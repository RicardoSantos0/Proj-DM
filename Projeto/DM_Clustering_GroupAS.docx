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43F36195" w14:textId="6BED4549" w:rsidR="4220E26D" w:rsidRPr="00A41237" w:rsidRDefault="0F549864" w:rsidP="0F549864">
      <w:pPr>
        <w:spacing w:before="0" w:after="60" w:line="360" w:lineRule="auto"/>
        <w:ind w:right="46"/>
        <w:jc w:val="left"/>
        <w:rPr>
          <w:rFonts w:ascii="Bahnschrift" w:hAnsi="Bahnschrift" w:cs="Arial"/>
          <w:smallCaps/>
          <w:sz w:val="20"/>
          <w:szCs w:val="20"/>
          <w:lang w:val="en-US"/>
        </w:rPr>
      </w:pPr>
      <w:r>
        <w:rPr>
          <w:noProof/>
        </w:rPr>
        <w:drawing>
          <wp:anchor distT="0" distB="0" distL="114300" distR="114300" simplePos="0" relativeHeight="251658244" behindDoc="0" locked="0" layoutInCell="1" allowOverlap="1" wp14:anchorId="009F2120" wp14:editId="2E963FDD">
            <wp:simplePos x="0" y="0"/>
            <wp:positionH relativeFrom="column">
              <wp:posOffset>4087795</wp:posOffset>
            </wp:positionH>
            <wp:positionV relativeFrom="paragraph">
              <wp:posOffset>-65405</wp:posOffset>
            </wp:positionV>
            <wp:extent cx="1547274" cy="1607820"/>
            <wp:effectExtent l="0" t="0" r="0" b="0"/>
            <wp:wrapNone/>
            <wp:docPr id="1985529886" name="Imagem 1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pic:nvPicPr>
                  <pic:blipFill>
                    <a:blip r:embed="rId11">
                      <a:extLst>
                        <a:ext uri="{28A0092B-C50C-407E-A947-70E740481C1C}">
                          <a14:useLocalDpi xmlns:a14="http://schemas.microsoft.com/office/drawing/2010/main" val="0"/>
                        </a:ext>
                      </a:extLst>
                    </a:blip>
                    <a:stretch>
                      <a:fillRect/>
                    </a:stretch>
                  </pic:blipFill>
                  <pic:spPr>
                    <a:xfrm>
                      <a:off x="0" y="0"/>
                      <a:ext cx="1547274" cy="1607820"/>
                    </a:xfrm>
                    <a:prstGeom prst="rect">
                      <a:avLst/>
                    </a:prstGeom>
                  </pic:spPr>
                </pic:pic>
              </a:graphicData>
            </a:graphic>
            <wp14:sizeRelH relativeFrom="page">
              <wp14:pctWidth>0</wp14:pctWidth>
            </wp14:sizeRelH>
            <wp14:sizeRelV relativeFrom="page">
              <wp14:pctHeight>0</wp14:pctHeight>
            </wp14:sizeRelV>
          </wp:anchor>
        </w:drawing>
      </w:r>
      <w:r w:rsidR="4220E26D" w:rsidRPr="00A41237">
        <w:rPr>
          <w:rFonts w:ascii="Bahnschrift" w:hAnsi="Bahnschrift" w:cs="Arial"/>
          <w:b/>
          <w:smallCaps/>
          <w:color w:val="808080" w:themeColor="background1" w:themeShade="80"/>
          <w:lang w:val="en-US"/>
        </w:rPr>
        <w:t>Curricular Unit:</w:t>
      </w:r>
      <w:r w:rsidR="4220E26D" w:rsidRPr="00A41237">
        <w:rPr>
          <w:lang w:val="en-US"/>
        </w:rPr>
        <w:tab/>
      </w:r>
      <w:r w:rsidR="4220E26D" w:rsidRPr="00A41237">
        <w:rPr>
          <w:rFonts w:ascii="Bahnschrift" w:hAnsi="Bahnschrift" w:cs="Arial"/>
          <w:b/>
          <w:bCs/>
          <w:smallCaps/>
          <w:color w:val="000000" w:themeColor="text1"/>
          <w:lang w:val="en-US"/>
        </w:rPr>
        <w:t>Da</w:t>
      </w:r>
      <w:r w:rsidR="00E7060F">
        <w:rPr>
          <w:noProof/>
        </w:rPr>
        <mc:AlternateContent>
          <mc:Choice Requires="wps">
            <w:drawing>
              <wp:anchor distT="0" distB="0" distL="114300" distR="114300" simplePos="0" relativeHeight="251658249" behindDoc="1" locked="0" layoutInCell="1" allowOverlap="1" wp14:anchorId="62826135" wp14:editId="3ED8168E">
                <wp:simplePos x="0" y="0"/>
                <wp:positionH relativeFrom="page">
                  <wp:posOffset>0</wp:posOffset>
                </wp:positionH>
                <wp:positionV relativeFrom="page">
                  <wp:posOffset>0</wp:posOffset>
                </wp:positionV>
                <wp:extent cx="0" cy="0"/>
                <wp:effectExtent l="0" t="0" r="0" b="0"/>
                <wp:wrapNone/>
                <wp:docPr id="21" name="Rectangle 1">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w:pict>
              <v:rect w14:anchorId="29347C24" id="Rectangle 1" o:spid="_x0000_s1026" style="position:absolute;margin-left:0;margin-top:0;width:0;height:0;z-index:-251658231;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bwmode="whit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" stroked="f" strokeweight="0">
                <o:lock v:ext="edit" rotation="t" aspectratio="t" selection="t" verticies="t" text="t" adjusthandles="t" grouping="t" shapetype="t"/>
                <w10:wrap anchorx="page" anchory="page"/>
              </v:rect>
            </w:pict>
          </mc:Fallback>
        </mc:AlternateContent>
      </w:r>
      <w:r w:rsidR="4220E26D" w:rsidRPr="00A41237">
        <w:rPr>
          <w:rFonts w:ascii="Bahnschrift" w:hAnsi="Bahnschrift" w:cs="Arial"/>
          <w:b/>
          <w:bCs/>
          <w:smallCaps/>
          <w:color w:val="000000" w:themeColor="text1"/>
          <w:lang w:val="en-US"/>
        </w:rPr>
        <w:t>ta Mini</w:t>
      </w:r>
      <w:r w:rsidR="00E7060F">
        <w:rPr>
          <w:noProof/>
        </w:rPr>
        <mc:AlternateContent>
          <mc:Choice Requires="wps">
            <w:drawing>
              <wp:anchor distT="0" distB="0" distL="114300" distR="114300" simplePos="0" relativeHeight="251658248" behindDoc="1" locked="0" layoutInCell="1" allowOverlap="1" wp14:anchorId="02E6196F" wp14:editId="506A749D">
                <wp:simplePos x="0" y="0"/>
                <wp:positionH relativeFrom="page">
                  <wp:posOffset>0</wp:posOffset>
                </wp:positionH>
                <wp:positionV relativeFrom="page">
                  <wp:posOffset>0</wp:posOffset>
                </wp:positionV>
                <wp:extent cx="0" cy="0"/>
                <wp:effectExtent l="0" t="0" r="0" b="0"/>
                <wp:wrapNone/>
                <wp:docPr id="20" name="Rectangle 1">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w:pict>
              <v:rect w14:anchorId="58E80B2B" id="Rectangle 1" o:spid="_x0000_s1026" style="position:absolute;margin-left:0;margin-top:0;width:0;height:0;z-index:-251658232;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bwmode="whit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" stroked="f" strokeweight="0">
                <o:lock v:ext="edit" rotation="t" aspectratio="t" selection="t" verticies="t" text="t" adjusthandles="t" grouping="t" shapetype="t"/>
                <w10:wrap anchorx="page" anchory="page"/>
              </v:rect>
            </w:pict>
          </mc:Fallback>
        </mc:AlternateContent>
      </w:r>
      <w:r w:rsidR="4220E26D" w:rsidRPr="00A41237">
        <w:rPr>
          <w:rFonts w:ascii="Bahnschrift" w:hAnsi="Bahnschrift" w:cs="Arial"/>
          <w:b/>
          <w:bCs/>
          <w:smallCaps/>
          <w:color w:val="000000" w:themeColor="text1"/>
          <w:lang w:val="en-US"/>
        </w:rPr>
        <w:t>ng</w:t>
      </w:r>
    </w:p>
    <w:p w14:paraId="64DEFBF8" w14:textId="40AF2874" w:rsidR="4220E26D" w:rsidRPr="00A41237" w:rsidRDefault="4220E26D" w:rsidP="0F549864">
      <w:pPr>
        <w:shd w:val="clear" w:color="auto" w:fill="FFFFFF" w:themeFill="background1"/>
        <w:spacing w:before="0" w:after="60" w:line="360" w:lineRule="auto"/>
        <w:ind w:right="46"/>
        <w:jc w:val="left"/>
        <w:rPr>
          <w:rFonts w:ascii="Bahnschrift" w:hAnsi="Bahnschrift" w:cs="Arial"/>
          <w:b/>
          <w:smallCaps/>
          <w:color w:val="000000" w:themeColor="text1"/>
          <w:lang w:val="en-US"/>
        </w:rPr>
      </w:pPr>
      <w:r w:rsidRPr="00A41237">
        <w:rPr>
          <w:rFonts w:ascii="Bahnschrift" w:hAnsi="Bahnschrift" w:cs="Arial"/>
          <w:b/>
          <w:smallCaps/>
          <w:color w:val="808080" w:themeColor="background1" w:themeShade="80"/>
          <w:lang w:val="en-US"/>
        </w:rPr>
        <w:t xml:space="preserve">Group Members: </w:t>
      </w:r>
      <w:r w:rsidRPr="00A41237">
        <w:rPr>
          <w:lang w:val="en-US"/>
        </w:rPr>
        <w:tab/>
      </w:r>
      <w:r w:rsidRPr="00A41237">
        <w:rPr>
          <w:rFonts w:ascii="Bahnschrift" w:hAnsi="Bahnschrift" w:cs="Arial"/>
          <w:b/>
          <w:smallCaps/>
          <w:color w:val="000000" w:themeColor="text1"/>
          <w:lang w:val="en-US"/>
        </w:rPr>
        <w:t>Daniel Correia (20200665),</w:t>
      </w:r>
    </w:p>
    <w:p w14:paraId="4CD5E6F7" w14:textId="40AF2874" w:rsidR="4220E26D" w:rsidRDefault="4220E26D" w:rsidP="0F549864">
      <w:pPr>
        <w:shd w:val="clear" w:color="auto" w:fill="FFFFFF" w:themeFill="background1"/>
        <w:spacing w:before="0" w:after="60" w:line="360" w:lineRule="auto"/>
        <w:ind w:left="1816" w:right="46" w:firstLine="227"/>
        <w:jc w:val="left"/>
        <w:rPr>
          <w:rFonts w:ascii="Bahnschrift" w:hAnsi="Bahnschrift" w:cs="Arial"/>
          <w:b/>
          <w:bCs/>
          <w:smallCaps/>
          <w:color w:val="000000" w:themeColor="text1"/>
        </w:rPr>
      </w:pPr>
      <w:r w:rsidRPr="00326963">
        <w:rPr>
          <w:rFonts w:ascii="Bahnschrift" w:hAnsi="Bahnschrift" w:cs="Arial"/>
          <w:b/>
          <w:bCs/>
          <w:smallCaps/>
          <w:color w:val="000000" w:themeColor="text1"/>
        </w:rPr>
        <w:t>Joana Rafael (20200588),</w:t>
      </w:r>
    </w:p>
    <w:p w14:paraId="1E4920CC" w14:textId="40AF2874" w:rsidR="005C6C67" w:rsidRPr="005C6C67" w:rsidRDefault="4220E26D" w:rsidP="005C6C67">
      <w:pPr>
        <w:shd w:val="clear" w:color="auto" w:fill="FFFFFF" w:themeFill="background1"/>
        <w:spacing w:before="0" w:after="60" w:line="360" w:lineRule="auto"/>
        <w:ind w:left="1816" w:right="46" w:firstLine="227"/>
        <w:jc w:val="left"/>
        <w:rPr>
          <w:rFonts w:ascii="Bahnschrift" w:hAnsi="Bahnschrift" w:cs="Arial"/>
          <w:b/>
          <w:bCs/>
          <w:smallCaps/>
          <w:color w:val="000000" w:themeColor="text1"/>
        </w:rPr>
      </w:pPr>
      <w:r w:rsidRPr="00326963">
        <w:rPr>
          <w:rFonts w:ascii="Bahnschrift" w:hAnsi="Bahnschrift" w:cs="Arial"/>
          <w:b/>
          <w:bCs/>
          <w:smallCaps/>
          <w:color w:val="000000" w:themeColor="text1"/>
        </w:rPr>
        <w:t>Ricardo Santos (20200620)</w:t>
      </w:r>
    </w:p>
    <w:p w14:paraId="436373FA" w14:textId="6EDC4044" w:rsidR="3E25A12D" w:rsidRDefault="3E25A12D" w:rsidP="3E25A12D">
      <w:pPr>
        <w:shd w:val="clear" w:color="auto" w:fill="FFFFFF" w:themeFill="background1"/>
        <w:spacing w:before="0" w:after="60" w:line="360" w:lineRule="auto"/>
        <w:ind w:left="284" w:right="46" w:firstLine="0"/>
        <w:jc w:val="left"/>
        <w:rPr>
          <w:rFonts w:ascii="Bahnschrift" w:hAnsi="Bahnschrift" w:cs="Arial"/>
          <w:b/>
          <w:bCs/>
          <w:smallCaps/>
          <w:color w:val="000000" w:themeColor="text1"/>
        </w:rPr>
      </w:pPr>
    </w:p>
    <w:p w14:paraId="22DAC65C" w14:textId="40AF2874" w:rsidR="00326963" w:rsidRDefault="00326963" w:rsidP="00326963">
      <w:pPr>
        <w:spacing w:before="0" w:after="60" w:line="360" w:lineRule="auto"/>
        <w:ind w:right="46"/>
        <w:jc w:val="right"/>
        <w:rPr>
          <w:rFonts w:ascii="Bahnschrift" w:hAnsi="Bahnschrift" w:cs="Arial"/>
          <w:smallCaps/>
          <w:noProof/>
          <w:sz w:val="20"/>
          <w:szCs w:val="20"/>
        </w:rPr>
      </w:pPr>
    </w:p>
    <w:p w14:paraId="48A5D67C" w14:textId="77777777" w:rsidR="000B1F7E" w:rsidRDefault="000B1F7E" w:rsidP="007027E9">
      <w:pPr>
        <w:spacing w:line="360" w:lineRule="auto"/>
        <w:ind w:right="46" w:firstLine="0"/>
        <w:jc w:val="left"/>
      </w:pPr>
    </w:p>
    <w:p w14:paraId="5D7645B6" w14:textId="0B0E60D4" w:rsidR="00AC0D68" w:rsidRPr="00E7060F" w:rsidRDefault="000A630A" w:rsidP="51F783D1">
      <w:pPr>
        <w:spacing w:line="360" w:lineRule="auto"/>
        <w:ind w:right="46"/>
        <w:jc w:val="left"/>
        <w:rPr>
          <w:rFonts w:ascii="Bahnschrift" w:hAnsi="Bahnschrift"/>
          <w:b/>
          <w:smallCaps/>
          <w:sz w:val="44"/>
          <w:szCs w:val="44"/>
        </w:rPr>
      </w:pPr>
      <w:r w:rsidRPr="00E7060F">
        <w:rPr>
          <w:rFonts w:ascii="Bahnschrift" w:hAnsi="Bahnschrift"/>
          <w:b/>
          <w:smallCaps/>
          <w:sz w:val="44"/>
          <w:szCs w:val="44"/>
        </w:rPr>
        <w:t xml:space="preserve">Project </w:t>
      </w:r>
      <w:proofErr w:type="spellStart"/>
      <w:r w:rsidRPr="00E7060F">
        <w:rPr>
          <w:rFonts w:ascii="Bahnschrift" w:hAnsi="Bahnschrift"/>
          <w:b/>
          <w:smallCaps/>
          <w:sz w:val="44"/>
          <w:szCs w:val="44"/>
        </w:rPr>
        <w:t>Report</w:t>
      </w:r>
      <w:proofErr w:type="spellEnd"/>
    </w:p>
    <w:p w14:paraId="5492B826" w14:textId="622E46A4" w:rsidR="008F59CE" w:rsidRPr="00971B14" w:rsidRDefault="00190157" w:rsidP="00B14CD0">
      <w:pPr>
        <w:ind w:right="46"/>
        <w:jc w:val="center"/>
        <w:rPr>
          <w:rFonts w:ascii="Bahnschrift" w:hAnsi="Bahnschrift"/>
          <w:b/>
          <w:bCs/>
          <w:color w:val="000000" w:themeColor="text1"/>
          <w:sz w:val="52"/>
          <w:szCs w:val="52"/>
          <w:lang w:val="en-US"/>
        </w:rPr>
      </w:pPr>
      <w:r>
        <w:rPr>
          <w:rFonts w:ascii="Bahnschrift" w:hAnsi="Bahnschrift"/>
          <w:b/>
          <w:bCs/>
          <w:color w:val="000000" w:themeColor="text1"/>
          <w:sz w:val="52"/>
          <w:szCs w:val="52"/>
          <w:lang w:val="en-US"/>
        </w:rPr>
        <w:t>D</w:t>
      </w:r>
      <w:r w:rsidR="00CD49D5">
        <w:rPr>
          <w:rFonts w:ascii="Bahnschrift" w:hAnsi="Bahnschrift"/>
          <w:b/>
          <w:bCs/>
          <w:color w:val="000000" w:themeColor="text1"/>
          <w:sz w:val="52"/>
          <w:szCs w:val="52"/>
          <w:lang w:val="en-US"/>
        </w:rPr>
        <w:t>onor</w:t>
      </w:r>
      <w:r w:rsidR="00B62A66" w:rsidRPr="00971B14">
        <w:rPr>
          <w:rFonts w:ascii="Bahnschrift" w:hAnsi="Bahnschrift"/>
          <w:b/>
          <w:bCs/>
          <w:color w:val="000000" w:themeColor="text1"/>
          <w:sz w:val="52"/>
          <w:szCs w:val="52"/>
          <w:lang w:val="en-US"/>
        </w:rPr>
        <w:t xml:space="preserve"> </w:t>
      </w:r>
      <w:r w:rsidR="006960F4">
        <w:rPr>
          <w:rFonts w:ascii="Bahnschrift" w:hAnsi="Bahnschrift"/>
          <w:b/>
          <w:bCs/>
          <w:color w:val="000000" w:themeColor="text1"/>
          <w:sz w:val="52"/>
          <w:szCs w:val="52"/>
          <w:lang w:val="en-US"/>
        </w:rPr>
        <w:t>S</w:t>
      </w:r>
      <w:r w:rsidR="00B62A66" w:rsidRPr="00971B14">
        <w:rPr>
          <w:rFonts w:ascii="Bahnschrift" w:hAnsi="Bahnschrift"/>
          <w:b/>
          <w:bCs/>
          <w:color w:val="000000" w:themeColor="text1"/>
          <w:sz w:val="52"/>
          <w:szCs w:val="52"/>
          <w:lang w:val="en-US"/>
        </w:rPr>
        <w:t>egmentation</w:t>
      </w:r>
      <w:r w:rsidR="00CD49D5">
        <w:rPr>
          <w:rFonts w:ascii="Bahnschrift" w:hAnsi="Bahnschrift"/>
          <w:b/>
          <w:bCs/>
          <w:color w:val="000000" w:themeColor="text1"/>
          <w:sz w:val="52"/>
          <w:szCs w:val="52"/>
          <w:lang w:val="en-US"/>
        </w:rPr>
        <w:t xml:space="preserve"> </w:t>
      </w:r>
      <w:r w:rsidR="00971320">
        <w:rPr>
          <w:rFonts w:ascii="Bahnschrift" w:hAnsi="Bahnschrift"/>
          <w:b/>
          <w:bCs/>
          <w:color w:val="000000" w:themeColor="text1"/>
          <w:sz w:val="52"/>
          <w:szCs w:val="52"/>
          <w:lang w:val="en-US"/>
        </w:rPr>
        <w:t xml:space="preserve">and </w:t>
      </w:r>
      <w:r w:rsidR="71F9E5BA" w:rsidRPr="00181311">
        <w:rPr>
          <w:rFonts w:ascii="Bahnschrift" w:hAnsi="Bahnschrift"/>
          <w:b/>
          <w:bCs/>
          <w:color w:val="000000" w:themeColor="text1"/>
          <w:sz w:val="52"/>
          <w:szCs w:val="52"/>
          <w:lang w:val="en-US"/>
        </w:rPr>
        <w:t>M</w:t>
      </w:r>
      <w:r w:rsidR="00D243F5" w:rsidRPr="00181311">
        <w:rPr>
          <w:rFonts w:ascii="Bahnschrift" w:hAnsi="Bahnschrift"/>
          <w:b/>
          <w:bCs/>
          <w:color w:val="000000" w:themeColor="text1"/>
          <w:sz w:val="52"/>
          <w:szCs w:val="52"/>
          <w:lang w:val="en-US"/>
        </w:rPr>
        <w:t>arketing</w:t>
      </w:r>
      <w:r w:rsidR="00D243F5">
        <w:rPr>
          <w:rFonts w:ascii="Bahnschrift" w:hAnsi="Bahnschrift"/>
          <w:b/>
          <w:bCs/>
          <w:color w:val="000000" w:themeColor="text1"/>
          <w:sz w:val="52"/>
          <w:szCs w:val="52"/>
          <w:lang w:val="en-US"/>
        </w:rPr>
        <w:t xml:space="preserve"> </w:t>
      </w:r>
      <w:r w:rsidR="00DD4DA5">
        <w:rPr>
          <w:rFonts w:ascii="Bahnschrift" w:hAnsi="Bahnschrift"/>
          <w:b/>
          <w:bCs/>
          <w:color w:val="000000" w:themeColor="text1"/>
          <w:sz w:val="52"/>
          <w:szCs w:val="52"/>
          <w:lang w:val="en-US"/>
        </w:rPr>
        <w:t>S</w:t>
      </w:r>
      <w:r w:rsidR="00D243F5">
        <w:rPr>
          <w:rFonts w:ascii="Bahnschrift" w:hAnsi="Bahnschrift"/>
          <w:b/>
          <w:bCs/>
          <w:color w:val="000000" w:themeColor="text1"/>
          <w:sz w:val="52"/>
          <w:szCs w:val="52"/>
          <w:lang w:val="en-US"/>
        </w:rPr>
        <w:t xml:space="preserve">trategy </w:t>
      </w:r>
      <w:r w:rsidR="00CD49D5">
        <w:rPr>
          <w:rFonts w:ascii="Bahnschrift" w:hAnsi="Bahnschrift"/>
          <w:b/>
          <w:bCs/>
          <w:color w:val="000000" w:themeColor="text1"/>
          <w:sz w:val="52"/>
          <w:szCs w:val="52"/>
          <w:lang w:val="en-US"/>
        </w:rPr>
        <w:t>for</w:t>
      </w:r>
      <w:r w:rsidR="00E4339B">
        <w:rPr>
          <w:rFonts w:ascii="Bahnschrift" w:hAnsi="Bahnschrift"/>
          <w:b/>
          <w:bCs/>
          <w:color w:val="000000" w:themeColor="text1"/>
          <w:sz w:val="52"/>
          <w:szCs w:val="52"/>
          <w:lang w:val="en-US"/>
        </w:rPr>
        <w:t xml:space="preserve"> the</w:t>
      </w:r>
      <w:r w:rsidR="00CD49D5">
        <w:rPr>
          <w:rFonts w:ascii="Bahnschrift" w:hAnsi="Bahnschrift"/>
          <w:b/>
          <w:bCs/>
          <w:color w:val="000000" w:themeColor="text1"/>
          <w:sz w:val="52"/>
          <w:szCs w:val="52"/>
          <w:lang w:val="en-US"/>
        </w:rPr>
        <w:t xml:space="preserve"> </w:t>
      </w:r>
      <w:r w:rsidR="00DD4DA5">
        <w:rPr>
          <w:rFonts w:ascii="Bahnschrift" w:hAnsi="Bahnschrift"/>
          <w:b/>
          <w:bCs/>
          <w:color w:val="000000" w:themeColor="text1"/>
          <w:sz w:val="52"/>
          <w:szCs w:val="52"/>
          <w:lang w:val="en-US"/>
        </w:rPr>
        <w:t>Lapsed D</w:t>
      </w:r>
      <w:r w:rsidR="209A3DFF" w:rsidRPr="1160B791">
        <w:rPr>
          <w:rFonts w:ascii="Bahnschrift" w:hAnsi="Bahnschrift"/>
          <w:b/>
          <w:bCs/>
          <w:color w:val="000000" w:themeColor="text1"/>
          <w:sz w:val="52"/>
          <w:szCs w:val="52"/>
          <w:lang w:val="en-US"/>
        </w:rPr>
        <w:t xml:space="preserve">onors of </w:t>
      </w:r>
      <w:r w:rsidR="4793F4AF" w:rsidRPr="0AB9FCF6">
        <w:rPr>
          <w:rFonts w:ascii="Bahnschrift" w:hAnsi="Bahnschrift"/>
          <w:b/>
          <w:bCs/>
          <w:color w:val="000000" w:themeColor="text1"/>
          <w:sz w:val="52"/>
          <w:szCs w:val="52"/>
          <w:lang w:val="en-US"/>
        </w:rPr>
        <w:t>Paralyzed</w:t>
      </w:r>
      <w:r w:rsidR="00E4339B">
        <w:rPr>
          <w:rFonts w:ascii="Bahnschrift" w:hAnsi="Bahnschrift"/>
          <w:b/>
          <w:bCs/>
          <w:color w:val="000000" w:themeColor="text1"/>
          <w:sz w:val="52"/>
          <w:szCs w:val="52"/>
          <w:lang w:val="en-US"/>
        </w:rPr>
        <w:t xml:space="preserve"> </w:t>
      </w:r>
      <w:r w:rsidR="00CD49D5">
        <w:rPr>
          <w:rFonts w:ascii="Bahnschrift" w:hAnsi="Bahnschrift"/>
          <w:b/>
          <w:bCs/>
          <w:color w:val="000000" w:themeColor="text1"/>
          <w:sz w:val="52"/>
          <w:szCs w:val="52"/>
          <w:lang w:val="en-US"/>
        </w:rPr>
        <w:t>V</w:t>
      </w:r>
      <w:r w:rsidR="00E4339B">
        <w:rPr>
          <w:rFonts w:ascii="Bahnschrift" w:hAnsi="Bahnschrift"/>
          <w:b/>
          <w:bCs/>
          <w:color w:val="000000" w:themeColor="text1"/>
          <w:sz w:val="52"/>
          <w:szCs w:val="52"/>
          <w:lang w:val="en-US"/>
        </w:rPr>
        <w:t xml:space="preserve">eterans of </w:t>
      </w:r>
      <w:r w:rsidR="00CD49D5">
        <w:rPr>
          <w:rFonts w:ascii="Bahnschrift" w:hAnsi="Bahnschrift"/>
          <w:b/>
          <w:bCs/>
          <w:color w:val="000000" w:themeColor="text1"/>
          <w:sz w:val="52"/>
          <w:szCs w:val="52"/>
          <w:lang w:val="en-US"/>
        </w:rPr>
        <w:t>A</w:t>
      </w:r>
      <w:r w:rsidR="00E4339B">
        <w:rPr>
          <w:rFonts w:ascii="Bahnschrift" w:hAnsi="Bahnschrift"/>
          <w:b/>
          <w:bCs/>
          <w:color w:val="000000" w:themeColor="text1"/>
          <w:sz w:val="52"/>
          <w:szCs w:val="52"/>
          <w:lang w:val="en-US"/>
        </w:rPr>
        <w:t>merica</w:t>
      </w:r>
      <w:r w:rsidR="4FF54EC5" w:rsidRPr="0AB9FCF6">
        <w:rPr>
          <w:rFonts w:ascii="Bahnschrift" w:hAnsi="Bahnschrift"/>
          <w:b/>
          <w:bCs/>
          <w:color w:val="000000" w:themeColor="text1"/>
          <w:sz w:val="52"/>
          <w:szCs w:val="52"/>
          <w:lang w:val="en-US"/>
        </w:rPr>
        <w:t xml:space="preserve"> </w:t>
      </w:r>
    </w:p>
    <w:p w14:paraId="243CA4BD" w14:textId="77777777" w:rsidR="00E56236" w:rsidRDefault="00E56236" w:rsidP="00E56236">
      <w:pPr>
        <w:spacing w:before="0" w:after="60" w:line="360" w:lineRule="auto"/>
        <w:ind w:left="57" w:right="46" w:firstLine="227"/>
        <w:rPr>
          <w:rFonts w:ascii="Bahnschrift" w:hAnsi="Bahnschrift" w:cs="Arial"/>
          <w:smallCaps/>
          <w:sz w:val="20"/>
          <w:szCs w:val="20"/>
          <w:lang w:val="en-US"/>
        </w:rPr>
      </w:pPr>
    </w:p>
    <w:p w14:paraId="157152B6" w14:textId="77777777" w:rsidR="00D52218" w:rsidRDefault="7F34F37C" w:rsidP="00D52218">
      <w:pPr>
        <w:spacing w:before="0" w:after="60" w:line="360" w:lineRule="auto"/>
        <w:ind w:left="57" w:right="46" w:firstLine="227"/>
        <w:rPr>
          <w:rFonts w:ascii="Bahnschrift" w:hAnsi="Bahnschrift" w:cs="Arial"/>
          <w:smallCaps/>
          <w:sz w:val="20"/>
          <w:szCs w:val="20"/>
          <w:lang w:val="en-US"/>
        </w:rPr>
      </w:pPr>
      <w:r w:rsidRPr="1FA568B2">
        <w:rPr>
          <w:rFonts w:ascii="Bahnschrift" w:hAnsi="Bahnschrift" w:cs="Arial"/>
          <w:smallCaps/>
          <w:sz w:val="20"/>
          <w:szCs w:val="20"/>
          <w:lang w:val="en-US"/>
        </w:rPr>
        <w:t xml:space="preserve">This document is accompanied </w:t>
      </w:r>
      <w:r w:rsidR="622B9555" w:rsidRPr="77B4E67E">
        <w:rPr>
          <w:rFonts w:ascii="Bahnschrift" w:hAnsi="Bahnschrift" w:cs="Arial"/>
          <w:smallCaps/>
          <w:sz w:val="20"/>
          <w:szCs w:val="20"/>
          <w:lang w:val="en-US"/>
        </w:rPr>
        <w:t>by</w:t>
      </w:r>
      <w:r w:rsidRPr="1FA568B2">
        <w:rPr>
          <w:rFonts w:ascii="Bahnschrift" w:hAnsi="Bahnschrift" w:cs="Arial"/>
          <w:smallCaps/>
          <w:sz w:val="20"/>
          <w:szCs w:val="20"/>
          <w:lang w:val="en-US"/>
        </w:rPr>
        <w:t xml:space="preserve"> the following </w:t>
      </w:r>
      <w:proofErr w:type="spellStart"/>
      <w:r w:rsidRPr="1FA568B2">
        <w:rPr>
          <w:rFonts w:ascii="Bahnschrift" w:hAnsi="Bahnschrift" w:cs="Arial"/>
          <w:smallCaps/>
          <w:sz w:val="20"/>
          <w:szCs w:val="20"/>
          <w:lang w:val="en-US"/>
        </w:rPr>
        <w:t>jupyter</w:t>
      </w:r>
      <w:proofErr w:type="spellEnd"/>
      <w:r w:rsidRPr="1FA568B2">
        <w:rPr>
          <w:rFonts w:ascii="Bahnschrift" w:hAnsi="Bahnschrift" w:cs="Arial"/>
          <w:smallCaps/>
          <w:sz w:val="20"/>
          <w:szCs w:val="20"/>
          <w:lang w:val="en-US"/>
        </w:rPr>
        <w:t xml:space="preserve"> </w:t>
      </w:r>
      <w:r w:rsidRPr="77B4E67E">
        <w:rPr>
          <w:rFonts w:ascii="Bahnschrift" w:hAnsi="Bahnschrift" w:cs="Arial"/>
          <w:smallCaps/>
          <w:sz w:val="20"/>
          <w:szCs w:val="20"/>
          <w:lang w:val="en-US"/>
        </w:rPr>
        <w:t>no</w:t>
      </w:r>
      <w:r w:rsidR="3B90BC04" w:rsidRPr="77B4E67E">
        <w:rPr>
          <w:rFonts w:ascii="Bahnschrift" w:hAnsi="Bahnschrift" w:cs="Arial"/>
          <w:smallCaps/>
          <w:sz w:val="20"/>
          <w:szCs w:val="20"/>
          <w:lang w:val="en-US"/>
        </w:rPr>
        <w:t>t</w:t>
      </w:r>
      <w:r w:rsidRPr="77B4E67E">
        <w:rPr>
          <w:rFonts w:ascii="Bahnschrift" w:hAnsi="Bahnschrift" w:cs="Arial"/>
          <w:smallCaps/>
          <w:sz w:val="20"/>
          <w:szCs w:val="20"/>
          <w:lang w:val="en-US"/>
        </w:rPr>
        <w:t>ebooks</w:t>
      </w:r>
      <w:r w:rsidRPr="1FA568B2">
        <w:rPr>
          <w:rFonts w:ascii="Bahnschrift" w:hAnsi="Bahnschrift" w:cs="Arial"/>
          <w:smallCaps/>
          <w:sz w:val="20"/>
          <w:szCs w:val="20"/>
          <w:lang w:val="en-US"/>
        </w:rPr>
        <w:t>:</w:t>
      </w:r>
    </w:p>
    <w:p w14:paraId="2C0B947A" w14:textId="2CB88A6B" w:rsidR="7F34F37C" w:rsidRPr="00D52218" w:rsidRDefault="7F34F37C" w:rsidP="00D52218">
      <w:pPr>
        <w:pStyle w:val="PargrafodaLista"/>
        <w:numPr>
          <w:ilvl w:val="0"/>
          <w:numId w:val="16"/>
        </w:numPr>
        <w:spacing w:before="0" w:after="60" w:line="360" w:lineRule="auto"/>
        <w:ind w:right="46"/>
        <w:rPr>
          <w:rFonts w:ascii="Bahnschrift" w:hAnsi="Bahnschrift" w:cs="Arial"/>
          <w:smallCaps/>
          <w:sz w:val="20"/>
          <w:szCs w:val="20"/>
          <w:lang w:val="en-US"/>
        </w:rPr>
      </w:pPr>
      <w:proofErr w:type="spellStart"/>
      <w:r w:rsidRPr="00D52218">
        <w:rPr>
          <w:rFonts w:ascii="Bahnschrift" w:hAnsi="Bahnschrift" w:cs="Arial"/>
          <w:b/>
          <w:smallCaps/>
          <w:sz w:val="20"/>
          <w:szCs w:val="20"/>
          <w:u w:val="single"/>
          <w:lang w:val="en-US"/>
        </w:rPr>
        <w:t>Data_clean_explor</w:t>
      </w:r>
      <w:proofErr w:type="spellEnd"/>
    </w:p>
    <w:p w14:paraId="6E0D0802" w14:textId="5C7159F5" w:rsidR="7F34F37C" w:rsidRDefault="7F34F37C" w:rsidP="1BC6B6A1">
      <w:pPr>
        <w:pStyle w:val="PargrafodaLista"/>
        <w:numPr>
          <w:ilvl w:val="0"/>
          <w:numId w:val="16"/>
        </w:numPr>
        <w:spacing w:before="0" w:after="60" w:line="360" w:lineRule="auto"/>
        <w:ind w:right="46"/>
        <w:rPr>
          <w:smallCaps/>
          <w:sz w:val="20"/>
          <w:szCs w:val="20"/>
          <w:lang w:val="en-US"/>
        </w:rPr>
      </w:pPr>
      <w:proofErr w:type="spellStart"/>
      <w:r w:rsidRPr="1BC6B6A1">
        <w:rPr>
          <w:rFonts w:ascii="Bahnschrift" w:hAnsi="Bahnschrift" w:cs="Arial"/>
          <w:smallCaps/>
          <w:sz w:val="20"/>
          <w:szCs w:val="20"/>
          <w:lang w:val="en-US"/>
        </w:rPr>
        <w:t>Kmeans_hc</w:t>
      </w:r>
      <w:proofErr w:type="spellEnd"/>
    </w:p>
    <w:p w14:paraId="78B10BD3" w14:textId="128937FB" w:rsidR="58A01E21" w:rsidRDefault="5AC07182" w:rsidP="182F1FF9">
      <w:pPr>
        <w:pStyle w:val="PargrafodaLista"/>
        <w:numPr>
          <w:ilvl w:val="0"/>
          <w:numId w:val="16"/>
        </w:numPr>
        <w:spacing w:before="0" w:after="60" w:line="360" w:lineRule="auto"/>
        <w:ind w:right="46"/>
        <w:rPr>
          <w:smallCaps/>
          <w:sz w:val="20"/>
          <w:szCs w:val="20"/>
          <w:lang w:val="en-US"/>
        </w:rPr>
      </w:pPr>
      <w:proofErr w:type="spellStart"/>
      <w:r w:rsidRPr="77B4E67E">
        <w:rPr>
          <w:rFonts w:ascii="Bahnschrift" w:hAnsi="Bahnschrift" w:cs="Arial"/>
          <w:smallCaps/>
          <w:sz w:val="20"/>
          <w:szCs w:val="20"/>
          <w:lang w:val="en-US"/>
        </w:rPr>
        <w:t>Gaussian_Mixture</w:t>
      </w:r>
      <w:proofErr w:type="spellEnd"/>
    </w:p>
    <w:p w14:paraId="76E6A064" w14:textId="5C40227E" w:rsidR="58A01E21" w:rsidRPr="00A41237" w:rsidRDefault="4FE4C6D1" w:rsidP="182F1FF9">
      <w:pPr>
        <w:pStyle w:val="PargrafodaLista"/>
        <w:numPr>
          <w:ilvl w:val="0"/>
          <w:numId w:val="16"/>
        </w:numPr>
        <w:spacing w:before="0" w:after="60" w:line="360" w:lineRule="auto"/>
        <w:ind w:right="46"/>
        <w:rPr>
          <w:b/>
          <w:smallCaps/>
          <w:sz w:val="20"/>
          <w:szCs w:val="20"/>
          <w:u w:val="single"/>
          <w:lang w:val="en-US"/>
        </w:rPr>
      </w:pPr>
      <w:proofErr w:type="spellStart"/>
      <w:r w:rsidRPr="00A41237">
        <w:rPr>
          <w:rFonts w:ascii="Bahnschrift" w:hAnsi="Bahnschrift" w:cs="Arial"/>
          <w:b/>
          <w:smallCaps/>
          <w:sz w:val="20"/>
          <w:szCs w:val="20"/>
          <w:u w:val="single"/>
          <w:lang w:val="en-US"/>
        </w:rPr>
        <w:t>Som_hc</w:t>
      </w:r>
      <w:proofErr w:type="spellEnd"/>
    </w:p>
    <w:p w14:paraId="5B945C2D" w14:textId="04E1D564" w:rsidR="58A01E21" w:rsidRPr="00A41237" w:rsidRDefault="58A01E21" w:rsidP="18DA32F1">
      <w:pPr>
        <w:pStyle w:val="PargrafodaLista"/>
        <w:numPr>
          <w:ilvl w:val="0"/>
          <w:numId w:val="16"/>
        </w:numPr>
        <w:spacing w:before="0" w:after="60" w:line="360" w:lineRule="auto"/>
        <w:ind w:right="46"/>
        <w:rPr>
          <w:b/>
          <w:bCs/>
          <w:smallCaps/>
          <w:sz w:val="20"/>
          <w:szCs w:val="20"/>
          <w:u w:val="single"/>
          <w:lang w:val="en-US"/>
        </w:rPr>
      </w:pPr>
      <w:proofErr w:type="spellStart"/>
      <w:r w:rsidRPr="00A41237">
        <w:rPr>
          <w:rFonts w:ascii="Bahnschrift" w:hAnsi="Bahnschrift" w:cs="Arial"/>
          <w:b/>
          <w:smallCaps/>
          <w:sz w:val="20"/>
          <w:szCs w:val="20"/>
          <w:u w:val="single"/>
          <w:lang w:val="en-US"/>
        </w:rPr>
        <w:t>Cluster_characterization</w:t>
      </w:r>
      <w:proofErr w:type="spellEnd"/>
    </w:p>
    <w:p w14:paraId="2D3C4E18" w14:textId="100CF1D6" w:rsidR="00E56236" w:rsidRPr="00E56236" w:rsidRDefault="52EA37FB" w:rsidP="00A41237">
      <w:pPr>
        <w:spacing w:before="0" w:after="60" w:line="360" w:lineRule="auto"/>
        <w:ind w:right="46" w:firstLine="227"/>
        <w:rPr>
          <w:rFonts w:ascii="Bahnschrift" w:hAnsi="Bahnschrift" w:cs="Arial"/>
          <w:smallCaps/>
          <w:sz w:val="20"/>
          <w:szCs w:val="20"/>
          <w:lang w:val="en-US"/>
        </w:rPr>
      </w:pPr>
      <w:r w:rsidRPr="2CC954E0">
        <w:rPr>
          <w:rFonts w:ascii="Bahnschrift" w:hAnsi="Bahnschrift" w:cs="Arial"/>
          <w:smallCaps/>
          <w:sz w:val="20"/>
          <w:szCs w:val="20"/>
          <w:lang w:val="en-US"/>
        </w:rPr>
        <w:t>(highlighted ones are sufficient and necessary for the final solution of the present report)</w:t>
      </w:r>
    </w:p>
    <w:p w14:paraId="412DF283" w14:textId="51F65833" w:rsidR="52EA37FB" w:rsidRDefault="00E56236" w:rsidP="2CC954E0">
      <w:pPr>
        <w:spacing w:before="0" w:after="60" w:line="360" w:lineRule="auto"/>
        <w:ind w:right="46"/>
        <w:rPr>
          <w:rFonts w:ascii="Bahnschrift" w:hAnsi="Bahnschrift" w:cs="Arial"/>
          <w:b/>
          <w:bCs/>
          <w:smallCaps/>
          <w:sz w:val="20"/>
          <w:szCs w:val="20"/>
          <w:lang w:val="en-US"/>
        </w:rPr>
        <w:sectPr w:rsidR="52EA37FB" w:rsidSect="00FF2B17">
          <w:headerReference w:type="default" r:id="rId12"/>
          <w:footerReference w:type="default" r:id="rId13"/>
          <w:headerReference w:type="first" r:id="rId14"/>
          <w:pgSz w:w="12240" w:h="15840"/>
          <w:pgMar w:top="1440" w:right="1325" w:bottom="1975" w:left="1797" w:header="720" w:footer="1440" w:gutter="0"/>
          <w:cols w:space="720"/>
          <w:docGrid w:linePitch="360"/>
        </w:sectPr>
      </w:pPr>
      <w:r>
        <w:rPr>
          <w:rFonts w:ascii="Bahnschrift" w:hAnsi="Bahnschrift" w:cs="Arial"/>
          <w:b/>
          <w:bCs/>
          <w:smallCaps/>
          <w:sz w:val="20"/>
          <w:szCs w:val="20"/>
          <w:lang w:val="en-US"/>
        </w:rPr>
        <w:t>Find them on</w:t>
      </w:r>
      <w:r w:rsidR="52EA37FB" w:rsidRPr="2CC954E0">
        <w:rPr>
          <w:rFonts w:ascii="Bahnschrift" w:hAnsi="Bahnschrift" w:cs="Arial"/>
          <w:b/>
          <w:bCs/>
          <w:smallCaps/>
          <w:sz w:val="20"/>
          <w:szCs w:val="20"/>
          <w:lang w:val="en-US"/>
        </w:rPr>
        <w:t xml:space="preserve"> </w:t>
      </w:r>
      <w:r w:rsidR="001E4614">
        <w:rPr>
          <w:rFonts w:ascii="Bahnschrift" w:hAnsi="Bahnschrift" w:cs="Arial"/>
          <w:b/>
          <w:bCs/>
          <w:smallCaps/>
          <w:sz w:val="20"/>
          <w:szCs w:val="20"/>
          <w:lang w:val="en-US"/>
        </w:rPr>
        <w:t>GitH</w:t>
      </w:r>
      <w:r w:rsidR="52EA37FB" w:rsidRPr="2CC954E0">
        <w:rPr>
          <w:rFonts w:ascii="Bahnschrift" w:hAnsi="Bahnschrift" w:cs="Arial"/>
          <w:b/>
          <w:bCs/>
          <w:smallCaps/>
          <w:sz w:val="20"/>
          <w:szCs w:val="20"/>
          <w:lang w:val="en-US"/>
        </w:rPr>
        <w:t xml:space="preserve">ub: </w:t>
      </w:r>
      <w:hyperlink r:id="rId15" w:history="1">
        <w:r w:rsidRPr="00E56236">
          <w:rPr>
            <w:rStyle w:val="Hiperligao"/>
            <w:rFonts w:ascii="Bahnschrift" w:hAnsi="Bahnschrift" w:cs="Arial"/>
            <w:b/>
            <w:bCs/>
            <w:smallCaps/>
            <w:sz w:val="20"/>
            <w:szCs w:val="20"/>
            <w:lang w:val="en-US"/>
          </w:rPr>
          <w:t>https://github.com/RicardoSantos0/Proj-DM</w:t>
        </w:r>
      </w:hyperlink>
    </w:p>
    <w:p w14:paraId="20D0EE5A" w14:textId="5C68AD69" w:rsidR="001A1B32" w:rsidRPr="004B6742" w:rsidRDefault="001A1B32" w:rsidP="46AE5D4C">
      <w:pPr>
        <w:pStyle w:val="Ttulo"/>
        <w:ind w:firstLine="0"/>
        <w:rPr>
          <w:rFonts w:eastAsia="Bahnschrift" w:cs="Bahnschrift"/>
          <w:sz w:val="40"/>
          <w:szCs w:val="40"/>
          <w:lang w:val="en-US"/>
        </w:rPr>
      </w:pPr>
      <w:r w:rsidRPr="004B6742">
        <w:rPr>
          <w:rFonts w:ascii="Bahnschrift" w:eastAsia="Bahnschrift" w:hAnsi="Bahnschrift" w:cs="Bahnschrift"/>
          <w:sz w:val="40"/>
          <w:szCs w:val="40"/>
          <w:lang w:val="en-US"/>
        </w:rPr>
        <w:lastRenderedPageBreak/>
        <w:t>Abstract</w:t>
      </w:r>
    </w:p>
    <w:p w14:paraId="1FCCF829" w14:textId="62E60950" w:rsidR="00E56236" w:rsidRPr="00E151BC" w:rsidRDefault="00AB5D76" w:rsidP="4E6A278E">
      <w:pPr>
        <w:pStyle w:val="Corpodetexto"/>
        <w:spacing w:before="60"/>
        <w:rPr>
          <w:rFonts w:ascii="Bahnschrift" w:hAnsi="Bahnschrift"/>
          <w:sz w:val="20"/>
          <w:szCs w:val="20"/>
          <w:lang w:val="en-US"/>
        </w:rPr>
      </w:pPr>
      <w:r w:rsidRPr="00E151BC">
        <w:rPr>
          <w:rFonts w:ascii="Bahnschrift" w:hAnsi="Bahnschrift"/>
          <w:sz w:val="20"/>
          <w:szCs w:val="20"/>
          <w:lang w:val="en-US"/>
        </w:rPr>
        <w:t xml:space="preserve">In this work, </w:t>
      </w:r>
      <w:r w:rsidR="006450FC" w:rsidRPr="00E151BC">
        <w:rPr>
          <w:rFonts w:ascii="Bahnschrift" w:hAnsi="Bahnschrift"/>
          <w:sz w:val="20"/>
          <w:szCs w:val="20"/>
          <w:lang w:val="en-US"/>
        </w:rPr>
        <w:t>we</w:t>
      </w:r>
      <w:r w:rsidRPr="00E151BC">
        <w:rPr>
          <w:rFonts w:ascii="Bahnschrift" w:hAnsi="Bahnschrift"/>
          <w:sz w:val="20"/>
          <w:szCs w:val="20"/>
          <w:lang w:val="en-US"/>
        </w:rPr>
        <w:t xml:space="preserve"> apply diverse </w:t>
      </w:r>
      <w:r w:rsidR="7CD43EFC" w:rsidRPr="00E151BC">
        <w:rPr>
          <w:rFonts w:ascii="Bahnschrift" w:hAnsi="Bahnschrift"/>
          <w:sz w:val="20"/>
          <w:szCs w:val="20"/>
          <w:lang w:val="en-US"/>
        </w:rPr>
        <w:t xml:space="preserve">unsupervised algorithms to segment and cluster </w:t>
      </w:r>
      <w:r w:rsidR="27D6D46D" w:rsidRPr="00E151BC">
        <w:rPr>
          <w:rFonts w:ascii="Bahnschrift" w:hAnsi="Bahnschrift"/>
          <w:sz w:val="20"/>
          <w:szCs w:val="20"/>
          <w:lang w:val="en-US"/>
        </w:rPr>
        <w:t xml:space="preserve">lapsed </w:t>
      </w:r>
      <w:r w:rsidR="7CD43EFC" w:rsidRPr="00E151BC">
        <w:rPr>
          <w:rFonts w:ascii="Bahnschrift" w:hAnsi="Bahnschrift"/>
          <w:sz w:val="20"/>
          <w:szCs w:val="20"/>
          <w:lang w:val="en-US"/>
        </w:rPr>
        <w:t xml:space="preserve">donors from </w:t>
      </w:r>
      <w:r w:rsidR="52B65BBC" w:rsidRPr="00E151BC">
        <w:rPr>
          <w:rFonts w:ascii="Bahnschrift" w:hAnsi="Bahnschrift"/>
          <w:sz w:val="20"/>
          <w:szCs w:val="20"/>
          <w:lang w:val="en-US"/>
        </w:rPr>
        <w:t xml:space="preserve">a dataset provided by </w:t>
      </w:r>
      <w:r w:rsidR="7CD43EFC" w:rsidRPr="00E151BC">
        <w:rPr>
          <w:rFonts w:ascii="Bahnschrift" w:hAnsi="Bahnschrift"/>
          <w:sz w:val="20"/>
          <w:szCs w:val="20"/>
          <w:lang w:val="en-US"/>
        </w:rPr>
        <w:t>the organization Paralyzed Veterans of America</w:t>
      </w:r>
      <w:r w:rsidR="3A80251D" w:rsidRPr="00E151BC">
        <w:rPr>
          <w:rFonts w:ascii="Bahnschrift" w:hAnsi="Bahnschrift"/>
          <w:sz w:val="20"/>
          <w:szCs w:val="20"/>
          <w:lang w:val="en-US"/>
        </w:rPr>
        <w:t xml:space="preserve"> (PVA)</w:t>
      </w:r>
      <w:r w:rsidRPr="00E151BC">
        <w:rPr>
          <w:rFonts w:ascii="Bahnschrift" w:hAnsi="Bahnschrift"/>
          <w:sz w:val="20"/>
          <w:szCs w:val="20"/>
          <w:lang w:val="en-US"/>
        </w:rPr>
        <w:t xml:space="preserve">. </w:t>
      </w:r>
      <w:r w:rsidR="00E56236" w:rsidRPr="00E151BC">
        <w:rPr>
          <w:rFonts w:ascii="Bahnschrift" w:hAnsi="Bahnschrift"/>
          <w:sz w:val="20"/>
          <w:szCs w:val="20"/>
          <w:lang w:val="en-US"/>
        </w:rPr>
        <w:t>We explored</w:t>
      </w:r>
      <w:r w:rsidR="2B5A5C8A" w:rsidRPr="00E151BC">
        <w:rPr>
          <w:rFonts w:ascii="Bahnschrift" w:hAnsi="Bahnschrift"/>
          <w:sz w:val="20"/>
          <w:szCs w:val="20"/>
          <w:lang w:val="en-US"/>
        </w:rPr>
        <w:t xml:space="preserve"> diverse methods of feature selection </w:t>
      </w:r>
      <w:proofErr w:type="gramStart"/>
      <w:r w:rsidR="2B5A5C8A" w:rsidRPr="00E151BC">
        <w:rPr>
          <w:rFonts w:ascii="Bahnschrift" w:hAnsi="Bahnschrift"/>
          <w:sz w:val="20"/>
          <w:szCs w:val="20"/>
          <w:lang w:val="en-US"/>
        </w:rPr>
        <w:t>in an attempt to</w:t>
      </w:r>
      <w:proofErr w:type="gramEnd"/>
      <w:r w:rsidR="2B5A5C8A" w:rsidRPr="00E151BC">
        <w:rPr>
          <w:rFonts w:ascii="Bahnschrift" w:hAnsi="Bahnschrift"/>
          <w:sz w:val="20"/>
          <w:szCs w:val="20"/>
          <w:lang w:val="en-US"/>
        </w:rPr>
        <w:t xml:space="preserve"> select the most promising features for the segmentation</w:t>
      </w:r>
      <w:r w:rsidR="00E56236" w:rsidRPr="00E151BC">
        <w:rPr>
          <w:rFonts w:ascii="Bahnschrift" w:hAnsi="Bahnschrift"/>
          <w:sz w:val="20"/>
          <w:szCs w:val="20"/>
          <w:lang w:val="en-US"/>
        </w:rPr>
        <w:t xml:space="preserve"> and </w:t>
      </w:r>
      <w:r w:rsidR="4928A1D3" w:rsidRPr="00E151BC">
        <w:rPr>
          <w:rFonts w:ascii="Bahnschrift" w:hAnsi="Bahnschrift"/>
          <w:sz w:val="20"/>
          <w:szCs w:val="20"/>
          <w:lang w:val="en-US"/>
        </w:rPr>
        <w:t>evaluate</w:t>
      </w:r>
      <w:r w:rsidR="00E56236" w:rsidRPr="00E151BC">
        <w:rPr>
          <w:rFonts w:ascii="Bahnschrift" w:hAnsi="Bahnschrift"/>
          <w:sz w:val="20"/>
          <w:szCs w:val="20"/>
          <w:lang w:val="en-US"/>
        </w:rPr>
        <w:t>d</w:t>
      </w:r>
      <w:r w:rsidR="4928A1D3" w:rsidRPr="00E151BC">
        <w:rPr>
          <w:rFonts w:ascii="Bahnschrift" w:hAnsi="Bahnschrift"/>
          <w:sz w:val="20"/>
          <w:szCs w:val="20"/>
          <w:lang w:val="en-US"/>
        </w:rPr>
        <w:t xml:space="preserve"> the efficacy of </w:t>
      </w:r>
      <w:r w:rsidR="00704D3A">
        <w:rPr>
          <w:rFonts w:ascii="Bahnschrift" w:hAnsi="Bahnschrift"/>
          <w:sz w:val="20"/>
          <w:szCs w:val="20"/>
          <w:lang w:val="en-US"/>
        </w:rPr>
        <w:t>4</w:t>
      </w:r>
      <w:r w:rsidR="4928A1D3" w:rsidRPr="00E151BC">
        <w:rPr>
          <w:rFonts w:ascii="Bahnschrift" w:hAnsi="Bahnschrift"/>
          <w:sz w:val="20"/>
          <w:szCs w:val="20"/>
          <w:lang w:val="en-US"/>
        </w:rPr>
        <w:t xml:space="preserve"> clustering algorithms (</w:t>
      </w:r>
      <w:proofErr w:type="spellStart"/>
      <w:r w:rsidR="00704D3A">
        <w:rPr>
          <w:rFonts w:ascii="Bahnschrift" w:hAnsi="Bahnschrift"/>
          <w:sz w:val="20"/>
          <w:szCs w:val="20"/>
          <w:lang w:val="en-US"/>
        </w:rPr>
        <w:t>Kmeans</w:t>
      </w:r>
      <w:proofErr w:type="spellEnd"/>
      <w:r w:rsidR="00704D3A">
        <w:rPr>
          <w:rFonts w:ascii="Bahnschrift" w:hAnsi="Bahnschrift"/>
          <w:sz w:val="20"/>
          <w:szCs w:val="20"/>
          <w:lang w:val="en-US"/>
        </w:rPr>
        <w:t xml:space="preserve">, </w:t>
      </w:r>
      <w:proofErr w:type="spellStart"/>
      <w:r w:rsidR="4928A1D3" w:rsidRPr="00E151BC">
        <w:rPr>
          <w:rFonts w:ascii="Bahnschrift" w:hAnsi="Bahnschrift"/>
          <w:sz w:val="20"/>
          <w:szCs w:val="20"/>
          <w:lang w:val="en-US"/>
        </w:rPr>
        <w:t>Kmeans</w:t>
      </w:r>
      <w:proofErr w:type="spellEnd"/>
      <w:r w:rsidR="4928A1D3" w:rsidRPr="00E151BC">
        <w:rPr>
          <w:rFonts w:ascii="Bahnschrift" w:hAnsi="Bahnschrift"/>
          <w:sz w:val="20"/>
          <w:szCs w:val="20"/>
          <w:lang w:val="en-US"/>
        </w:rPr>
        <w:t xml:space="preserve"> + </w:t>
      </w:r>
      <w:r w:rsidR="6626B6E4" w:rsidRPr="00E151BC">
        <w:rPr>
          <w:rFonts w:ascii="Bahnschrift" w:hAnsi="Bahnschrift"/>
          <w:sz w:val="20"/>
          <w:szCs w:val="20"/>
          <w:lang w:val="en-US"/>
        </w:rPr>
        <w:t>w</w:t>
      </w:r>
      <w:r w:rsidR="20B750CB" w:rsidRPr="00E151BC">
        <w:rPr>
          <w:rFonts w:ascii="Bahnschrift" w:hAnsi="Bahnschrift"/>
          <w:sz w:val="20"/>
          <w:szCs w:val="20"/>
          <w:lang w:val="en-US"/>
        </w:rPr>
        <w:t>ard</w:t>
      </w:r>
      <w:r w:rsidR="31284E3B" w:rsidRPr="00E151BC">
        <w:rPr>
          <w:rFonts w:ascii="Bahnschrift" w:hAnsi="Bahnschrift"/>
          <w:sz w:val="20"/>
          <w:szCs w:val="20"/>
          <w:lang w:val="en-US"/>
        </w:rPr>
        <w:t>’s</w:t>
      </w:r>
      <w:r w:rsidR="20B750CB" w:rsidRPr="00E151BC">
        <w:rPr>
          <w:rFonts w:ascii="Bahnschrift" w:hAnsi="Bahnschrift"/>
          <w:sz w:val="20"/>
          <w:szCs w:val="20"/>
          <w:lang w:val="en-US"/>
        </w:rPr>
        <w:t xml:space="preserve"> </w:t>
      </w:r>
      <w:r w:rsidR="1CEA9FF6" w:rsidRPr="00E151BC">
        <w:rPr>
          <w:rFonts w:ascii="Bahnschrift" w:hAnsi="Bahnschrift"/>
          <w:sz w:val="20"/>
          <w:szCs w:val="20"/>
          <w:lang w:val="en-US"/>
        </w:rPr>
        <w:t>h</w:t>
      </w:r>
      <w:r w:rsidR="20B750CB" w:rsidRPr="00E151BC">
        <w:rPr>
          <w:rFonts w:ascii="Bahnschrift" w:hAnsi="Bahnschrift"/>
          <w:sz w:val="20"/>
          <w:szCs w:val="20"/>
          <w:lang w:val="en-US"/>
        </w:rPr>
        <w:t xml:space="preserve">ierarchical </w:t>
      </w:r>
      <w:r w:rsidR="542AABD5" w:rsidRPr="00E151BC">
        <w:rPr>
          <w:rFonts w:ascii="Bahnschrift" w:hAnsi="Bahnschrift"/>
          <w:sz w:val="20"/>
          <w:szCs w:val="20"/>
          <w:lang w:val="en-US"/>
        </w:rPr>
        <w:t>c</w:t>
      </w:r>
      <w:r w:rsidR="20B750CB" w:rsidRPr="00E151BC">
        <w:rPr>
          <w:rFonts w:ascii="Bahnschrift" w:hAnsi="Bahnschrift"/>
          <w:sz w:val="20"/>
          <w:szCs w:val="20"/>
          <w:lang w:val="en-US"/>
        </w:rPr>
        <w:t xml:space="preserve">lustering, </w:t>
      </w:r>
      <w:r w:rsidR="00E56236" w:rsidRPr="00E151BC">
        <w:rPr>
          <w:rFonts w:ascii="Bahnschrift" w:hAnsi="Bahnschrift"/>
          <w:sz w:val="20"/>
          <w:szCs w:val="20"/>
          <w:lang w:val="en-US"/>
        </w:rPr>
        <w:t>G</w:t>
      </w:r>
      <w:r w:rsidR="20B750CB" w:rsidRPr="00E151BC">
        <w:rPr>
          <w:rFonts w:ascii="Bahnschrift" w:hAnsi="Bahnschrift"/>
          <w:sz w:val="20"/>
          <w:szCs w:val="20"/>
          <w:lang w:val="en-US"/>
        </w:rPr>
        <w:t xml:space="preserve">aussian </w:t>
      </w:r>
      <w:r w:rsidR="6CA51213" w:rsidRPr="00E151BC">
        <w:rPr>
          <w:rFonts w:ascii="Bahnschrift" w:hAnsi="Bahnschrift"/>
          <w:sz w:val="20"/>
          <w:szCs w:val="20"/>
          <w:lang w:val="en-US"/>
        </w:rPr>
        <w:t>m</w:t>
      </w:r>
      <w:r w:rsidR="20B750CB" w:rsidRPr="00E151BC">
        <w:rPr>
          <w:rFonts w:ascii="Bahnschrift" w:hAnsi="Bahnschrift"/>
          <w:sz w:val="20"/>
          <w:szCs w:val="20"/>
          <w:lang w:val="en-US"/>
        </w:rPr>
        <w:t xml:space="preserve">ixture </w:t>
      </w:r>
      <w:r w:rsidR="00E56236" w:rsidRPr="00E151BC">
        <w:rPr>
          <w:rFonts w:ascii="Bahnschrift" w:hAnsi="Bahnschrift"/>
          <w:sz w:val="20"/>
          <w:szCs w:val="20"/>
          <w:lang w:val="en-US"/>
        </w:rPr>
        <w:t xml:space="preserve">model </w:t>
      </w:r>
      <w:r w:rsidR="4F90C01A" w:rsidRPr="00E151BC">
        <w:rPr>
          <w:rFonts w:ascii="Bahnschrift" w:hAnsi="Bahnschrift"/>
          <w:sz w:val="20"/>
          <w:szCs w:val="20"/>
          <w:lang w:val="en-US"/>
        </w:rPr>
        <w:t>c</w:t>
      </w:r>
      <w:r w:rsidR="20B750CB" w:rsidRPr="00E151BC">
        <w:rPr>
          <w:rFonts w:ascii="Bahnschrift" w:hAnsi="Bahnschrift"/>
          <w:sz w:val="20"/>
          <w:szCs w:val="20"/>
          <w:lang w:val="en-US"/>
        </w:rPr>
        <w:t>lustering</w:t>
      </w:r>
      <w:r w:rsidR="00E56236" w:rsidRPr="00E151BC">
        <w:rPr>
          <w:rFonts w:ascii="Bahnschrift" w:hAnsi="Bahnschrift"/>
          <w:sz w:val="20"/>
          <w:szCs w:val="20"/>
          <w:lang w:val="en-US"/>
        </w:rPr>
        <w:t>,</w:t>
      </w:r>
      <w:r w:rsidR="4928A1D3" w:rsidRPr="00E151BC">
        <w:rPr>
          <w:rFonts w:ascii="Bahnschrift" w:hAnsi="Bahnschrift"/>
          <w:sz w:val="20"/>
          <w:szCs w:val="20"/>
          <w:lang w:val="en-US"/>
        </w:rPr>
        <w:t xml:space="preserve"> an</w:t>
      </w:r>
      <w:r w:rsidR="780A1C25" w:rsidRPr="00E151BC">
        <w:rPr>
          <w:rFonts w:ascii="Bahnschrift" w:hAnsi="Bahnschrift"/>
          <w:sz w:val="20"/>
          <w:szCs w:val="20"/>
          <w:lang w:val="en-US"/>
        </w:rPr>
        <w:t xml:space="preserve">d </w:t>
      </w:r>
      <w:r w:rsidR="7DE89E8F" w:rsidRPr="00E151BC">
        <w:rPr>
          <w:rFonts w:ascii="Bahnschrift" w:hAnsi="Bahnschrift"/>
          <w:sz w:val="20"/>
          <w:szCs w:val="20"/>
          <w:lang w:val="en-US"/>
        </w:rPr>
        <w:t>s</w:t>
      </w:r>
      <w:r w:rsidR="6A84E175" w:rsidRPr="00E151BC">
        <w:rPr>
          <w:rFonts w:ascii="Bahnschrift" w:hAnsi="Bahnschrift"/>
          <w:sz w:val="20"/>
          <w:szCs w:val="20"/>
          <w:lang w:val="en-US"/>
        </w:rPr>
        <w:t>elf-</w:t>
      </w:r>
      <w:r w:rsidR="7FEF613F" w:rsidRPr="00E151BC">
        <w:rPr>
          <w:rFonts w:ascii="Bahnschrift" w:hAnsi="Bahnschrift"/>
          <w:sz w:val="20"/>
          <w:szCs w:val="20"/>
          <w:lang w:val="en-US"/>
        </w:rPr>
        <w:t>o</w:t>
      </w:r>
      <w:r w:rsidR="6A84E175" w:rsidRPr="00E151BC">
        <w:rPr>
          <w:rFonts w:ascii="Bahnschrift" w:hAnsi="Bahnschrift"/>
          <w:sz w:val="20"/>
          <w:szCs w:val="20"/>
          <w:lang w:val="en-US"/>
        </w:rPr>
        <w:t xml:space="preserve">rganizing maps + </w:t>
      </w:r>
      <w:r w:rsidR="4FCBE277" w:rsidRPr="00E151BC">
        <w:rPr>
          <w:rFonts w:ascii="Bahnschrift" w:hAnsi="Bahnschrift"/>
          <w:sz w:val="20"/>
          <w:szCs w:val="20"/>
          <w:lang w:val="en-US"/>
        </w:rPr>
        <w:t>ward’s</w:t>
      </w:r>
      <w:r w:rsidR="780A1C25" w:rsidRPr="00E151BC">
        <w:rPr>
          <w:rFonts w:ascii="Bahnschrift" w:hAnsi="Bahnschrift"/>
          <w:sz w:val="20"/>
          <w:szCs w:val="20"/>
          <w:lang w:val="en-US"/>
        </w:rPr>
        <w:t xml:space="preserve"> hierarchical clustering)</w:t>
      </w:r>
      <w:r w:rsidR="00E56236" w:rsidRPr="00E151BC">
        <w:rPr>
          <w:rFonts w:ascii="Bahnschrift" w:hAnsi="Bahnschrift"/>
          <w:sz w:val="20"/>
          <w:szCs w:val="20"/>
          <w:lang w:val="en-US"/>
        </w:rPr>
        <w:t xml:space="preserve">. We assessed the adequacy of our clustering solution by resorting to </w:t>
      </w:r>
      <w:r w:rsidR="780A1C25" w:rsidRPr="00E151BC">
        <w:rPr>
          <w:rFonts w:ascii="Bahnschrift" w:hAnsi="Bahnschrift"/>
          <w:sz w:val="20"/>
          <w:szCs w:val="20"/>
          <w:lang w:val="en-US"/>
        </w:rPr>
        <w:t>3 different metrics: R</w:t>
      </w:r>
      <w:r w:rsidR="00E56236" w:rsidRPr="00E151BC">
        <w:rPr>
          <w:rFonts w:ascii="Bahnschrift" w:hAnsi="Bahnschrift"/>
          <w:sz w:val="20"/>
          <w:szCs w:val="20"/>
          <w:vertAlign w:val="superscript"/>
          <w:lang w:val="en-US"/>
        </w:rPr>
        <w:t>2</w:t>
      </w:r>
      <w:r w:rsidR="780A1C25" w:rsidRPr="00E151BC">
        <w:rPr>
          <w:rFonts w:ascii="Bahnschrift" w:hAnsi="Bahnschrift"/>
          <w:sz w:val="20"/>
          <w:szCs w:val="20"/>
          <w:lang w:val="en-US"/>
        </w:rPr>
        <w:t xml:space="preserve">, Silhouette </w:t>
      </w:r>
      <w:r w:rsidR="682E6298" w:rsidRPr="00E151BC">
        <w:rPr>
          <w:rFonts w:ascii="Bahnschrift" w:hAnsi="Bahnschrift"/>
          <w:sz w:val="20"/>
          <w:szCs w:val="20"/>
          <w:lang w:val="en-US"/>
        </w:rPr>
        <w:t>s</w:t>
      </w:r>
      <w:r w:rsidR="780A1C25" w:rsidRPr="00E151BC">
        <w:rPr>
          <w:rFonts w:ascii="Bahnschrift" w:hAnsi="Bahnschrift"/>
          <w:sz w:val="20"/>
          <w:szCs w:val="20"/>
          <w:lang w:val="en-US"/>
        </w:rPr>
        <w:t>core</w:t>
      </w:r>
      <w:r w:rsidR="00E56236" w:rsidRPr="00E151BC">
        <w:rPr>
          <w:rFonts w:ascii="Bahnschrift" w:hAnsi="Bahnschrift"/>
          <w:sz w:val="20"/>
          <w:szCs w:val="20"/>
          <w:lang w:val="en-US"/>
        </w:rPr>
        <w:t>,</w:t>
      </w:r>
      <w:r w:rsidR="780A1C25" w:rsidRPr="00E151BC">
        <w:rPr>
          <w:rFonts w:ascii="Bahnschrift" w:hAnsi="Bahnschrift"/>
          <w:sz w:val="20"/>
          <w:szCs w:val="20"/>
          <w:lang w:val="en-US"/>
        </w:rPr>
        <w:t xml:space="preserve"> and the </w:t>
      </w:r>
      <w:proofErr w:type="spellStart"/>
      <w:r w:rsidR="780A1C25" w:rsidRPr="00E151BC">
        <w:rPr>
          <w:rFonts w:ascii="Bahnschrift" w:hAnsi="Bahnschrift"/>
          <w:sz w:val="20"/>
          <w:szCs w:val="20"/>
          <w:lang w:val="en-US"/>
        </w:rPr>
        <w:t>Calinski-Harabász</w:t>
      </w:r>
      <w:proofErr w:type="spellEnd"/>
      <w:r w:rsidR="780A1C25" w:rsidRPr="00E151BC">
        <w:rPr>
          <w:rFonts w:ascii="Bahnschrift" w:hAnsi="Bahnschrift"/>
          <w:sz w:val="20"/>
          <w:szCs w:val="20"/>
          <w:lang w:val="en-US"/>
        </w:rPr>
        <w:t xml:space="preserve"> score.</w:t>
      </w:r>
      <w:r w:rsidR="40C19BB1" w:rsidRPr="00E151BC">
        <w:rPr>
          <w:rFonts w:ascii="Bahnschrift" w:hAnsi="Bahnschrift"/>
          <w:sz w:val="20"/>
          <w:szCs w:val="20"/>
          <w:lang w:val="en-US"/>
        </w:rPr>
        <w:t xml:space="preserve"> </w:t>
      </w:r>
      <w:r w:rsidR="00E56236" w:rsidRPr="00E151BC">
        <w:rPr>
          <w:rFonts w:ascii="Bahnschrift" w:hAnsi="Bahnschrift"/>
          <w:sz w:val="20"/>
          <w:szCs w:val="20"/>
          <w:lang w:val="en-US"/>
        </w:rPr>
        <w:t xml:space="preserve">From the selected models, the solution presented by </w:t>
      </w:r>
      <w:r w:rsidR="40C19BB1" w:rsidRPr="00E151BC">
        <w:rPr>
          <w:rFonts w:ascii="Bahnschrift" w:hAnsi="Bahnschrift"/>
          <w:sz w:val="20"/>
          <w:szCs w:val="20"/>
          <w:lang w:val="en-US"/>
        </w:rPr>
        <w:t>self-organizing maps yielded the best results</w:t>
      </w:r>
      <w:r w:rsidR="00E56236" w:rsidRPr="00E151BC">
        <w:rPr>
          <w:rFonts w:ascii="Bahnschrift" w:hAnsi="Bahnschrift"/>
          <w:sz w:val="20"/>
          <w:szCs w:val="20"/>
          <w:lang w:val="en-US"/>
        </w:rPr>
        <w:t xml:space="preserve">. </w:t>
      </w:r>
    </w:p>
    <w:p w14:paraId="5070B928" w14:textId="63229C96" w:rsidR="00AB5D76" w:rsidRPr="00E151BC" w:rsidRDefault="00E56236" w:rsidP="4E6A278E">
      <w:pPr>
        <w:pStyle w:val="Corpodetexto"/>
        <w:spacing w:before="60"/>
        <w:rPr>
          <w:rFonts w:ascii="Bahnschrift" w:hAnsi="Bahnschrift"/>
          <w:sz w:val="20"/>
          <w:szCs w:val="20"/>
          <w:lang w:val="en-US"/>
        </w:rPr>
      </w:pPr>
      <w:r w:rsidRPr="00E151BC">
        <w:rPr>
          <w:rFonts w:ascii="Bahnschrift" w:hAnsi="Bahnschrift"/>
          <w:sz w:val="20"/>
          <w:szCs w:val="20"/>
          <w:lang w:val="en-US"/>
        </w:rPr>
        <w:t>On the final stage of the project, we created 3 different representative personas (one for each cluster), made some remarks over the persona’s distinguishable characteristics, and outlined the foundation of custom-built targeted marketing strategies to each cluster</w:t>
      </w:r>
      <w:r w:rsidR="0004BC82" w:rsidRPr="00E151BC">
        <w:rPr>
          <w:rFonts w:ascii="Bahnschrift" w:hAnsi="Bahnschrift"/>
          <w:sz w:val="20"/>
          <w:szCs w:val="20"/>
          <w:lang w:val="en-US"/>
        </w:rPr>
        <w:t xml:space="preserve">, to </w:t>
      </w:r>
      <w:r w:rsidR="2FD9C6F6" w:rsidRPr="00E151BC">
        <w:rPr>
          <w:rFonts w:ascii="Bahnschrift" w:hAnsi="Bahnschrift"/>
          <w:sz w:val="20"/>
          <w:szCs w:val="20"/>
          <w:lang w:val="en-US"/>
        </w:rPr>
        <w:t>maximize the chances of getting these donors back to donate.</w:t>
      </w:r>
    </w:p>
    <w:p w14:paraId="46571BFE" w14:textId="0F7C05F5" w:rsidR="006D3FA0" w:rsidRPr="00AB5D76" w:rsidRDefault="006D3FA0" w:rsidP="00E56236">
      <w:pPr>
        <w:pStyle w:val="Corpodetexto"/>
        <w:spacing w:before="60"/>
        <w:ind w:firstLine="0"/>
        <w:rPr>
          <w:rFonts w:ascii="Bahnschrift" w:hAnsi="Bahnschrift"/>
          <w:lang w:val="en-US"/>
        </w:rPr>
        <w:sectPr w:rsidR="006D3FA0" w:rsidRPr="00AB5D76" w:rsidSect="00076DC8">
          <w:headerReference w:type="default" r:id="rId16"/>
          <w:footerReference w:type="even" r:id="rId17"/>
          <w:footerReference w:type="default" r:id="rId18"/>
          <w:headerReference w:type="first" r:id="rId19"/>
          <w:footerReference w:type="first" r:id="rId20"/>
          <w:pgSz w:w="12240" w:h="15840"/>
          <w:pgMar w:top="1726" w:right="1325" w:bottom="1815" w:left="1797" w:header="1038" w:footer="706" w:gutter="0"/>
          <w:cols w:space="720"/>
          <w:docGrid w:linePitch="360"/>
        </w:sectPr>
      </w:pPr>
    </w:p>
    <w:p w14:paraId="338E7B4C" w14:textId="309F6872" w:rsidR="00467C24" w:rsidRPr="004B6742" w:rsidRDefault="001A1B32" w:rsidP="00246923">
      <w:pPr>
        <w:pStyle w:val="Ttulo"/>
        <w:numPr>
          <w:ilvl w:val="0"/>
          <w:numId w:val="4"/>
        </w:numPr>
        <w:spacing w:after="120"/>
        <w:ind w:left="1434" w:hanging="1077"/>
        <w:rPr>
          <w:rFonts w:ascii="Bahnschrift" w:hAnsi="Bahnschrift"/>
          <w:sz w:val="40"/>
          <w:szCs w:val="40"/>
        </w:rPr>
      </w:pPr>
      <w:proofErr w:type="spellStart"/>
      <w:r w:rsidRPr="004B6742">
        <w:rPr>
          <w:rFonts w:ascii="Bahnschrift" w:hAnsi="Bahnschrift"/>
          <w:sz w:val="40"/>
          <w:szCs w:val="40"/>
        </w:rPr>
        <w:t>Introduction</w:t>
      </w:r>
      <w:proofErr w:type="spellEnd"/>
    </w:p>
    <w:p w14:paraId="0A19D3E9" w14:textId="77777777" w:rsidR="00E56236" w:rsidRPr="004B6742" w:rsidRDefault="00E56236" w:rsidP="00467C24">
      <w:pPr>
        <w:rPr>
          <w:rFonts w:ascii="Bahnschrift" w:hAnsi="Bahnschrift"/>
          <w:sz w:val="20"/>
          <w:szCs w:val="20"/>
          <w:lang w:val="en-US"/>
        </w:rPr>
      </w:pPr>
      <w:r w:rsidRPr="004B6742">
        <w:rPr>
          <w:rFonts w:ascii="Bahnschrift" w:hAnsi="Bahnschrift"/>
          <w:sz w:val="20"/>
          <w:szCs w:val="20"/>
          <w:lang w:val="en-US"/>
        </w:rPr>
        <w:t>Paralyzed Veterans of America is a non-profit organization that relies on donations of concerned citizens to be able to programs and services for paralyzed US army veterans</w:t>
      </w:r>
      <w:r w:rsidRPr="004B6742">
        <w:rPr>
          <w:rFonts w:ascii="Bahnschrift" w:hAnsi="Bahnschrift"/>
          <w:b/>
          <w:bCs/>
          <w:sz w:val="20"/>
          <w:szCs w:val="20"/>
          <w:lang w:val="en-US"/>
        </w:rPr>
        <w:t xml:space="preserve">. </w:t>
      </w:r>
      <w:r w:rsidRPr="004B6742">
        <w:rPr>
          <w:rFonts w:ascii="Bahnschrift" w:hAnsi="Bahnschrift"/>
          <w:sz w:val="20"/>
          <w:szCs w:val="20"/>
          <w:lang w:val="en-US"/>
        </w:rPr>
        <w:t xml:space="preserve">Throughout time, PVA has managed to rely on mail fundraisers to remain active. </w:t>
      </w:r>
    </w:p>
    <w:p w14:paraId="58D487A4" w14:textId="7996687B" w:rsidR="000D2147" w:rsidRPr="004B6742" w:rsidRDefault="00E56236" w:rsidP="00467C24">
      <w:pPr>
        <w:rPr>
          <w:rFonts w:ascii="Bahnschrift" w:hAnsi="Bahnschrift"/>
          <w:b/>
          <w:bCs/>
          <w:sz w:val="20"/>
          <w:szCs w:val="20"/>
          <w:lang w:val="en-US"/>
        </w:rPr>
      </w:pPr>
      <w:r w:rsidRPr="004B6742">
        <w:rPr>
          <w:rFonts w:ascii="Bahnschrift" w:hAnsi="Bahnschrift"/>
          <w:sz w:val="20"/>
          <w:szCs w:val="20"/>
          <w:lang w:val="en-US"/>
        </w:rPr>
        <w:t>The evolution of technology has allowed for faster and more efficient ways to communicate and, more importantly, allowed PVA to explore more meaningful interactions with its donors while in the process, expand its donor base. PVA contacted our firm to request our assistance in the development of effective marketing strategies t</w:t>
      </w:r>
      <w:r w:rsidR="00D52218">
        <w:rPr>
          <w:rFonts w:ascii="Bahnschrift" w:hAnsi="Bahnschrift"/>
          <w:sz w:val="20"/>
          <w:szCs w:val="20"/>
          <w:lang w:val="en-US"/>
        </w:rPr>
        <w:t>o</w:t>
      </w:r>
      <w:r w:rsidRPr="004B6742">
        <w:rPr>
          <w:rFonts w:ascii="Bahnschrift" w:hAnsi="Bahnschrift"/>
          <w:sz w:val="20"/>
          <w:szCs w:val="20"/>
          <w:lang w:val="en-US"/>
        </w:rPr>
        <w:t xml:space="preserve"> keep donors engaged. To that effect, we were provided with a dataset of 95,412 so-called lapsed donors</w:t>
      </w:r>
      <w:r w:rsidR="00D52218">
        <w:rPr>
          <w:rFonts w:ascii="Bahnschrift" w:hAnsi="Bahnschrift"/>
          <w:sz w:val="20"/>
          <w:szCs w:val="20"/>
          <w:lang w:val="en-US"/>
        </w:rPr>
        <w:t>,</w:t>
      </w:r>
      <w:r w:rsidRPr="004B6742">
        <w:rPr>
          <w:rFonts w:ascii="Bahnschrift" w:hAnsi="Bahnschrift"/>
          <w:sz w:val="20"/>
          <w:szCs w:val="20"/>
          <w:lang w:val="en-US"/>
        </w:rPr>
        <w:t xml:space="preserve"> which are donors that have not donated for some time but may still be recoverable. The first step of the project was then to get patterns that could translate into real marketing strategies. In essence, a data mining problem.  </w:t>
      </w:r>
      <w:r w:rsidRPr="004B6742">
        <w:rPr>
          <w:rFonts w:ascii="Bahnschrift" w:hAnsi="Bahnschrift"/>
          <w:b/>
          <w:bCs/>
          <w:sz w:val="20"/>
          <w:szCs w:val="20"/>
          <w:lang w:val="en-US"/>
        </w:rPr>
        <w:t xml:space="preserve"> </w:t>
      </w:r>
    </w:p>
    <w:p w14:paraId="046715B0" w14:textId="5E140F2A" w:rsidR="00DD4DA5" w:rsidRPr="004B6742" w:rsidRDefault="00E56236" w:rsidP="00E50698">
      <w:pPr>
        <w:rPr>
          <w:rFonts w:ascii="Bahnschrift" w:hAnsi="Bahnschrift"/>
          <w:color w:val="000000"/>
          <w:sz w:val="20"/>
          <w:szCs w:val="20"/>
          <w:shd w:val="clear" w:color="auto" w:fill="FFFFFF"/>
          <w:lang w:val="en-US"/>
        </w:rPr>
      </w:pPr>
      <w:r w:rsidRPr="004B6742">
        <w:rPr>
          <w:rStyle w:val="spellingerror"/>
          <w:rFonts w:ascii="Bahnschrift" w:hAnsi="Bahnschrift"/>
          <w:color w:val="000000"/>
          <w:sz w:val="20"/>
          <w:szCs w:val="20"/>
          <w:shd w:val="clear" w:color="auto" w:fill="FFFFFF"/>
          <w:lang w:val="en-US"/>
        </w:rPr>
        <w:t>To address the problem, we relied on t</w:t>
      </w:r>
      <w:r w:rsidR="00BD3136" w:rsidRPr="004B6742">
        <w:rPr>
          <w:rStyle w:val="spellingerror"/>
          <w:rFonts w:ascii="Bahnschrift" w:hAnsi="Bahnschrift"/>
          <w:color w:val="000000"/>
          <w:sz w:val="20"/>
          <w:szCs w:val="20"/>
          <w:shd w:val="clear" w:color="auto" w:fill="FFFFFF"/>
          <w:lang w:val="en-US"/>
        </w:rPr>
        <w:t xml:space="preserve">he Cross-Industry Standard Process for data mining (CRISP-DM) </w:t>
      </w:r>
      <w:r w:rsidRPr="004B6742">
        <w:rPr>
          <w:rStyle w:val="spellingerror"/>
          <w:rFonts w:ascii="Bahnschrift" w:hAnsi="Bahnschrift"/>
          <w:color w:val="000000"/>
          <w:sz w:val="20"/>
          <w:szCs w:val="20"/>
          <w:shd w:val="clear" w:color="auto" w:fill="FFFFFF"/>
          <w:lang w:val="en-US"/>
        </w:rPr>
        <w:t xml:space="preserve">framework. CRISP-DM </w:t>
      </w:r>
      <w:r w:rsidR="00BD3136" w:rsidRPr="004B6742">
        <w:rPr>
          <w:rStyle w:val="spellingerror"/>
          <w:rFonts w:ascii="Bahnschrift" w:hAnsi="Bahnschrift"/>
          <w:color w:val="000000"/>
          <w:sz w:val="20"/>
          <w:szCs w:val="20"/>
          <w:shd w:val="clear" w:color="auto" w:fill="FFFFFF"/>
          <w:lang w:val="en-US"/>
        </w:rPr>
        <w:t xml:space="preserve">is an iterative and standardized process whose 6 fundamental steps cover the requirements of a successful </w:t>
      </w:r>
      <w:r w:rsidR="00D21EA6" w:rsidRPr="004B6742">
        <w:rPr>
          <w:rStyle w:val="spellingerror"/>
          <w:rFonts w:ascii="Bahnschrift" w:hAnsi="Bahnschrift"/>
          <w:color w:val="000000"/>
          <w:sz w:val="20"/>
          <w:szCs w:val="20"/>
          <w:shd w:val="clear" w:color="auto" w:fill="FFFFFF"/>
          <w:lang w:val="en-US"/>
        </w:rPr>
        <w:t xml:space="preserve">supervised or unsupervised </w:t>
      </w:r>
      <w:r w:rsidR="00BD3136" w:rsidRPr="004B6742">
        <w:rPr>
          <w:rStyle w:val="spellingerror"/>
          <w:rFonts w:ascii="Bahnschrift" w:hAnsi="Bahnschrift"/>
          <w:color w:val="000000"/>
          <w:sz w:val="20"/>
          <w:szCs w:val="20"/>
          <w:shd w:val="clear" w:color="auto" w:fill="FFFFFF"/>
          <w:lang w:val="en-US"/>
        </w:rPr>
        <w:t xml:space="preserve">ML project </w:t>
      </w:r>
      <w:r w:rsidR="00E12B1E" w:rsidRPr="004B6742">
        <w:rPr>
          <w:rStyle w:val="spellingerror"/>
          <w:rFonts w:ascii="Bahnschrift" w:hAnsi="Bahnschrift"/>
          <w:color w:val="000000"/>
          <w:sz w:val="20"/>
          <w:szCs w:val="20"/>
          <w:shd w:val="clear" w:color="auto" w:fill="FFFFFF"/>
        </w:rPr>
        <w:fldChar w:fldCharType="begin"/>
      </w:r>
      <w:r w:rsidR="00E12B1E" w:rsidRPr="004B6742">
        <w:rPr>
          <w:rStyle w:val="spellingerror"/>
          <w:rFonts w:ascii="Bahnschrift" w:hAnsi="Bahnschrift"/>
          <w:color w:val="000000"/>
          <w:sz w:val="20"/>
          <w:szCs w:val="20"/>
          <w:shd w:val="clear" w:color="auto" w:fill="FFFFFF"/>
          <w:lang w:val="en-US"/>
        </w:rPr>
        <w:instrText xml:space="preserve"> ADDIN ZOTERO_ITEM CSL_CITATION {"citationID":"9613Mg65","properties":{"formattedCitation":"(Chapman et al., 2000)","plainCitation":"(Chapman et al., 2000)","noteIndex":0},"citationItems":[{"id":59,"uris":["http://zotero.org/users/local/NMzYWpdI/items/G4ZI2S98"],"uri":["http://zotero.org/users/local/NMzYWpdI/items/G4ZI2S98"],"itemData":{"id":59,"type":"article-journal","language":"en","page":"76","source":"Zotero","title":"Step-by-step data mining guide","author":[{"family":"Chapman","given":"Pete"},{"family":"Clinton","given":"Julian"},{"family":"Kerber","given":"Randy"},{"family":"Khabaza","given":"Thomas"},{"family":"Reinartz","given":"Thomas"},{"family":"Shearer","given":"Colin"},{"family":"Wirth","given":"Rüdiger"}],"issued":{"date-parts":[["2000"]]}}}],"schema":"https://github.com/citation-style-language/schema/raw/master/csl-citation.json"} </w:instrText>
      </w:r>
      <w:r w:rsidR="00E12B1E" w:rsidRPr="004B6742">
        <w:rPr>
          <w:rStyle w:val="spellingerror"/>
          <w:rFonts w:ascii="Bahnschrift" w:hAnsi="Bahnschrift"/>
          <w:color w:val="000000"/>
          <w:sz w:val="20"/>
          <w:szCs w:val="20"/>
          <w:shd w:val="clear" w:color="auto" w:fill="FFFFFF"/>
        </w:rPr>
        <w:fldChar w:fldCharType="separate"/>
      </w:r>
      <w:r w:rsidR="00E12B1E" w:rsidRPr="004B6742">
        <w:rPr>
          <w:rFonts w:ascii="Bahnschrift" w:hAnsi="Bahnschrift"/>
          <w:sz w:val="20"/>
          <w:szCs w:val="22"/>
          <w:lang w:val="en-US"/>
        </w:rPr>
        <w:t>(Chapman et al., 2000)</w:t>
      </w:r>
      <w:r w:rsidR="00E12B1E" w:rsidRPr="004B6742">
        <w:rPr>
          <w:rStyle w:val="spellingerror"/>
          <w:rFonts w:ascii="Bahnschrift" w:hAnsi="Bahnschrift"/>
          <w:color w:val="000000"/>
          <w:sz w:val="20"/>
          <w:szCs w:val="20"/>
          <w:shd w:val="clear" w:color="auto" w:fill="FFFFFF"/>
        </w:rPr>
        <w:fldChar w:fldCharType="end"/>
      </w:r>
      <w:r w:rsidR="00BD3136" w:rsidRPr="004B6742">
        <w:rPr>
          <w:rStyle w:val="spellingerror"/>
          <w:rFonts w:ascii="Bahnschrift" w:hAnsi="Bahnschrift"/>
          <w:color w:val="000000"/>
          <w:sz w:val="20"/>
          <w:szCs w:val="20"/>
          <w:shd w:val="clear" w:color="auto" w:fill="FFFFFF"/>
          <w:lang w:val="en-US"/>
        </w:rPr>
        <w:t>. Th</w:t>
      </w:r>
      <w:r w:rsidR="00D21EA6" w:rsidRPr="004B6742">
        <w:rPr>
          <w:rStyle w:val="spellingerror"/>
          <w:rFonts w:ascii="Bahnschrift" w:hAnsi="Bahnschrift"/>
          <w:color w:val="000000"/>
          <w:sz w:val="20"/>
          <w:szCs w:val="20"/>
          <w:shd w:val="clear" w:color="auto" w:fill="FFFFFF"/>
          <w:lang w:val="en-US"/>
        </w:rPr>
        <w:t xml:space="preserve">is report </w:t>
      </w:r>
      <w:r w:rsidR="003C5BF1" w:rsidRPr="004B6742">
        <w:rPr>
          <w:rStyle w:val="spellingerror"/>
          <w:rFonts w:ascii="Bahnschrift" w:hAnsi="Bahnschrift"/>
          <w:color w:val="000000"/>
          <w:sz w:val="20"/>
          <w:szCs w:val="20"/>
          <w:shd w:val="clear" w:color="auto" w:fill="FFFFFF"/>
          <w:lang w:val="en-US"/>
        </w:rPr>
        <w:t>showcases the result</w:t>
      </w:r>
      <w:r w:rsidR="001C0513" w:rsidRPr="004B6742">
        <w:rPr>
          <w:rStyle w:val="spellingerror"/>
          <w:rFonts w:ascii="Bahnschrift" w:hAnsi="Bahnschrift"/>
          <w:color w:val="000000"/>
          <w:sz w:val="20"/>
          <w:szCs w:val="20"/>
          <w:shd w:val="clear" w:color="auto" w:fill="FFFFFF"/>
          <w:lang w:val="en-US"/>
        </w:rPr>
        <w:t>s</w:t>
      </w:r>
      <w:r w:rsidR="003C5BF1" w:rsidRPr="004B6742">
        <w:rPr>
          <w:rStyle w:val="spellingerror"/>
          <w:rFonts w:ascii="Bahnschrift" w:hAnsi="Bahnschrift"/>
          <w:color w:val="000000"/>
          <w:sz w:val="20"/>
          <w:szCs w:val="20"/>
          <w:shd w:val="clear" w:color="auto" w:fill="FFFFFF"/>
          <w:lang w:val="en-US"/>
        </w:rPr>
        <w:t xml:space="preserve"> of our application of </w:t>
      </w:r>
      <w:r w:rsidR="00701799" w:rsidRPr="004B6742">
        <w:rPr>
          <w:rStyle w:val="spellingerror"/>
          <w:rFonts w:ascii="Bahnschrift" w:hAnsi="Bahnschrift"/>
          <w:color w:val="000000"/>
          <w:sz w:val="20"/>
          <w:szCs w:val="20"/>
          <w:shd w:val="clear" w:color="auto" w:fill="FFFFFF"/>
          <w:lang w:val="en-US"/>
        </w:rPr>
        <w:t>a</w:t>
      </w:r>
      <w:r w:rsidR="003C5BF1" w:rsidRPr="004B6742">
        <w:rPr>
          <w:rStyle w:val="spellingerror"/>
          <w:rFonts w:ascii="Bahnschrift" w:hAnsi="Bahnschrift"/>
          <w:color w:val="000000"/>
          <w:sz w:val="20"/>
          <w:szCs w:val="20"/>
          <w:shd w:val="clear" w:color="auto" w:fill="FFFFFF"/>
          <w:lang w:val="en-US"/>
        </w:rPr>
        <w:t xml:space="preserve"> </w:t>
      </w:r>
      <w:r w:rsidR="00BD3136" w:rsidRPr="004B6742">
        <w:rPr>
          <w:rStyle w:val="spellingerror"/>
          <w:rFonts w:ascii="Bahnschrift" w:hAnsi="Bahnschrift"/>
          <w:color w:val="000000"/>
          <w:sz w:val="20"/>
          <w:szCs w:val="20"/>
          <w:shd w:val="clear" w:color="auto" w:fill="FFFFFF"/>
          <w:lang w:val="en-US"/>
        </w:rPr>
        <w:t xml:space="preserve">CRISP-DM approach </w:t>
      </w:r>
      <w:r w:rsidR="001C0513" w:rsidRPr="004B6742">
        <w:rPr>
          <w:rStyle w:val="spellingerror"/>
          <w:rFonts w:ascii="Bahnschrift" w:hAnsi="Bahnschrift"/>
          <w:color w:val="000000"/>
          <w:sz w:val="20"/>
          <w:szCs w:val="20"/>
          <w:shd w:val="clear" w:color="auto" w:fill="FFFFFF"/>
          <w:lang w:val="en-US"/>
        </w:rPr>
        <w:t xml:space="preserve">in </w:t>
      </w:r>
      <w:proofErr w:type="spellStart"/>
      <w:r w:rsidR="001C0513" w:rsidRPr="004B6742">
        <w:rPr>
          <w:rStyle w:val="spellingerror"/>
          <w:rFonts w:ascii="Bahnschrift" w:hAnsi="Bahnschrift"/>
          <w:color w:val="000000"/>
          <w:sz w:val="20"/>
          <w:szCs w:val="20"/>
          <w:shd w:val="clear" w:color="auto" w:fill="FFFFFF"/>
          <w:lang w:val="en-US"/>
        </w:rPr>
        <w:t>i</w:t>
      </w:r>
      <w:proofErr w:type="spellEnd"/>
      <w:r w:rsidR="001C0513" w:rsidRPr="004B6742">
        <w:rPr>
          <w:rStyle w:val="spellingerror"/>
          <w:rFonts w:ascii="Bahnschrift" w:hAnsi="Bahnschrift"/>
          <w:color w:val="000000"/>
          <w:sz w:val="20"/>
          <w:szCs w:val="20"/>
          <w:shd w:val="clear" w:color="auto" w:fill="FFFFFF"/>
          <w:lang w:val="en-US"/>
        </w:rPr>
        <w:t xml:space="preserve">) the identification of </w:t>
      </w:r>
      <w:r w:rsidR="00E7433A" w:rsidRPr="004B6742">
        <w:rPr>
          <w:rStyle w:val="spellingerror"/>
          <w:rFonts w:ascii="Bahnschrift" w:hAnsi="Bahnschrift"/>
          <w:color w:val="000000"/>
          <w:sz w:val="20"/>
          <w:szCs w:val="20"/>
          <w:shd w:val="clear" w:color="auto" w:fill="FFFFFF"/>
          <w:lang w:val="en-US"/>
        </w:rPr>
        <w:t>representative lapsed donors and ii) the develo</w:t>
      </w:r>
      <w:r w:rsidRPr="004B6742">
        <w:rPr>
          <w:rStyle w:val="spellingerror"/>
          <w:rFonts w:ascii="Bahnschrift" w:hAnsi="Bahnschrift"/>
          <w:color w:val="000000"/>
          <w:sz w:val="20"/>
          <w:szCs w:val="20"/>
          <w:shd w:val="clear" w:color="auto" w:fill="FFFFFF"/>
          <w:lang w:val="en-US"/>
        </w:rPr>
        <w:t>pment</w:t>
      </w:r>
      <w:r w:rsidR="00E7433A" w:rsidRPr="004B6742">
        <w:rPr>
          <w:rStyle w:val="spellingerror"/>
          <w:rFonts w:ascii="Bahnschrift" w:hAnsi="Bahnschrift"/>
          <w:color w:val="000000"/>
          <w:sz w:val="20"/>
          <w:szCs w:val="20"/>
          <w:shd w:val="clear" w:color="auto" w:fill="FFFFFF"/>
          <w:lang w:val="en-US"/>
        </w:rPr>
        <w:t xml:space="preserve"> </w:t>
      </w:r>
      <w:r w:rsidRPr="004B6742">
        <w:rPr>
          <w:rStyle w:val="spellingerror"/>
          <w:rFonts w:ascii="Bahnschrift" w:hAnsi="Bahnschrift"/>
          <w:color w:val="000000"/>
          <w:sz w:val="20"/>
          <w:szCs w:val="20"/>
          <w:shd w:val="clear" w:color="auto" w:fill="FFFFFF"/>
          <w:lang w:val="en-US"/>
        </w:rPr>
        <w:t>of</w:t>
      </w:r>
      <w:r w:rsidR="00E7433A" w:rsidRPr="004B6742">
        <w:rPr>
          <w:rStyle w:val="spellingerror"/>
          <w:rFonts w:ascii="Bahnschrift" w:hAnsi="Bahnschrift"/>
          <w:color w:val="000000"/>
          <w:sz w:val="20"/>
          <w:szCs w:val="20"/>
          <w:shd w:val="clear" w:color="auto" w:fill="FFFFFF"/>
          <w:lang w:val="en-US"/>
        </w:rPr>
        <w:t xml:space="preserve"> targeted marketing strategies </w:t>
      </w:r>
      <w:r w:rsidRPr="004B6742">
        <w:rPr>
          <w:rStyle w:val="spellingerror"/>
          <w:rFonts w:ascii="Bahnschrift" w:hAnsi="Bahnschrift"/>
          <w:color w:val="000000"/>
          <w:sz w:val="20"/>
          <w:szCs w:val="20"/>
          <w:shd w:val="clear" w:color="auto" w:fill="FFFFFF"/>
          <w:lang w:val="en-US"/>
        </w:rPr>
        <w:t>designed to</w:t>
      </w:r>
      <w:r w:rsidR="009F3DFA" w:rsidRPr="004B6742">
        <w:rPr>
          <w:rStyle w:val="spellingerror"/>
          <w:rFonts w:ascii="Bahnschrift" w:hAnsi="Bahnschrift"/>
          <w:color w:val="000000"/>
          <w:sz w:val="20"/>
          <w:szCs w:val="20"/>
          <w:shd w:val="clear" w:color="auto" w:fill="FFFFFF"/>
          <w:lang w:val="en-US"/>
        </w:rPr>
        <w:t xml:space="preserve"> keep</w:t>
      </w:r>
      <w:r w:rsidR="00E513DF" w:rsidRPr="004B6742">
        <w:rPr>
          <w:rStyle w:val="spellingerror"/>
          <w:rFonts w:ascii="Bahnschrift" w:hAnsi="Bahnschrift"/>
          <w:color w:val="000000"/>
          <w:sz w:val="20"/>
          <w:szCs w:val="20"/>
          <w:shd w:val="clear" w:color="auto" w:fill="FFFFFF"/>
          <w:lang w:val="en-US"/>
        </w:rPr>
        <w:t xml:space="preserve"> donor</w:t>
      </w:r>
      <w:r w:rsidRPr="004B6742">
        <w:rPr>
          <w:rStyle w:val="spellingerror"/>
          <w:rFonts w:ascii="Bahnschrift" w:hAnsi="Bahnschrift"/>
          <w:color w:val="000000"/>
          <w:sz w:val="20"/>
          <w:szCs w:val="20"/>
          <w:shd w:val="clear" w:color="auto" w:fill="FFFFFF"/>
          <w:lang w:val="en-US"/>
        </w:rPr>
        <w:t>s</w:t>
      </w:r>
      <w:r w:rsidR="00E513DF" w:rsidRPr="004B6742">
        <w:rPr>
          <w:rStyle w:val="spellingerror"/>
          <w:rFonts w:ascii="Bahnschrift" w:hAnsi="Bahnschrift"/>
          <w:color w:val="000000"/>
          <w:sz w:val="20"/>
          <w:szCs w:val="20"/>
          <w:shd w:val="clear" w:color="auto" w:fill="FFFFFF"/>
          <w:lang w:val="en-US"/>
        </w:rPr>
        <w:t xml:space="preserve"> engage</w:t>
      </w:r>
      <w:r w:rsidR="009F3DFA" w:rsidRPr="004B6742">
        <w:rPr>
          <w:rStyle w:val="spellingerror"/>
          <w:rFonts w:ascii="Bahnschrift" w:hAnsi="Bahnschrift"/>
          <w:color w:val="000000"/>
          <w:sz w:val="20"/>
          <w:szCs w:val="20"/>
          <w:shd w:val="clear" w:color="auto" w:fill="FFFFFF"/>
          <w:lang w:val="en-US"/>
        </w:rPr>
        <w:t xml:space="preserve">d with PVA. </w:t>
      </w:r>
    </w:p>
    <w:p w14:paraId="79B1853F" w14:textId="792CD29E" w:rsidR="004F59A4" w:rsidRPr="004B6742" w:rsidRDefault="0073179A" w:rsidP="00246923">
      <w:pPr>
        <w:pStyle w:val="PargrafodaLista"/>
        <w:numPr>
          <w:ilvl w:val="0"/>
          <w:numId w:val="4"/>
        </w:numPr>
        <w:rPr>
          <w:rFonts w:ascii="Bahnschrift" w:hAnsi="Bahnschrift"/>
          <w:sz w:val="40"/>
          <w:szCs w:val="40"/>
        </w:rPr>
      </w:pPr>
      <w:r w:rsidRPr="004B6742">
        <w:rPr>
          <w:rFonts w:ascii="Bahnschrift" w:hAnsi="Bahnschrift"/>
          <w:sz w:val="40"/>
          <w:szCs w:val="40"/>
        </w:rPr>
        <w:t>Background</w:t>
      </w:r>
    </w:p>
    <w:p w14:paraId="10A5615B" w14:textId="4296AEBA" w:rsidR="006E3CCD" w:rsidRPr="004B6742" w:rsidRDefault="003D784D" w:rsidP="00E8522C">
      <w:pPr>
        <w:rPr>
          <w:rFonts w:ascii="Bahnschrift" w:hAnsi="Bahnschrift"/>
          <w:b/>
          <w:bCs/>
          <w:sz w:val="20"/>
          <w:szCs w:val="20"/>
          <w:lang w:val="en-US"/>
        </w:rPr>
      </w:pPr>
      <w:r w:rsidRPr="004B6742">
        <w:rPr>
          <w:rFonts w:ascii="Bahnschrift" w:hAnsi="Bahnschrift"/>
          <w:sz w:val="20"/>
          <w:szCs w:val="20"/>
          <w:lang w:val="en-US"/>
        </w:rPr>
        <w:t xml:space="preserve">In this section, we will briefly outline the </w:t>
      </w:r>
      <w:r w:rsidR="000B1F33" w:rsidRPr="004B6742">
        <w:rPr>
          <w:rFonts w:ascii="Bahnschrift" w:hAnsi="Bahnschrift"/>
          <w:sz w:val="20"/>
          <w:szCs w:val="20"/>
          <w:lang w:val="en-US"/>
        </w:rPr>
        <w:t xml:space="preserve">theoretical background </w:t>
      </w:r>
      <w:r w:rsidR="00C434DD" w:rsidRPr="004B6742">
        <w:rPr>
          <w:rFonts w:ascii="Bahnschrift" w:hAnsi="Bahnschrift"/>
          <w:sz w:val="20"/>
          <w:szCs w:val="20"/>
          <w:lang w:val="en-US"/>
        </w:rPr>
        <w:t xml:space="preserve">behind </w:t>
      </w:r>
      <w:r w:rsidR="000B1F33" w:rsidRPr="004B6742">
        <w:rPr>
          <w:rFonts w:ascii="Bahnschrift" w:hAnsi="Bahnschrift"/>
          <w:sz w:val="20"/>
          <w:szCs w:val="20"/>
          <w:lang w:val="en-US"/>
        </w:rPr>
        <w:t>the techniques</w:t>
      </w:r>
      <w:r w:rsidR="00C434DD" w:rsidRPr="004B6742">
        <w:rPr>
          <w:rFonts w:ascii="Bahnschrift" w:hAnsi="Bahnschrift"/>
          <w:sz w:val="20"/>
          <w:szCs w:val="20"/>
          <w:lang w:val="en-US"/>
        </w:rPr>
        <w:t>,</w:t>
      </w:r>
      <w:r w:rsidR="000B1F33" w:rsidRPr="004B6742">
        <w:rPr>
          <w:rFonts w:ascii="Bahnschrift" w:hAnsi="Bahnschrift"/>
          <w:sz w:val="20"/>
          <w:szCs w:val="20"/>
          <w:lang w:val="en-US"/>
        </w:rPr>
        <w:t xml:space="preserve"> algorithms</w:t>
      </w:r>
      <w:r w:rsidR="00E56236" w:rsidRPr="004B6742">
        <w:rPr>
          <w:rFonts w:ascii="Bahnschrift" w:hAnsi="Bahnschrift"/>
          <w:sz w:val="20"/>
          <w:szCs w:val="20"/>
          <w:lang w:val="en-US"/>
        </w:rPr>
        <w:t>,</w:t>
      </w:r>
      <w:r w:rsidR="000B1F33" w:rsidRPr="004B6742">
        <w:rPr>
          <w:rFonts w:ascii="Bahnschrift" w:hAnsi="Bahnschrift"/>
          <w:sz w:val="20"/>
          <w:szCs w:val="20"/>
          <w:lang w:val="en-US"/>
        </w:rPr>
        <w:t xml:space="preserve"> </w:t>
      </w:r>
      <w:r w:rsidR="00C434DD" w:rsidRPr="004B6742">
        <w:rPr>
          <w:rFonts w:ascii="Bahnschrift" w:hAnsi="Bahnschrift"/>
          <w:sz w:val="20"/>
          <w:szCs w:val="20"/>
          <w:lang w:val="en-US"/>
        </w:rPr>
        <w:t xml:space="preserve">and assumptions </w:t>
      </w:r>
      <w:r w:rsidR="000B1F33" w:rsidRPr="004B6742">
        <w:rPr>
          <w:rFonts w:ascii="Bahnschrift" w:hAnsi="Bahnschrift"/>
          <w:sz w:val="20"/>
          <w:szCs w:val="20"/>
          <w:lang w:val="en-US"/>
        </w:rPr>
        <w:t>that we used throughout the project</w:t>
      </w:r>
      <w:r w:rsidR="00A56B5E" w:rsidRPr="004B6742">
        <w:rPr>
          <w:rFonts w:ascii="Bahnschrift" w:hAnsi="Bahnschrift"/>
          <w:sz w:val="20"/>
          <w:szCs w:val="20"/>
          <w:lang w:val="en-US"/>
        </w:rPr>
        <w:t xml:space="preserve">. </w:t>
      </w:r>
      <w:r w:rsidR="00B154AC" w:rsidRPr="004B6742">
        <w:rPr>
          <w:rFonts w:ascii="Bahnschrift" w:hAnsi="Bahnschrift"/>
          <w:sz w:val="20"/>
          <w:szCs w:val="20"/>
          <w:lang w:val="en-US"/>
        </w:rPr>
        <w:t xml:space="preserve">We will start by making a brief overview of the </w:t>
      </w:r>
      <w:r w:rsidR="006159E7" w:rsidRPr="004B6742">
        <w:rPr>
          <w:rFonts w:ascii="Bahnschrift" w:hAnsi="Bahnschrift"/>
          <w:sz w:val="20"/>
          <w:szCs w:val="20"/>
          <w:lang w:val="en-US"/>
        </w:rPr>
        <w:t>CRISP-DM general framework</w:t>
      </w:r>
      <w:r w:rsidR="00C434DD" w:rsidRPr="004B6742">
        <w:rPr>
          <w:rFonts w:ascii="Bahnschrift" w:hAnsi="Bahnschrift"/>
          <w:sz w:val="20"/>
          <w:szCs w:val="20"/>
          <w:lang w:val="en-US"/>
        </w:rPr>
        <w:t xml:space="preserve"> and then transition into </w:t>
      </w:r>
      <w:r w:rsidR="00F641A6" w:rsidRPr="004B6742">
        <w:rPr>
          <w:rFonts w:ascii="Bahnschrift" w:hAnsi="Bahnschrift"/>
          <w:sz w:val="20"/>
          <w:szCs w:val="20"/>
          <w:lang w:val="en-US"/>
        </w:rPr>
        <w:t xml:space="preserve">some of </w:t>
      </w:r>
      <w:r w:rsidR="00E43070" w:rsidRPr="004B6742">
        <w:rPr>
          <w:rFonts w:ascii="Bahnschrift" w:hAnsi="Bahnschrift"/>
          <w:sz w:val="20"/>
          <w:szCs w:val="20"/>
          <w:lang w:val="en-US"/>
        </w:rPr>
        <w:t>the specific</w:t>
      </w:r>
      <w:r w:rsidR="00F641A6" w:rsidRPr="004B6742">
        <w:rPr>
          <w:rFonts w:ascii="Bahnschrift" w:hAnsi="Bahnschrift"/>
          <w:sz w:val="20"/>
          <w:szCs w:val="20"/>
          <w:lang w:val="en-US"/>
        </w:rPr>
        <w:t>s</w:t>
      </w:r>
      <w:r w:rsidR="00E43070" w:rsidRPr="004B6742">
        <w:rPr>
          <w:rFonts w:ascii="Bahnschrift" w:hAnsi="Bahnschrift"/>
          <w:sz w:val="20"/>
          <w:szCs w:val="20"/>
          <w:lang w:val="en-US"/>
        </w:rPr>
        <w:t xml:space="preserve"> of </w:t>
      </w:r>
      <w:r w:rsidR="00F641A6" w:rsidRPr="004B6742">
        <w:rPr>
          <w:rFonts w:ascii="Bahnschrift" w:hAnsi="Bahnschrift"/>
          <w:sz w:val="20"/>
          <w:szCs w:val="20"/>
          <w:lang w:val="en-US"/>
        </w:rPr>
        <w:t>f</w:t>
      </w:r>
      <w:r w:rsidR="00E43070" w:rsidRPr="004B6742">
        <w:rPr>
          <w:rFonts w:ascii="Bahnschrift" w:hAnsi="Bahnschrift"/>
          <w:sz w:val="20"/>
          <w:szCs w:val="20"/>
          <w:lang w:val="en-US"/>
        </w:rPr>
        <w:t xml:space="preserve">eature </w:t>
      </w:r>
      <w:r w:rsidR="00F641A6" w:rsidRPr="004B6742">
        <w:rPr>
          <w:rFonts w:ascii="Bahnschrift" w:hAnsi="Bahnschrift"/>
          <w:sz w:val="20"/>
          <w:szCs w:val="20"/>
          <w:lang w:val="en-US"/>
        </w:rPr>
        <w:t>s</w:t>
      </w:r>
      <w:r w:rsidR="00E43070" w:rsidRPr="004B6742">
        <w:rPr>
          <w:rFonts w:ascii="Bahnschrift" w:hAnsi="Bahnschrift"/>
          <w:sz w:val="20"/>
          <w:szCs w:val="20"/>
          <w:lang w:val="en-US"/>
        </w:rPr>
        <w:t xml:space="preserve">election, </w:t>
      </w:r>
      <w:r w:rsidR="00F641A6" w:rsidRPr="004B6742">
        <w:rPr>
          <w:rFonts w:ascii="Bahnschrift" w:hAnsi="Bahnschrift"/>
          <w:sz w:val="20"/>
          <w:szCs w:val="20"/>
          <w:lang w:val="en-US"/>
        </w:rPr>
        <w:t>c</w:t>
      </w:r>
      <w:r w:rsidR="00E43070" w:rsidRPr="004B6742">
        <w:rPr>
          <w:rFonts w:ascii="Bahnschrift" w:hAnsi="Bahnschrift"/>
          <w:sz w:val="20"/>
          <w:szCs w:val="20"/>
          <w:lang w:val="en-US"/>
        </w:rPr>
        <w:t>lustering</w:t>
      </w:r>
      <w:r w:rsidR="00913F1B" w:rsidRPr="004B6742">
        <w:rPr>
          <w:rFonts w:ascii="Bahnschrift" w:hAnsi="Bahnschrift"/>
          <w:sz w:val="20"/>
          <w:szCs w:val="20"/>
          <w:lang w:val="en-US"/>
        </w:rPr>
        <w:t>,</w:t>
      </w:r>
      <w:r w:rsidR="00F641A6" w:rsidRPr="004B6742">
        <w:rPr>
          <w:rFonts w:ascii="Bahnschrift" w:hAnsi="Bahnschrift"/>
          <w:sz w:val="20"/>
          <w:szCs w:val="20"/>
          <w:lang w:val="en-US"/>
        </w:rPr>
        <w:t xml:space="preserve"> and visualization.</w:t>
      </w:r>
      <w:r w:rsidR="001B20F1" w:rsidRPr="004B6742">
        <w:rPr>
          <w:rFonts w:ascii="Bahnschrift" w:hAnsi="Bahnschrift"/>
          <w:sz w:val="20"/>
          <w:szCs w:val="20"/>
          <w:lang w:val="en-US"/>
        </w:rPr>
        <w:t xml:space="preserve"> </w:t>
      </w:r>
    </w:p>
    <w:p w14:paraId="1344CBCA" w14:textId="68D0DA67" w:rsidR="00F01702" w:rsidRDefault="00F01702" w:rsidP="00E8522C">
      <w:pPr>
        <w:rPr>
          <w:rFonts w:ascii="Bahnschrift" w:hAnsi="Bahnschrift"/>
          <w:b/>
          <w:bCs/>
          <w:sz w:val="20"/>
          <w:szCs w:val="20"/>
          <w:u w:val="single"/>
          <w:lang w:val="en-US"/>
        </w:rPr>
      </w:pPr>
    </w:p>
    <w:p w14:paraId="3EE8620D" w14:textId="682CA1B7" w:rsidR="00E8522C" w:rsidRPr="004B6742" w:rsidRDefault="00A07815" w:rsidP="00E8522C">
      <w:pPr>
        <w:rPr>
          <w:rFonts w:ascii="Bahnschrift" w:hAnsi="Bahnschrift"/>
          <w:b/>
          <w:bCs/>
          <w:sz w:val="20"/>
          <w:szCs w:val="20"/>
          <w:u w:val="single"/>
          <w:lang w:val="en-US"/>
        </w:rPr>
      </w:pPr>
      <w:r w:rsidRPr="004B6742">
        <w:rPr>
          <w:rFonts w:ascii="Bahnschrift" w:hAnsi="Bahnschrift"/>
          <w:b/>
          <w:bCs/>
          <w:sz w:val="20"/>
          <w:szCs w:val="20"/>
          <w:u w:val="single"/>
          <w:lang w:val="en-US"/>
        </w:rPr>
        <w:lastRenderedPageBreak/>
        <w:t xml:space="preserve">II.1. </w:t>
      </w:r>
      <w:r w:rsidR="0013086F" w:rsidRPr="004B6742">
        <w:rPr>
          <w:rFonts w:ascii="Bahnschrift" w:hAnsi="Bahnschrift"/>
          <w:b/>
          <w:bCs/>
          <w:sz w:val="20"/>
          <w:szCs w:val="20"/>
          <w:u w:val="single"/>
          <w:lang w:val="en-US"/>
        </w:rPr>
        <w:t>CRISP-DM</w:t>
      </w:r>
    </w:p>
    <w:p w14:paraId="4011D060" w14:textId="451EC50B" w:rsidR="00311EF6" w:rsidRPr="004B6742" w:rsidRDefault="0070142F" w:rsidP="00AD6749">
      <w:pPr>
        <w:rPr>
          <w:rFonts w:ascii="Bahnschrift" w:hAnsi="Bahnschrift"/>
          <w:sz w:val="20"/>
          <w:szCs w:val="22"/>
          <w:lang w:val="en-US"/>
        </w:rPr>
      </w:pPr>
      <w:r w:rsidRPr="004B6742">
        <w:rPr>
          <w:rFonts w:ascii="Bahnschrift" w:hAnsi="Bahnschrift"/>
          <w:sz w:val="20"/>
          <w:szCs w:val="22"/>
          <w:lang w:val="en-US"/>
        </w:rPr>
        <w:t xml:space="preserve">CRISP-DM </w:t>
      </w:r>
      <w:r w:rsidR="001918FA" w:rsidRPr="004B6742">
        <w:rPr>
          <w:rFonts w:ascii="Bahnschrift" w:hAnsi="Bahnschrift"/>
          <w:sz w:val="20"/>
          <w:szCs w:val="22"/>
          <w:lang w:val="en-US"/>
        </w:rPr>
        <w:t>is a</w:t>
      </w:r>
      <w:r w:rsidR="00C56D66" w:rsidRPr="004B6742">
        <w:rPr>
          <w:rFonts w:ascii="Bahnschrift" w:hAnsi="Bahnschrift"/>
          <w:sz w:val="20"/>
          <w:szCs w:val="22"/>
          <w:lang w:val="en-US"/>
        </w:rPr>
        <w:t xml:space="preserve"> dynamic and fluid approach </w:t>
      </w:r>
      <w:r w:rsidR="00360B85" w:rsidRPr="004B6742">
        <w:rPr>
          <w:rFonts w:ascii="Bahnschrift" w:hAnsi="Bahnschrift"/>
          <w:sz w:val="20"/>
          <w:szCs w:val="22"/>
          <w:lang w:val="en-US"/>
        </w:rPr>
        <w:t xml:space="preserve">that encompasses </w:t>
      </w:r>
      <w:r w:rsidR="00F32525" w:rsidRPr="004B6742">
        <w:rPr>
          <w:rFonts w:ascii="Bahnschrift" w:hAnsi="Bahnschrift"/>
          <w:sz w:val="20"/>
          <w:szCs w:val="22"/>
          <w:lang w:val="en-US"/>
        </w:rPr>
        <w:t xml:space="preserve">6 logical steps that </w:t>
      </w:r>
      <w:r w:rsidR="00A26983" w:rsidRPr="004B6742">
        <w:rPr>
          <w:rFonts w:ascii="Bahnschrift" w:hAnsi="Bahnschrift"/>
          <w:sz w:val="20"/>
          <w:szCs w:val="22"/>
          <w:lang w:val="en-US"/>
        </w:rPr>
        <w:t xml:space="preserve">range a project’s </w:t>
      </w:r>
      <w:r w:rsidR="007C5198" w:rsidRPr="004B6742">
        <w:rPr>
          <w:rFonts w:ascii="Bahnschrift" w:hAnsi="Bahnschrift"/>
          <w:sz w:val="20"/>
          <w:szCs w:val="22"/>
          <w:lang w:val="en-US"/>
        </w:rPr>
        <w:t xml:space="preserve">life from </w:t>
      </w:r>
      <w:r w:rsidR="00F32525" w:rsidRPr="004B6742">
        <w:rPr>
          <w:rFonts w:ascii="Bahnschrift" w:hAnsi="Bahnschrift"/>
          <w:sz w:val="20"/>
          <w:szCs w:val="22"/>
          <w:lang w:val="en-US"/>
        </w:rPr>
        <w:t xml:space="preserve">inception to </w:t>
      </w:r>
      <w:r w:rsidR="007C5198" w:rsidRPr="004B6742">
        <w:rPr>
          <w:rFonts w:ascii="Bahnschrift" w:hAnsi="Bahnschrift"/>
          <w:sz w:val="20"/>
          <w:szCs w:val="22"/>
          <w:lang w:val="en-US"/>
        </w:rPr>
        <w:t>deployment</w:t>
      </w:r>
      <w:r w:rsidR="00311EF6" w:rsidRPr="004B6742">
        <w:rPr>
          <w:rFonts w:ascii="Bahnschrift" w:hAnsi="Bahnschrift"/>
          <w:sz w:val="20"/>
          <w:szCs w:val="22"/>
          <w:lang w:val="en-US"/>
        </w:rPr>
        <w:t>:</w:t>
      </w:r>
    </w:p>
    <w:p w14:paraId="4E5697FE" w14:textId="77777777" w:rsidR="00A007DA" w:rsidRPr="004B6742" w:rsidRDefault="00A07815" w:rsidP="00246923">
      <w:pPr>
        <w:pStyle w:val="PargrafodaLista"/>
        <w:numPr>
          <w:ilvl w:val="0"/>
          <w:numId w:val="6"/>
        </w:numPr>
        <w:rPr>
          <w:rStyle w:val="eop"/>
          <w:rFonts w:ascii="Bahnschrift" w:hAnsi="Bahnschrift"/>
          <w:sz w:val="20"/>
          <w:szCs w:val="22"/>
          <w:u w:val="single"/>
          <w:lang w:val="en-US"/>
        </w:rPr>
      </w:pPr>
      <w:r w:rsidRPr="004B6742">
        <w:rPr>
          <w:rStyle w:val="normaltextrun"/>
          <w:rFonts w:ascii="Bahnschrift" w:hAnsi="Bahnschrift" w:cs="Segoe UI"/>
          <w:b/>
          <w:bCs/>
          <w:color w:val="000000"/>
          <w:sz w:val="20"/>
          <w:szCs w:val="20"/>
          <w:u w:val="single"/>
          <w:lang w:val="en-US"/>
        </w:rPr>
        <w:t>Business Understanding</w:t>
      </w:r>
      <w:r w:rsidRPr="004B6742">
        <w:rPr>
          <w:rStyle w:val="eop"/>
          <w:rFonts w:ascii="Bahnschrift" w:hAnsi="Bahnschrift" w:cs="Segoe UI"/>
          <w:color w:val="000000"/>
          <w:sz w:val="20"/>
          <w:szCs w:val="20"/>
          <w:u w:val="single"/>
        </w:rPr>
        <w:t> </w:t>
      </w:r>
    </w:p>
    <w:p w14:paraId="7B1C6CF5" w14:textId="0E1E30D5" w:rsidR="00A07815" w:rsidRPr="004B6742" w:rsidRDefault="00A474E9" w:rsidP="00A474E9">
      <w:pPr>
        <w:rPr>
          <w:rStyle w:val="normaltextrun"/>
          <w:rFonts w:ascii="Bahnschrift" w:hAnsi="Bahnschrift" w:cs="Segoe UI"/>
          <w:color w:val="000000"/>
          <w:sz w:val="20"/>
          <w:szCs w:val="20"/>
          <w:lang w:val="en-US"/>
        </w:rPr>
      </w:pPr>
      <w:r w:rsidRPr="004B6742">
        <w:rPr>
          <w:rStyle w:val="normaltextrun"/>
          <w:rFonts w:ascii="Bahnschrift" w:hAnsi="Bahnschrift" w:cs="Segoe UI"/>
          <w:color w:val="000000"/>
          <w:sz w:val="20"/>
          <w:szCs w:val="20"/>
          <w:lang w:val="en-US"/>
        </w:rPr>
        <w:t>Business understanding is the first step</w:t>
      </w:r>
      <w:r w:rsidR="00BD0604" w:rsidRPr="004B6742">
        <w:rPr>
          <w:rStyle w:val="normaltextrun"/>
          <w:rFonts w:ascii="Bahnschrift" w:hAnsi="Bahnschrift" w:cs="Segoe UI"/>
          <w:color w:val="000000"/>
          <w:sz w:val="20"/>
          <w:szCs w:val="20"/>
          <w:lang w:val="en-US"/>
        </w:rPr>
        <w:t xml:space="preserve">: </w:t>
      </w:r>
      <w:r w:rsidR="000640E0" w:rsidRPr="004B6742">
        <w:rPr>
          <w:rStyle w:val="normaltextrun"/>
          <w:rFonts w:ascii="Bahnschrift" w:hAnsi="Bahnschrift" w:cs="Segoe UI"/>
          <w:color w:val="000000"/>
          <w:sz w:val="20"/>
          <w:szCs w:val="20"/>
          <w:lang w:val="en-US"/>
        </w:rPr>
        <w:t>the analysts</w:t>
      </w:r>
      <w:r w:rsidR="00966F27" w:rsidRPr="004B6742">
        <w:rPr>
          <w:rStyle w:val="normaltextrun"/>
          <w:rFonts w:ascii="Bahnschrift" w:hAnsi="Bahnschrift" w:cs="Segoe UI"/>
          <w:color w:val="000000"/>
          <w:sz w:val="20"/>
          <w:szCs w:val="20"/>
          <w:lang w:val="en-US"/>
        </w:rPr>
        <w:t xml:space="preserve"> </w:t>
      </w:r>
      <w:r w:rsidR="00494BDE" w:rsidRPr="004B6742">
        <w:rPr>
          <w:rStyle w:val="normaltextrun"/>
          <w:rFonts w:ascii="Bahnschrift" w:hAnsi="Bahnschrift" w:cs="Segoe UI"/>
          <w:color w:val="000000"/>
          <w:sz w:val="20"/>
          <w:szCs w:val="20"/>
          <w:lang w:val="en-US"/>
        </w:rPr>
        <w:t xml:space="preserve">look to understand a </w:t>
      </w:r>
      <w:r w:rsidR="008D54A9" w:rsidRPr="004B6742">
        <w:rPr>
          <w:rStyle w:val="normaltextrun"/>
          <w:rFonts w:ascii="Bahnschrift" w:hAnsi="Bahnschrift" w:cs="Segoe UI"/>
          <w:color w:val="000000"/>
          <w:sz w:val="20"/>
          <w:szCs w:val="20"/>
          <w:lang w:val="en-US"/>
        </w:rPr>
        <w:t xml:space="preserve">customer’s needs and translate </w:t>
      </w:r>
      <w:r w:rsidR="00A317B4" w:rsidRPr="004B6742">
        <w:rPr>
          <w:rStyle w:val="normaltextrun"/>
          <w:rFonts w:ascii="Bahnschrift" w:hAnsi="Bahnschrift" w:cs="Segoe UI"/>
          <w:color w:val="000000"/>
          <w:sz w:val="20"/>
          <w:szCs w:val="20"/>
          <w:lang w:val="en-US"/>
        </w:rPr>
        <w:t>them</w:t>
      </w:r>
      <w:r w:rsidR="008D54A9" w:rsidRPr="004B6742">
        <w:rPr>
          <w:rStyle w:val="normaltextrun"/>
          <w:rFonts w:ascii="Bahnschrift" w:hAnsi="Bahnschrift" w:cs="Segoe UI"/>
          <w:color w:val="000000"/>
          <w:sz w:val="20"/>
          <w:szCs w:val="20"/>
          <w:lang w:val="en-US"/>
        </w:rPr>
        <w:t xml:space="preserve"> </w:t>
      </w:r>
      <w:r w:rsidR="00A317B4" w:rsidRPr="004B6742">
        <w:rPr>
          <w:rStyle w:val="normaltextrun"/>
          <w:rFonts w:ascii="Bahnschrift" w:hAnsi="Bahnschrift" w:cs="Segoe UI"/>
          <w:color w:val="000000"/>
          <w:sz w:val="20"/>
          <w:szCs w:val="20"/>
          <w:lang w:val="en-US"/>
        </w:rPr>
        <w:t>in</w:t>
      </w:r>
      <w:r w:rsidR="008D54A9" w:rsidRPr="004B6742">
        <w:rPr>
          <w:rStyle w:val="normaltextrun"/>
          <w:rFonts w:ascii="Bahnschrift" w:hAnsi="Bahnschrift" w:cs="Segoe UI"/>
          <w:color w:val="000000"/>
          <w:sz w:val="20"/>
          <w:szCs w:val="20"/>
          <w:lang w:val="en-US"/>
        </w:rPr>
        <w:t>to a solvable problem</w:t>
      </w:r>
      <w:r w:rsidR="00A317B4" w:rsidRPr="004B6742">
        <w:rPr>
          <w:rStyle w:val="normaltextrun"/>
          <w:rFonts w:ascii="Bahnschrift" w:hAnsi="Bahnschrift" w:cs="Segoe UI"/>
          <w:color w:val="000000"/>
          <w:sz w:val="20"/>
          <w:szCs w:val="20"/>
          <w:lang w:val="en-US"/>
        </w:rPr>
        <w:t xml:space="preserve">. After identifying the actual problem, teams then design </w:t>
      </w:r>
      <w:r w:rsidR="00D0696F" w:rsidRPr="004B6742">
        <w:rPr>
          <w:rStyle w:val="normaltextrun"/>
          <w:rFonts w:ascii="Bahnschrift" w:hAnsi="Bahnschrift" w:cs="Segoe UI"/>
          <w:color w:val="000000"/>
          <w:sz w:val="20"/>
          <w:szCs w:val="20"/>
          <w:lang w:val="en-US"/>
        </w:rPr>
        <w:t>problem</w:t>
      </w:r>
      <w:r w:rsidR="007E74FC" w:rsidRPr="004B6742">
        <w:rPr>
          <w:rStyle w:val="normaltextrun"/>
          <w:rFonts w:ascii="Bahnschrift" w:hAnsi="Bahnschrift" w:cs="Segoe UI"/>
          <w:color w:val="000000"/>
          <w:sz w:val="20"/>
          <w:szCs w:val="20"/>
          <w:lang w:val="en-US"/>
        </w:rPr>
        <w:t>-</w:t>
      </w:r>
      <w:r w:rsidR="00D0696F" w:rsidRPr="004B6742">
        <w:rPr>
          <w:rStyle w:val="normaltextrun"/>
          <w:rFonts w:ascii="Bahnschrift" w:hAnsi="Bahnschrift" w:cs="Segoe UI"/>
          <w:color w:val="000000"/>
          <w:sz w:val="20"/>
          <w:szCs w:val="20"/>
          <w:lang w:val="en-US"/>
        </w:rPr>
        <w:t>solving strategies and develop the success criteria by which the success of a strategy is measured</w:t>
      </w:r>
      <w:r w:rsidR="00A317B4" w:rsidRPr="004B6742">
        <w:rPr>
          <w:rStyle w:val="normaltextrun"/>
          <w:rFonts w:ascii="Bahnschrift" w:hAnsi="Bahnschrift" w:cs="Segoe UI"/>
          <w:color w:val="000000"/>
          <w:sz w:val="20"/>
          <w:szCs w:val="20"/>
          <w:lang w:val="en-US"/>
        </w:rPr>
        <w:t>.</w:t>
      </w:r>
    </w:p>
    <w:p w14:paraId="22BC6198" w14:textId="74F3811C" w:rsidR="00D0696F" w:rsidRPr="004B6742" w:rsidRDefault="00D0696F" w:rsidP="00246923">
      <w:pPr>
        <w:pStyle w:val="PargrafodaLista"/>
        <w:numPr>
          <w:ilvl w:val="0"/>
          <w:numId w:val="6"/>
        </w:numPr>
        <w:rPr>
          <w:rFonts w:ascii="Bahnschrift" w:hAnsi="Bahnschrift"/>
          <w:b/>
          <w:bCs/>
          <w:sz w:val="20"/>
          <w:szCs w:val="22"/>
          <w:u w:val="single"/>
          <w:lang w:val="en-US"/>
        </w:rPr>
      </w:pPr>
      <w:r w:rsidRPr="004B6742">
        <w:rPr>
          <w:rFonts w:ascii="Bahnschrift" w:hAnsi="Bahnschrift"/>
          <w:b/>
          <w:bCs/>
          <w:sz w:val="20"/>
          <w:szCs w:val="22"/>
          <w:u w:val="single"/>
          <w:lang w:val="en-US"/>
        </w:rPr>
        <w:t xml:space="preserve">Data </w:t>
      </w:r>
      <w:r w:rsidR="001F4058" w:rsidRPr="004B6742">
        <w:rPr>
          <w:rFonts w:ascii="Bahnschrift" w:hAnsi="Bahnschrift"/>
          <w:b/>
          <w:bCs/>
          <w:sz w:val="20"/>
          <w:szCs w:val="22"/>
          <w:u w:val="single"/>
          <w:lang w:val="en-US"/>
        </w:rPr>
        <w:t>Understanding</w:t>
      </w:r>
    </w:p>
    <w:p w14:paraId="733B72B0" w14:textId="2B94DFE4" w:rsidR="001162E1" w:rsidRPr="004B6742" w:rsidRDefault="00A26983" w:rsidP="00943DA7">
      <w:pPr>
        <w:rPr>
          <w:rFonts w:ascii="Bahnschrift" w:hAnsi="Bahnschrift"/>
          <w:sz w:val="20"/>
          <w:szCs w:val="22"/>
          <w:lang w:val="en-US"/>
        </w:rPr>
      </w:pPr>
      <w:r w:rsidRPr="004B6742">
        <w:rPr>
          <w:rFonts w:ascii="Bahnschrift" w:hAnsi="Bahnschrift"/>
          <w:sz w:val="20"/>
          <w:szCs w:val="22"/>
          <w:lang w:val="en-US"/>
        </w:rPr>
        <w:t>I</w:t>
      </w:r>
      <w:r w:rsidR="007C5198" w:rsidRPr="004B6742">
        <w:rPr>
          <w:rFonts w:ascii="Bahnschrift" w:hAnsi="Bahnschrift"/>
          <w:sz w:val="20"/>
          <w:szCs w:val="22"/>
          <w:lang w:val="en-US"/>
        </w:rPr>
        <w:t>n this step,</w:t>
      </w:r>
      <w:r w:rsidR="00781CD8" w:rsidRPr="004B6742">
        <w:rPr>
          <w:rFonts w:ascii="Bahnschrift" w:hAnsi="Bahnschrift"/>
          <w:sz w:val="20"/>
          <w:szCs w:val="22"/>
          <w:lang w:val="en-US"/>
        </w:rPr>
        <w:t xml:space="preserve"> the </w:t>
      </w:r>
      <w:r w:rsidR="000640E0" w:rsidRPr="004B6742">
        <w:rPr>
          <w:rFonts w:ascii="Bahnschrift" w:hAnsi="Bahnschrift"/>
          <w:sz w:val="20"/>
          <w:szCs w:val="22"/>
          <w:lang w:val="en-US"/>
        </w:rPr>
        <w:t xml:space="preserve">analysts </w:t>
      </w:r>
      <w:r w:rsidR="005B5B7B" w:rsidRPr="004B6742">
        <w:rPr>
          <w:rFonts w:ascii="Bahnschrift" w:hAnsi="Bahnschrift"/>
          <w:sz w:val="20"/>
          <w:szCs w:val="22"/>
          <w:lang w:val="en-US"/>
        </w:rPr>
        <w:t>perform explorat</w:t>
      </w:r>
      <w:r w:rsidR="0052159C" w:rsidRPr="004B6742">
        <w:rPr>
          <w:rFonts w:ascii="Bahnschrift" w:hAnsi="Bahnschrift"/>
          <w:sz w:val="20"/>
          <w:szCs w:val="22"/>
          <w:lang w:val="en-US"/>
        </w:rPr>
        <w:t>or</w:t>
      </w:r>
      <w:r w:rsidR="005B5B7B" w:rsidRPr="004B6742">
        <w:rPr>
          <w:rFonts w:ascii="Bahnschrift" w:hAnsi="Bahnschrift"/>
          <w:sz w:val="20"/>
          <w:szCs w:val="22"/>
          <w:lang w:val="en-US"/>
        </w:rPr>
        <w:t xml:space="preserve">y data analysis by </w:t>
      </w:r>
      <w:r w:rsidR="000640E0" w:rsidRPr="004B6742">
        <w:rPr>
          <w:rFonts w:ascii="Bahnschrift" w:hAnsi="Bahnschrift"/>
          <w:sz w:val="20"/>
          <w:szCs w:val="22"/>
          <w:lang w:val="en-US"/>
        </w:rPr>
        <w:t>collect</w:t>
      </w:r>
      <w:r w:rsidR="005B5B7B" w:rsidRPr="004B6742">
        <w:rPr>
          <w:rFonts w:ascii="Bahnschrift" w:hAnsi="Bahnschrift"/>
          <w:sz w:val="20"/>
          <w:szCs w:val="22"/>
          <w:lang w:val="en-US"/>
        </w:rPr>
        <w:t>ing</w:t>
      </w:r>
      <w:r w:rsidR="00653EDD" w:rsidRPr="004B6742">
        <w:rPr>
          <w:rFonts w:ascii="Bahnschrift" w:hAnsi="Bahnschrift"/>
          <w:sz w:val="20"/>
          <w:szCs w:val="22"/>
          <w:lang w:val="en-US"/>
        </w:rPr>
        <w:t>, explor</w:t>
      </w:r>
      <w:r w:rsidR="005B5B7B" w:rsidRPr="004B6742">
        <w:rPr>
          <w:rFonts w:ascii="Bahnschrift" w:hAnsi="Bahnschrift"/>
          <w:sz w:val="20"/>
          <w:szCs w:val="22"/>
          <w:lang w:val="en-US"/>
        </w:rPr>
        <w:t>ing</w:t>
      </w:r>
      <w:r w:rsidR="00583205" w:rsidRPr="004B6742">
        <w:rPr>
          <w:rFonts w:ascii="Bahnschrift" w:hAnsi="Bahnschrift"/>
          <w:sz w:val="20"/>
          <w:szCs w:val="22"/>
          <w:lang w:val="en-US"/>
        </w:rPr>
        <w:t>,</w:t>
      </w:r>
      <w:r w:rsidR="00653EDD" w:rsidRPr="004B6742">
        <w:rPr>
          <w:rFonts w:ascii="Bahnschrift" w:hAnsi="Bahnschrift"/>
          <w:sz w:val="20"/>
          <w:szCs w:val="22"/>
          <w:lang w:val="en-US"/>
        </w:rPr>
        <w:t xml:space="preserve"> and assess</w:t>
      </w:r>
      <w:r w:rsidR="005F3C65" w:rsidRPr="004B6742">
        <w:rPr>
          <w:rFonts w:ascii="Bahnschrift" w:hAnsi="Bahnschrift"/>
          <w:sz w:val="20"/>
          <w:szCs w:val="22"/>
          <w:lang w:val="en-US"/>
        </w:rPr>
        <w:t>ing</w:t>
      </w:r>
      <w:r w:rsidR="00653EDD" w:rsidRPr="004B6742">
        <w:rPr>
          <w:rFonts w:ascii="Bahnschrift" w:hAnsi="Bahnschrift"/>
          <w:sz w:val="20"/>
          <w:szCs w:val="22"/>
          <w:lang w:val="en-US"/>
        </w:rPr>
        <w:t xml:space="preserve"> the </w:t>
      </w:r>
      <w:r w:rsidR="00C6123D" w:rsidRPr="004B6742">
        <w:rPr>
          <w:rFonts w:ascii="Bahnschrift" w:hAnsi="Bahnschrift"/>
          <w:sz w:val="20"/>
          <w:szCs w:val="22"/>
          <w:lang w:val="en-US"/>
        </w:rPr>
        <w:t xml:space="preserve">quality of the </w:t>
      </w:r>
      <w:r w:rsidR="00653EDD" w:rsidRPr="004B6742">
        <w:rPr>
          <w:rFonts w:ascii="Bahnschrift" w:hAnsi="Bahnschrift"/>
          <w:sz w:val="20"/>
          <w:szCs w:val="22"/>
          <w:lang w:val="en-US"/>
        </w:rPr>
        <w:t>available data.</w:t>
      </w:r>
      <w:r w:rsidR="00C6123D" w:rsidRPr="004B6742">
        <w:rPr>
          <w:rFonts w:ascii="Bahnschrift" w:hAnsi="Bahnschrift"/>
          <w:sz w:val="20"/>
          <w:szCs w:val="22"/>
          <w:lang w:val="en-US"/>
        </w:rPr>
        <w:t xml:space="preserve"> </w:t>
      </w:r>
      <w:r w:rsidR="00E066FC" w:rsidRPr="004B6742">
        <w:rPr>
          <w:rFonts w:ascii="Bahnschrift" w:hAnsi="Bahnschrift"/>
          <w:sz w:val="20"/>
          <w:szCs w:val="22"/>
          <w:lang w:val="en-US"/>
        </w:rPr>
        <w:t>Data exploration</w:t>
      </w:r>
      <w:r w:rsidR="005F3C65" w:rsidRPr="004B6742">
        <w:rPr>
          <w:rFonts w:ascii="Bahnschrift" w:hAnsi="Bahnschrift"/>
          <w:sz w:val="20"/>
          <w:szCs w:val="22"/>
          <w:lang w:val="en-US"/>
        </w:rPr>
        <w:t xml:space="preserve"> is</w:t>
      </w:r>
      <w:r w:rsidR="00A73E20" w:rsidRPr="004B6742">
        <w:rPr>
          <w:rFonts w:ascii="Bahnschrift" w:hAnsi="Bahnschrift"/>
          <w:sz w:val="20"/>
          <w:szCs w:val="22"/>
          <w:lang w:val="en-US"/>
        </w:rPr>
        <w:t xml:space="preserve"> </w:t>
      </w:r>
      <w:r w:rsidR="00583205" w:rsidRPr="004B6742">
        <w:rPr>
          <w:rFonts w:ascii="Bahnschrift" w:hAnsi="Bahnschrift"/>
          <w:sz w:val="20"/>
          <w:szCs w:val="22"/>
          <w:lang w:val="en-US"/>
        </w:rPr>
        <w:t xml:space="preserve">the </w:t>
      </w:r>
      <w:r w:rsidR="00A73E20" w:rsidRPr="004B6742">
        <w:rPr>
          <w:rFonts w:ascii="Bahnschrift" w:hAnsi="Bahnschrift"/>
          <w:sz w:val="20"/>
          <w:szCs w:val="22"/>
          <w:lang w:val="en-US"/>
        </w:rPr>
        <w:t>identification of</w:t>
      </w:r>
      <w:r w:rsidR="00E066FC" w:rsidRPr="004B6742">
        <w:rPr>
          <w:rFonts w:ascii="Bahnschrift" w:hAnsi="Bahnschrift"/>
          <w:sz w:val="20"/>
          <w:szCs w:val="22"/>
          <w:lang w:val="en-US"/>
        </w:rPr>
        <w:t xml:space="preserve"> key </w:t>
      </w:r>
      <w:r w:rsidR="00D52218" w:rsidRPr="004B6742">
        <w:rPr>
          <w:rFonts w:ascii="Bahnschrift" w:hAnsi="Bahnschrift"/>
          <w:sz w:val="20"/>
          <w:szCs w:val="22"/>
          <w:lang w:val="en-US"/>
        </w:rPr>
        <w:t>features, how</w:t>
      </w:r>
      <w:r w:rsidR="00A73E20" w:rsidRPr="004B6742">
        <w:rPr>
          <w:rFonts w:ascii="Bahnschrift" w:hAnsi="Bahnschrift"/>
          <w:sz w:val="20"/>
          <w:szCs w:val="22"/>
          <w:lang w:val="en-US"/>
        </w:rPr>
        <w:t xml:space="preserve"> they are distributed</w:t>
      </w:r>
      <w:r w:rsidR="00583205" w:rsidRPr="004B6742">
        <w:rPr>
          <w:rFonts w:ascii="Bahnschrift" w:hAnsi="Bahnschrift"/>
          <w:sz w:val="20"/>
          <w:szCs w:val="22"/>
          <w:lang w:val="en-US"/>
        </w:rPr>
        <w:t>,</w:t>
      </w:r>
      <w:r w:rsidR="00A73E20" w:rsidRPr="004B6742">
        <w:rPr>
          <w:rFonts w:ascii="Bahnschrift" w:hAnsi="Bahnschrift"/>
          <w:sz w:val="20"/>
          <w:szCs w:val="22"/>
          <w:lang w:val="en-US"/>
        </w:rPr>
        <w:t xml:space="preserve"> or how </w:t>
      </w:r>
      <w:r w:rsidR="0032619D" w:rsidRPr="004B6742">
        <w:rPr>
          <w:rFonts w:ascii="Bahnschrift" w:hAnsi="Bahnschrift"/>
          <w:sz w:val="20"/>
          <w:szCs w:val="22"/>
          <w:lang w:val="en-US"/>
        </w:rPr>
        <w:t xml:space="preserve">they </w:t>
      </w:r>
      <w:r w:rsidR="00A73E20" w:rsidRPr="004B6742">
        <w:rPr>
          <w:rFonts w:ascii="Bahnschrift" w:hAnsi="Bahnschrift"/>
          <w:sz w:val="20"/>
          <w:szCs w:val="22"/>
          <w:lang w:val="en-US"/>
        </w:rPr>
        <w:t>relate to others</w:t>
      </w:r>
      <w:r w:rsidR="0032619D" w:rsidRPr="004B6742">
        <w:rPr>
          <w:rFonts w:ascii="Bahnschrift" w:hAnsi="Bahnschrift"/>
          <w:sz w:val="20"/>
          <w:szCs w:val="22"/>
          <w:lang w:val="en-US"/>
        </w:rPr>
        <w:t xml:space="preserve">. </w:t>
      </w:r>
      <w:r w:rsidR="00943DA7" w:rsidRPr="004B6742">
        <w:rPr>
          <w:rFonts w:ascii="Bahnschrift" w:hAnsi="Bahnschrift"/>
          <w:sz w:val="20"/>
          <w:szCs w:val="22"/>
          <w:lang w:val="en-US"/>
        </w:rPr>
        <w:t>Data quality assessment is identifying data completeness and correctness</w:t>
      </w:r>
      <w:r w:rsidR="00836994" w:rsidRPr="004B6742">
        <w:rPr>
          <w:rFonts w:ascii="Bahnschrift" w:hAnsi="Bahnschrift"/>
          <w:sz w:val="20"/>
          <w:szCs w:val="22"/>
          <w:lang w:val="en-US"/>
        </w:rPr>
        <w:t>.</w:t>
      </w:r>
      <w:r w:rsidR="00AD45E4" w:rsidRPr="004B6742">
        <w:rPr>
          <w:rFonts w:ascii="Bahnschrift" w:hAnsi="Bahnschrift"/>
          <w:sz w:val="20"/>
          <w:szCs w:val="22"/>
          <w:lang w:val="en-US"/>
        </w:rPr>
        <w:t xml:space="preserve"> </w:t>
      </w:r>
      <w:r w:rsidR="00156C08" w:rsidRPr="004B6742">
        <w:rPr>
          <w:rFonts w:ascii="Bahnschrift" w:hAnsi="Bahnschrift"/>
          <w:sz w:val="20"/>
          <w:szCs w:val="22"/>
          <w:lang w:val="en-US"/>
        </w:rPr>
        <w:t>By</w:t>
      </w:r>
      <w:r w:rsidR="00AD45E4" w:rsidRPr="004B6742">
        <w:rPr>
          <w:rFonts w:ascii="Bahnschrift" w:hAnsi="Bahnschrift"/>
          <w:sz w:val="20"/>
          <w:szCs w:val="22"/>
          <w:lang w:val="en-US"/>
        </w:rPr>
        <w:t xml:space="preserve"> the end of this step, teams should have a clear idea o</w:t>
      </w:r>
      <w:r w:rsidR="00583205" w:rsidRPr="004B6742">
        <w:rPr>
          <w:rFonts w:ascii="Bahnschrift" w:hAnsi="Bahnschrift"/>
          <w:sz w:val="20"/>
          <w:szCs w:val="22"/>
          <w:lang w:val="en-US"/>
        </w:rPr>
        <w:t>f</w:t>
      </w:r>
      <w:r w:rsidR="003622BA" w:rsidRPr="004B6742">
        <w:rPr>
          <w:rFonts w:ascii="Bahnschrift" w:hAnsi="Bahnschrift"/>
          <w:sz w:val="20"/>
          <w:szCs w:val="22"/>
          <w:lang w:val="en-US"/>
        </w:rPr>
        <w:t xml:space="preserve"> which features </w:t>
      </w:r>
      <w:r w:rsidR="00003E81" w:rsidRPr="004B6742">
        <w:rPr>
          <w:rFonts w:ascii="Bahnschrift" w:hAnsi="Bahnschrift"/>
          <w:sz w:val="20"/>
          <w:szCs w:val="22"/>
          <w:lang w:val="en-US"/>
        </w:rPr>
        <w:t>to analyze</w:t>
      </w:r>
      <w:r w:rsidR="0009563F" w:rsidRPr="004B6742">
        <w:rPr>
          <w:rFonts w:ascii="Bahnschrift" w:hAnsi="Bahnschrift"/>
          <w:sz w:val="20"/>
          <w:szCs w:val="22"/>
          <w:lang w:val="en-US"/>
        </w:rPr>
        <w:t xml:space="preserve"> and what manipulations need to be performed on the data</w:t>
      </w:r>
      <w:r w:rsidR="00661105" w:rsidRPr="004B6742">
        <w:rPr>
          <w:rFonts w:ascii="Bahnschrift" w:hAnsi="Bahnschrift"/>
          <w:sz w:val="20"/>
          <w:szCs w:val="22"/>
          <w:lang w:val="en-US"/>
        </w:rPr>
        <w:t>.</w:t>
      </w:r>
      <w:r w:rsidR="009F7E6B" w:rsidRPr="004B6742">
        <w:rPr>
          <w:rFonts w:ascii="Bahnschrift" w:hAnsi="Bahnschrift"/>
          <w:sz w:val="20"/>
          <w:szCs w:val="22"/>
          <w:lang w:val="en-US"/>
        </w:rPr>
        <w:t xml:space="preserve"> </w:t>
      </w:r>
    </w:p>
    <w:p w14:paraId="22CF1BA1" w14:textId="17FD3C22" w:rsidR="00943DA7" w:rsidRPr="004B6742" w:rsidRDefault="00943DA7" w:rsidP="00246923">
      <w:pPr>
        <w:pStyle w:val="PargrafodaLista"/>
        <w:numPr>
          <w:ilvl w:val="0"/>
          <w:numId w:val="6"/>
        </w:numPr>
        <w:rPr>
          <w:rFonts w:ascii="Bahnschrift" w:hAnsi="Bahnschrift"/>
          <w:b/>
          <w:bCs/>
          <w:sz w:val="20"/>
          <w:szCs w:val="22"/>
          <w:u w:val="single"/>
          <w:lang w:val="en-US"/>
        </w:rPr>
      </w:pPr>
      <w:r w:rsidRPr="004B6742">
        <w:rPr>
          <w:rFonts w:ascii="Bahnschrift" w:hAnsi="Bahnschrift"/>
          <w:b/>
          <w:bCs/>
          <w:sz w:val="20"/>
          <w:szCs w:val="22"/>
          <w:u w:val="single"/>
          <w:lang w:val="en-US"/>
        </w:rPr>
        <w:t>Data Preparation</w:t>
      </w:r>
    </w:p>
    <w:p w14:paraId="4E8280D6" w14:textId="01B8088D" w:rsidR="00D155FB" w:rsidRPr="004B6742" w:rsidRDefault="00156C08" w:rsidP="00D155FB">
      <w:pPr>
        <w:rPr>
          <w:rFonts w:ascii="Bahnschrift" w:hAnsi="Bahnschrift"/>
          <w:sz w:val="20"/>
          <w:szCs w:val="22"/>
          <w:lang w:val="en-US"/>
        </w:rPr>
      </w:pPr>
      <w:r w:rsidRPr="004B6742">
        <w:rPr>
          <w:rFonts w:ascii="Bahnschrift" w:hAnsi="Bahnschrift"/>
          <w:sz w:val="20"/>
          <w:szCs w:val="22"/>
          <w:lang w:val="en-US"/>
        </w:rPr>
        <w:t xml:space="preserve">Data preparation is the </w:t>
      </w:r>
      <w:r w:rsidR="00892EAE" w:rsidRPr="004B6742">
        <w:rPr>
          <w:rFonts w:ascii="Bahnschrift" w:hAnsi="Bahnschrift"/>
          <w:sz w:val="20"/>
          <w:szCs w:val="22"/>
          <w:lang w:val="en-US"/>
        </w:rPr>
        <w:t xml:space="preserve">manifestation of the decisions </w:t>
      </w:r>
      <w:r w:rsidR="009B7F0E" w:rsidRPr="004B6742">
        <w:rPr>
          <w:rFonts w:ascii="Bahnschrift" w:hAnsi="Bahnschrift"/>
          <w:sz w:val="20"/>
          <w:szCs w:val="22"/>
          <w:lang w:val="en-US"/>
        </w:rPr>
        <w:t>planned</w:t>
      </w:r>
      <w:r w:rsidR="00892EAE" w:rsidRPr="004B6742">
        <w:rPr>
          <w:rFonts w:ascii="Bahnschrift" w:hAnsi="Bahnschrift"/>
          <w:sz w:val="20"/>
          <w:szCs w:val="22"/>
          <w:lang w:val="en-US"/>
        </w:rPr>
        <w:t xml:space="preserve"> in the data </w:t>
      </w:r>
      <w:r w:rsidR="00E41755" w:rsidRPr="004B6742">
        <w:rPr>
          <w:rFonts w:ascii="Bahnschrift" w:hAnsi="Bahnschrift"/>
          <w:sz w:val="20"/>
          <w:szCs w:val="22"/>
          <w:lang w:val="en-US"/>
        </w:rPr>
        <w:t>understanding phase.</w:t>
      </w:r>
      <w:r w:rsidR="009B7F0E" w:rsidRPr="004B6742">
        <w:rPr>
          <w:rFonts w:ascii="Bahnschrift" w:hAnsi="Bahnschrift"/>
          <w:sz w:val="20"/>
          <w:szCs w:val="22"/>
          <w:lang w:val="en-US"/>
        </w:rPr>
        <w:t xml:space="preserve"> </w:t>
      </w:r>
      <w:r w:rsidR="00CC3DA4" w:rsidRPr="004B6742">
        <w:rPr>
          <w:rFonts w:ascii="Bahnschrift" w:hAnsi="Bahnschrift"/>
          <w:sz w:val="20"/>
          <w:szCs w:val="22"/>
          <w:lang w:val="en-US"/>
        </w:rPr>
        <w:t xml:space="preserve">It is </w:t>
      </w:r>
      <w:r w:rsidR="00583205" w:rsidRPr="004B6742">
        <w:rPr>
          <w:rFonts w:ascii="Bahnschrift" w:hAnsi="Bahnschrift"/>
          <w:sz w:val="20"/>
          <w:szCs w:val="22"/>
          <w:lang w:val="en-US"/>
        </w:rPr>
        <w:t>at</w:t>
      </w:r>
      <w:r w:rsidR="00CC3DA4" w:rsidRPr="004B6742">
        <w:rPr>
          <w:rFonts w:ascii="Bahnschrift" w:hAnsi="Bahnschrift"/>
          <w:sz w:val="20"/>
          <w:szCs w:val="22"/>
          <w:lang w:val="en-US"/>
        </w:rPr>
        <w:t xml:space="preserve"> this step</w:t>
      </w:r>
      <w:r w:rsidR="006D7637" w:rsidRPr="004B6742">
        <w:rPr>
          <w:rFonts w:ascii="Bahnschrift" w:hAnsi="Bahnschrift"/>
          <w:sz w:val="20"/>
          <w:szCs w:val="22"/>
          <w:lang w:val="en-US"/>
        </w:rPr>
        <w:t xml:space="preserve"> that </w:t>
      </w:r>
      <w:r w:rsidR="00747F73" w:rsidRPr="004B6742">
        <w:rPr>
          <w:rFonts w:ascii="Bahnschrift" w:hAnsi="Bahnschrift"/>
          <w:sz w:val="20"/>
          <w:szCs w:val="22"/>
          <w:lang w:val="en-US"/>
        </w:rPr>
        <w:t>processes like data cleaning</w:t>
      </w:r>
      <w:r w:rsidR="00003E81" w:rsidRPr="004B6742">
        <w:rPr>
          <w:rFonts w:ascii="Bahnschrift" w:hAnsi="Bahnschrift"/>
          <w:sz w:val="20"/>
          <w:szCs w:val="22"/>
          <w:lang w:val="en-US"/>
        </w:rPr>
        <w:t xml:space="preserve"> or</w:t>
      </w:r>
      <w:r w:rsidR="00747F73" w:rsidRPr="004B6742">
        <w:rPr>
          <w:rFonts w:ascii="Bahnschrift" w:hAnsi="Bahnschrift"/>
          <w:sz w:val="20"/>
          <w:szCs w:val="22"/>
          <w:lang w:val="en-US"/>
        </w:rPr>
        <w:t xml:space="preserve"> </w:t>
      </w:r>
      <w:r w:rsidR="006D7637" w:rsidRPr="004B6742">
        <w:rPr>
          <w:rFonts w:ascii="Bahnschrift" w:hAnsi="Bahnschrift"/>
          <w:sz w:val="20"/>
          <w:szCs w:val="22"/>
          <w:lang w:val="en-US"/>
        </w:rPr>
        <w:t>feature selection</w:t>
      </w:r>
      <w:r w:rsidR="00003E81" w:rsidRPr="004B6742">
        <w:rPr>
          <w:rFonts w:ascii="Bahnschrift" w:hAnsi="Bahnschrift"/>
          <w:sz w:val="20"/>
          <w:szCs w:val="22"/>
          <w:lang w:val="en-US"/>
        </w:rPr>
        <w:t xml:space="preserve"> take place. </w:t>
      </w:r>
      <w:r w:rsidR="00AF0B2B" w:rsidRPr="004B6742">
        <w:rPr>
          <w:rFonts w:ascii="Bahnschrift" w:hAnsi="Bahnschrift"/>
          <w:sz w:val="20"/>
          <w:szCs w:val="22"/>
          <w:lang w:val="en-US"/>
        </w:rPr>
        <w:t xml:space="preserve">It is possible </w:t>
      </w:r>
      <w:r w:rsidR="000A256C" w:rsidRPr="004B6742">
        <w:rPr>
          <w:rFonts w:ascii="Bahnschrift" w:hAnsi="Bahnschrift"/>
          <w:sz w:val="20"/>
          <w:szCs w:val="22"/>
          <w:lang w:val="en-US"/>
        </w:rPr>
        <w:t xml:space="preserve">(and it was the case in our project) </w:t>
      </w:r>
      <w:r w:rsidR="00AF0B2B" w:rsidRPr="004B6742">
        <w:rPr>
          <w:rFonts w:ascii="Bahnschrift" w:hAnsi="Bahnschrift"/>
          <w:sz w:val="20"/>
          <w:szCs w:val="22"/>
          <w:lang w:val="en-US"/>
        </w:rPr>
        <w:t>for the data preparation</w:t>
      </w:r>
      <w:r w:rsidR="00515A5D" w:rsidRPr="004B6742">
        <w:rPr>
          <w:rFonts w:ascii="Bahnschrift" w:hAnsi="Bahnschrift"/>
          <w:sz w:val="20"/>
          <w:szCs w:val="22"/>
          <w:lang w:val="en-US"/>
        </w:rPr>
        <w:t xml:space="preserve"> and data understanding</w:t>
      </w:r>
      <w:r w:rsidR="000A256C" w:rsidRPr="004B6742">
        <w:rPr>
          <w:rFonts w:ascii="Bahnschrift" w:hAnsi="Bahnschrift"/>
          <w:sz w:val="20"/>
          <w:szCs w:val="22"/>
          <w:lang w:val="en-US"/>
        </w:rPr>
        <w:t xml:space="preserve"> steps </w:t>
      </w:r>
      <w:r w:rsidR="007F7A9A" w:rsidRPr="004B6742">
        <w:rPr>
          <w:rFonts w:ascii="Bahnschrift" w:hAnsi="Bahnschrift"/>
          <w:sz w:val="20"/>
          <w:szCs w:val="22"/>
          <w:lang w:val="en-US"/>
        </w:rPr>
        <w:t>to have some overlap (</w:t>
      </w:r>
      <w:proofErr w:type="gramStart"/>
      <w:r w:rsidR="002C77DB" w:rsidRPr="004B6742">
        <w:rPr>
          <w:rFonts w:ascii="Bahnschrift" w:hAnsi="Bahnschrift"/>
          <w:sz w:val="20"/>
          <w:szCs w:val="22"/>
          <w:lang w:val="en-US"/>
        </w:rPr>
        <w:t>e</w:t>
      </w:r>
      <w:r w:rsidR="007F7A9A" w:rsidRPr="004B6742">
        <w:rPr>
          <w:rFonts w:ascii="Bahnschrift" w:hAnsi="Bahnschrift"/>
          <w:sz w:val="20"/>
          <w:szCs w:val="22"/>
          <w:lang w:val="en-US"/>
        </w:rPr>
        <w:t>.</w:t>
      </w:r>
      <w:r w:rsidR="002C77DB" w:rsidRPr="004B6742">
        <w:rPr>
          <w:rFonts w:ascii="Bahnschrift" w:hAnsi="Bahnschrift"/>
          <w:sz w:val="20"/>
          <w:szCs w:val="22"/>
          <w:lang w:val="en-US"/>
        </w:rPr>
        <w:t>g.</w:t>
      </w:r>
      <w:proofErr w:type="gramEnd"/>
      <w:r w:rsidR="002A5655" w:rsidRPr="004B6742">
        <w:rPr>
          <w:rFonts w:ascii="Bahnschrift" w:hAnsi="Bahnschrift"/>
          <w:sz w:val="20"/>
          <w:szCs w:val="22"/>
          <w:lang w:val="en-US"/>
        </w:rPr>
        <w:t xml:space="preserve"> </w:t>
      </w:r>
      <w:r w:rsidR="001C65B1" w:rsidRPr="004B6742">
        <w:rPr>
          <w:rFonts w:ascii="Bahnschrift" w:hAnsi="Bahnschrift"/>
          <w:sz w:val="20"/>
          <w:szCs w:val="22"/>
          <w:lang w:val="en-US"/>
        </w:rPr>
        <w:t>to perform feature</w:t>
      </w:r>
      <w:r w:rsidR="002C77DB" w:rsidRPr="004B6742">
        <w:rPr>
          <w:rFonts w:ascii="Bahnschrift" w:hAnsi="Bahnschrift"/>
          <w:sz w:val="20"/>
          <w:szCs w:val="22"/>
          <w:lang w:val="en-US"/>
        </w:rPr>
        <w:t xml:space="preserve"> selection/exclusion o</w:t>
      </w:r>
      <w:r w:rsidR="006A4735" w:rsidRPr="004B6742">
        <w:rPr>
          <w:rFonts w:ascii="Bahnschrift" w:hAnsi="Bahnschrift"/>
          <w:sz w:val="20"/>
          <w:szCs w:val="22"/>
          <w:lang w:val="en-US"/>
        </w:rPr>
        <w:t>n</w:t>
      </w:r>
      <w:r w:rsidR="002C77DB" w:rsidRPr="004B6742">
        <w:rPr>
          <w:rFonts w:ascii="Bahnschrift" w:hAnsi="Bahnschrift"/>
          <w:sz w:val="20"/>
          <w:szCs w:val="22"/>
          <w:lang w:val="en-US"/>
        </w:rPr>
        <w:t xml:space="preserve"> a particular set of features before analy</w:t>
      </w:r>
      <w:r w:rsidR="00583205" w:rsidRPr="004B6742">
        <w:rPr>
          <w:rFonts w:ascii="Bahnschrift" w:hAnsi="Bahnschrift"/>
          <w:sz w:val="20"/>
          <w:szCs w:val="22"/>
          <w:lang w:val="en-US"/>
        </w:rPr>
        <w:t>zing</w:t>
      </w:r>
      <w:r w:rsidR="0061455A" w:rsidRPr="004B6742">
        <w:rPr>
          <w:rFonts w:ascii="Bahnschrift" w:hAnsi="Bahnschrift"/>
          <w:sz w:val="20"/>
          <w:szCs w:val="22"/>
          <w:lang w:val="en-US"/>
        </w:rPr>
        <w:t xml:space="preserve"> </w:t>
      </w:r>
      <w:r w:rsidR="001C65B1" w:rsidRPr="004B6742">
        <w:rPr>
          <w:rFonts w:ascii="Bahnschrift" w:hAnsi="Bahnschrift"/>
          <w:sz w:val="20"/>
          <w:szCs w:val="22"/>
          <w:lang w:val="en-US"/>
        </w:rPr>
        <w:t>a</w:t>
      </w:r>
      <w:r w:rsidR="0061455A" w:rsidRPr="004B6742">
        <w:rPr>
          <w:rFonts w:ascii="Bahnschrift" w:hAnsi="Bahnschrift"/>
          <w:sz w:val="20"/>
          <w:szCs w:val="22"/>
          <w:lang w:val="en-US"/>
        </w:rPr>
        <w:t xml:space="preserve"> different</w:t>
      </w:r>
      <w:r w:rsidR="001C65B1" w:rsidRPr="004B6742">
        <w:rPr>
          <w:rFonts w:ascii="Bahnschrift" w:hAnsi="Bahnschrift"/>
          <w:sz w:val="20"/>
          <w:szCs w:val="22"/>
          <w:lang w:val="en-US"/>
        </w:rPr>
        <w:t xml:space="preserve"> set of features</w:t>
      </w:r>
      <w:r w:rsidR="0061455A" w:rsidRPr="004B6742">
        <w:rPr>
          <w:rFonts w:ascii="Bahnschrift" w:hAnsi="Bahnschrift"/>
          <w:sz w:val="20"/>
          <w:szCs w:val="22"/>
          <w:lang w:val="en-US"/>
        </w:rPr>
        <w:t>)</w:t>
      </w:r>
      <w:r w:rsidR="00EC4880" w:rsidRPr="004B6742">
        <w:rPr>
          <w:rFonts w:ascii="Bahnschrift" w:hAnsi="Bahnschrift"/>
          <w:sz w:val="20"/>
          <w:szCs w:val="22"/>
          <w:lang w:val="en-US"/>
        </w:rPr>
        <w:t>. The output of the step is a cleaned, transformed</w:t>
      </w:r>
      <w:r w:rsidR="00E349C2" w:rsidRPr="004B6742">
        <w:rPr>
          <w:rFonts w:ascii="Bahnschrift" w:hAnsi="Bahnschrift"/>
          <w:sz w:val="20"/>
          <w:szCs w:val="22"/>
          <w:lang w:val="en-US"/>
        </w:rPr>
        <w:t>,</w:t>
      </w:r>
      <w:r w:rsidR="00EC4880" w:rsidRPr="004B6742">
        <w:rPr>
          <w:rFonts w:ascii="Bahnschrift" w:hAnsi="Bahnschrift"/>
          <w:sz w:val="20"/>
          <w:szCs w:val="22"/>
          <w:lang w:val="en-US"/>
        </w:rPr>
        <w:t xml:space="preserve"> and duly formatted dataset that is ready </w:t>
      </w:r>
      <w:r w:rsidR="000A6EB8" w:rsidRPr="004B6742">
        <w:rPr>
          <w:rFonts w:ascii="Bahnschrift" w:hAnsi="Bahnschrift"/>
          <w:sz w:val="20"/>
          <w:szCs w:val="22"/>
          <w:lang w:val="en-US"/>
        </w:rPr>
        <w:t>for analysis.</w:t>
      </w:r>
    </w:p>
    <w:p w14:paraId="2983305E" w14:textId="3FBE227F" w:rsidR="007D669D" w:rsidRPr="004B6742" w:rsidRDefault="007D669D" w:rsidP="00246923">
      <w:pPr>
        <w:pStyle w:val="PargrafodaLista"/>
        <w:numPr>
          <w:ilvl w:val="0"/>
          <w:numId w:val="6"/>
        </w:numPr>
        <w:rPr>
          <w:rFonts w:ascii="Bahnschrift" w:hAnsi="Bahnschrift"/>
          <w:b/>
          <w:bCs/>
          <w:sz w:val="20"/>
          <w:szCs w:val="22"/>
          <w:u w:val="single"/>
          <w:lang w:val="en-US"/>
        </w:rPr>
      </w:pPr>
      <w:r w:rsidRPr="004B6742">
        <w:rPr>
          <w:rFonts w:ascii="Bahnschrift" w:hAnsi="Bahnschrift"/>
          <w:b/>
          <w:bCs/>
          <w:sz w:val="20"/>
          <w:szCs w:val="22"/>
          <w:u w:val="single"/>
          <w:lang w:val="en-US"/>
        </w:rPr>
        <w:t>Modeling</w:t>
      </w:r>
    </w:p>
    <w:p w14:paraId="2D8EA740" w14:textId="77777777" w:rsidR="00B45FBD" w:rsidRPr="004B6742" w:rsidRDefault="00E90318" w:rsidP="007D669D">
      <w:pPr>
        <w:rPr>
          <w:rFonts w:ascii="Bahnschrift" w:hAnsi="Bahnschrift"/>
          <w:sz w:val="20"/>
          <w:szCs w:val="22"/>
          <w:lang w:val="en-US"/>
        </w:rPr>
      </w:pPr>
      <w:r w:rsidRPr="004B6742">
        <w:rPr>
          <w:rFonts w:ascii="Bahnschrift" w:hAnsi="Bahnschrift"/>
          <w:sz w:val="20"/>
          <w:szCs w:val="22"/>
          <w:lang w:val="en-US"/>
        </w:rPr>
        <w:t>In the modeling step teams</w:t>
      </w:r>
      <w:r w:rsidR="003F2759" w:rsidRPr="004B6742">
        <w:rPr>
          <w:rFonts w:ascii="Bahnschrift" w:hAnsi="Bahnschrift"/>
          <w:sz w:val="20"/>
          <w:szCs w:val="22"/>
          <w:lang w:val="en-US"/>
        </w:rPr>
        <w:t xml:space="preserve"> </w:t>
      </w:r>
      <w:r w:rsidR="009939B7" w:rsidRPr="004B6742">
        <w:rPr>
          <w:rFonts w:ascii="Bahnschrift" w:hAnsi="Bahnschrift"/>
          <w:sz w:val="20"/>
          <w:szCs w:val="22"/>
          <w:lang w:val="en-US"/>
        </w:rPr>
        <w:t xml:space="preserve">either </w:t>
      </w:r>
      <w:r w:rsidR="003F2759" w:rsidRPr="004B6742">
        <w:rPr>
          <w:rFonts w:ascii="Bahnschrift" w:hAnsi="Bahnschrift"/>
          <w:sz w:val="20"/>
          <w:szCs w:val="22"/>
          <w:lang w:val="en-US"/>
        </w:rPr>
        <w:t>experiment</w:t>
      </w:r>
      <w:r w:rsidR="007F2390" w:rsidRPr="004B6742">
        <w:rPr>
          <w:rFonts w:ascii="Bahnschrift" w:hAnsi="Bahnschrift"/>
          <w:sz w:val="20"/>
          <w:szCs w:val="22"/>
          <w:lang w:val="en-US"/>
        </w:rPr>
        <w:t xml:space="preserve"> with </w:t>
      </w:r>
      <w:r w:rsidR="009939B7" w:rsidRPr="004B6742">
        <w:rPr>
          <w:rFonts w:ascii="Bahnschrift" w:hAnsi="Bahnschrift"/>
          <w:sz w:val="20"/>
          <w:szCs w:val="22"/>
          <w:lang w:val="en-US"/>
        </w:rPr>
        <w:t xml:space="preserve">the different possible models that </w:t>
      </w:r>
      <w:proofErr w:type="gramStart"/>
      <w:r w:rsidR="009939B7" w:rsidRPr="004B6742">
        <w:rPr>
          <w:rFonts w:ascii="Bahnschrift" w:hAnsi="Bahnschrift"/>
          <w:sz w:val="20"/>
          <w:szCs w:val="22"/>
          <w:lang w:val="en-US"/>
        </w:rPr>
        <w:t>are capable of addressing</w:t>
      </w:r>
      <w:proofErr w:type="gramEnd"/>
      <w:r w:rsidR="009939B7" w:rsidRPr="004B6742">
        <w:rPr>
          <w:rFonts w:ascii="Bahnschrift" w:hAnsi="Bahnschrift"/>
          <w:sz w:val="20"/>
          <w:szCs w:val="22"/>
          <w:lang w:val="en-US"/>
        </w:rPr>
        <w:t xml:space="preserve"> the business question or</w:t>
      </w:r>
      <w:r w:rsidR="00843F24" w:rsidRPr="004B6742">
        <w:rPr>
          <w:rFonts w:ascii="Bahnschrift" w:hAnsi="Bahnschrift"/>
          <w:sz w:val="20"/>
          <w:szCs w:val="22"/>
          <w:lang w:val="en-US"/>
        </w:rPr>
        <w:t xml:space="preserve"> perform different tests on an a priori selected model.</w:t>
      </w:r>
      <w:r w:rsidR="00495B17" w:rsidRPr="004B6742">
        <w:rPr>
          <w:rFonts w:ascii="Bahnschrift" w:hAnsi="Bahnschrift"/>
          <w:sz w:val="20"/>
          <w:szCs w:val="22"/>
          <w:lang w:val="en-US"/>
        </w:rPr>
        <w:t xml:space="preserve"> Different alternatives are tested and benchmarked against one another </w:t>
      </w:r>
      <w:r w:rsidR="00296396" w:rsidRPr="004B6742">
        <w:rPr>
          <w:rFonts w:ascii="Bahnschrift" w:hAnsi="Bahnschrift"/>
          <w:sz w:val="20"/>
          <w:szCs w:val="22"/>
          <w:lang w:val="en-US"/>
        </w:rPr>
        <w:t>according to the previously defined success metrics.</w:t>
      </w:r>
      <w:r w:rsidR="00417361" w:rsidRPr="004B6742">
        <w:rPr>
          <w:rFonts w:ascii="Bahnschrift" w:hAnsi="Bahnschrift"/>
          <w:sz w:val="20"/>
          <w:szCs w:val="22"/>
          <w:lang w:val="en-US"/>
        </w:rPr>
        <w:t xml:space="preserve"> </w:t>
      </w:r>
      <w:r w:rsidR="005A763A" w:rsidRPr="004B6742">
        <w:rPr>
          <w:rFonts w:ascii="Bahnschrift" w:hAnsi="Bahnschrift"/>
          <w:sz w:val="20"/>
          <w:szCs w:val="22"/>
          <w:lang w:val="en-US"/>
        </w:rPr>
        <w:t xml:space="preserve">The best performing model(s) will then go through to the evaluation step where the model’s fitness </w:t>
      </w:r>
      <w:r w:rsidR="00B45FBD" w:rsidRPr="004B6742">
        <w:rPr>
          <w:rFonts w:ascii="Bahnschrift" w:hAnsi="Bahnschrift"/>
          <w:sz w:val="20"/>
          <w:szCs w:val="22"/>
          <w:lang w:val="en-US"/>
        </w:rPr>
        <w:t>to address the initial problem will be under scrutiny.</w:t>
      </w:r>
    </w:p>
    <w:p w14:paraId="783412A6" w14:textId="2A7E4B78" w:rsidR="007D669D" w:rsidRPr="004B6742" w:rsidRDefault="00B45FBD" w:rsidP="00246923">
      <w:pPr>
        <w:pStyle w:val="PargrafodaLista"/>
        <w:numPr>
          <w:ilvl w:val="0"/>
          <w:numId w:val="6"/>
        </w:numPr>
        <w:rPr>
          <w:rFonts w:ascii="Bahnschrift" w:hAnsi="Bahnschrift"/>
          <w:b/>
          <w:bCs/>
          <w:sz w:val="20"/>
          <w:szCs w:val="22"/>
          <w:u w:val="single"/>
          <w:lang w:val="en-US"/>
        </w:rPr>
      </w:pPr>
      <w:r w:rsidRPr="004B6742">
        <w:rPr>
          <w:rFonts w:ascii="Bahnschrift" w:hAnsi="Bahnschrift"/>
          <w:b/>
          <w:bCs/>
          <w:sz w:val="20"/>
          <w:szCs w:val="22"/>
          <w:u w:val="single"/>
          <w:lang w:val="en-US"/>
        </w:rPr>
        <w:t>Evaluation</w:t>
      </w:r>
      <w:r w:rsidR="00296396" w:rsidRPr="004B6742">
        <w:rPr>
          <w:rFonts w:ascii="Bahnschrift" w:hAnsi="Bahnschrift"/>
          <w:b/>
          <w:bCs/>
          <w:sz w:val="20"/>
          <w:szCs w:val="22"/>
          <w:lang w:val="en-US"/>
        </w:rPr>
        <w:t xml:space="preserve"> </w:t>
      </w:r>
      <w:r w:rsidR="00495B17" w:rsidRPr="004B6742">
        <w:rPr>
          <w:rFonts w:ascii="Bahnschrift" w:hAnsi="Bahnschrift"/>
          <w:b/>
          <w:bCs/>
          <w:sz w:val="20"/>
          <w:szCs w:val="22"/>
          <w:lang w:val="en-US"/>
        </w:rPr>
        <w:t xml:space="preserve"> </w:t>
      </w:r>
    </w:p>
    <w:p w14:paraId="7EA648CD" w14:textId="4FDCC2DD" w:rsidR="00307F80" w:rsidRPr="004B6742" w:rsidRDefault="00BC1F27" w:rsidP="00BC1F27">
      <w:pPr>
        <w:rPr>
          <w:rFonts w:ascii="Bahnschrift" w:hAnsi="Bahnschrift"/>
          <w:sz w:val="20"/>
          <w:szCs w:val="22"/>
          <w:lang w:val="en-US"/>
        </w:rPr>
      </w:pPr>
      <w:r w:rsidRPr="004B6742">
        <w:rPr>
          <w:rFonts w:ascii="Bahnschrift" w:hAnsi="Bahnschrift"/>
          <w:sz w:val="20"/>
          <w:szCs w:val="22"/>
          <w:lang w:val="en-US"/>
        </w:rPr>
        <w:t xml:space="preserve">The evaluation step </w:t>
      </w:r>
      <w:r w:rsidR="00BE6F2A" w:rsidRPr="004B6742">
        <w:rPr>
          <w:rFonts w:ascii="Bahnschrift" w:hAnsi="Bahnschrift"/>
          <w:sz w:val="20"/>
          <w:szCs w:val="22"/>
          <w:lang w:val="en-US"/>
        </w:rPr>
        <w:t xml:space="preserve">measures the adequacy of the model </w:t>
      </w:r>
      <w:r w:rsidR="006C3458" w:rsidRPr="004B6742">
        <w:rPr>
          <w:rFonts w:ascii="Bahnschrift" w:hAnsi="Bahnschrift"/>
          <w:sz w:val="20"/>
          <w:szCs w:val="22"/>
          <w:lang w:val="en-US"/>
        </w:rPr>
        <w:t>to address the initial questions and problems</w:t>
      </w:r>
      <w:r w:rsidR="00046F87" w:rsidRPr="004B6742">
        <w:rPr>
          <w:rFonts w:ascii="Bahnschrift" w:hAnsi="Bahnschrift"/>
          <w:sz w:val="20"/>
          <w:szCs w:val="22"/>
          <w:lang w:val="en-US"/>
        </w:rPr>
        <w:t xml:space="preserve">. It is </w:t>
      </w:r>
      <w:r w:rsidR="00D52218">
        <w:rPr>
          <w:rFonts w:ascii="Bahnschrift" w:hAnsi="Bahnschrift"/>
          <w:sz w:val="20"/>
          <w:szCs w:val="22"/>
          <w:lang w:val="en-US"/>
        </w:rPr>
        <w:t>at</w:t>
      </w:r>
      <w:r w:rsidR="007D7384" w:rsidRPr="004B6742">
        <w:rPr>
          <w:rFonts w:ascii="Bahnschrift" w:hAnsi="Bahnschrift"/>
          <w:sz w:val="20"/>
          <w:szCs w:val="22"/>
          <w:lang w:val="en-US"/>
        </w:rPr>
        <w:t xml:space="preserve"> this step that the entire project is reviewed, the flaws in the approach are identified and discussed</w:t>
      </w:r>
      <w:r w:rsidR="00307F80" w:rsidRPr="004B6742">
        <w:rPr>
          <w:rFonts w:ascii="Bahnschrift" w:hAnsi="Bahnschrift"/>
          <w:sz w:val="20"/>
          <w:szCs w:val="22"/>
          <w:lang w:val="en-US"/>
        </w:rPr>
        <w:t>,</w:t>
      </w:r>
      <w:r w:rsidR="007D7384" w:rsidRPr="004B6742">
        <w:rPr>
          <w:rFonts w:ascii="Bahnschrift" w:hAnsi="Bahnschrift"/>
          <w:sz w:val="20"/>
          <w:szCs w:val="22"/>
          <w:lang w:val="en-US"/>
        </w:rPr>
        <w:t xml:space="preserve"> </w:t>
      </w:r>
      <w:r w:rsidR="00D86665" w:rsidRPr="004B6742">
        <w:rPr>
          <w:rFonts w:ascii="Bahnschrift" w:hAnsi="Bahnschrift"/>
          <w:sz w:val="20"/>
          <w:szCs w:val="22"/>
          <w:lang w:val="en-US"/>
        </w:rPr>
        <w:t>and w</w:t>
      </w:r>
      <w:r w:rsidR="00307F80" w:rsidRPr="004B6742">
        <w:rPr>
          <w:rFonts w:ascii="Bahnschrift" w:hAnsi="Bahnschrift"/>
          <w:sz w:val="20"/>
          <w:szCs w:val="22"/>
          <w:lang w:val="en-US"/>
        </w:rPr>
        <w:t>hat are the possible and most adequate future steps concerning the project.</w:t>
      </w:r>
    </w:p>
    <w:p w14:paraId="33D90E5E" w14:textId="031B6FB3" w:rsidR="00A07815" w:rsidRPr="004B6742" w:rsidRDefault="00AD7A91" w:rsidP="00246923">
      <w:pPr>
        <w:pStyle w:val="PargrafodaLista"/>
        <w:numPr>
          <w:ilvl w:val="0"/>
          <w:numId w:val="6"/>
        </w:numPr>
        <w:rPr>
          <w:rFonts w:ascii="Bahnschrift" w:hAnsi="Bahnschrift"/>
          <w:b/>
          <w:bCs/>
          <w:sz w:val="20"/>
          <w:szCs w:val="22"/>
          <w:u w:val="single"/>
          <w:lang w:val="en-US"/>
        </w:rPr>
      </w:pPr>
      <w:r w:rsidRPr="004B6742">
        <w:rPr>
          <w:rFonts w:ascii="Bahnschrift" w:hAnsi="Bahnschrift"/>
          <w:b/>
          <w:bCs/>
          <w:sz w:val="20"/>
          <w:szCs w:val="22"/>
          <w:u w:val="single"/>
          <w:lang w:val="en-US"/>
        </w:rPr>
        <w:t>Deployment</w:t>
      </w:r>
    </w:p>
    <w:p w14:paraId="547EBBF8" w14:textId="0063E650" w:rsidR="00087AE2" w:rsidRPr="004B6742" w:rsidRDefault="00AD7A91" w:rsidP="00087AE2">
      <w:pPr>
        <w:rPr>
          <w:rFonts w:ascii="Bahnschrift" w:hAnsi="Bahnschrift"/>
          <w:sz w:val="20"/>
          <w:szCs w:val="22"/>
          <w:lang w:val="en-US"/>
        </w:rPr>
      </w:pPr>
      <w:r w:rsidRPr="004B6742">
        <w:rPr>
          <w:rFonts w:ascii="Bahnschrift" w:hAnsi="Bahnschrift"/>
          <w:sz w:val="20"/>
          <w:szCs w:val="22"/>
          <w:lang w:val="en-US"/>
        </w:rPr>
        <w:t xml:space="preserve">Should the evaluation </w:t>
      </w:r>
      <w:r w:rsidR="00582423" w:rsidRPr="004B6742">
        <w:rPr>
          <w:rFonts w:ascii="Bahnschrift" w:hAnsi="Bahnschrift"/>
          <w:sz w:val="20"/>
          <w:szCs w:val="22"/>
          <w:lang w:val="en-US"/>
        </w:rPr>
        <w:t>step determine that the model is ready to</w:t>
      </w:r>
      <w:r w:rsidR="0099379E" w:rsidRPr="004B6742">
        <w:rPr>
          <w:rFonts w:ascii="Bahnschrift" w:hAnsi="Bahnschrift"/>
          <w:sz w:val="20"/>
          <w:szCs w:val="22"/>
          <w:lang w:val="en-US"/>
        </w:rPr>
        <w:t xml:space="preserve"> leave the crib</w:t>
      </w:r>
      <w:r w:rsidR="00034BCB" w:rsidRPr="004B6742">
        <w:rPr>
          <w:rFonts w:ascii="Bahnschrift" w:hAnsi="Bahnschrift"/>
          <w:sz w:val="20"/>
          <w:szCs w:val="22"/>
          <w:lang w:val="en-US"/>
        </w:rPr>
        <w:t xml:space="preserve">, then it is up to the team to outline a deployment strategy </w:t>
      </w:r>
      <w:r w:rsidR="002776B1" w:rsidRPr="004B6742">
        <w:rPr>
          <w:rFonts w:ascii="Bahnschrift" w:hAnsi="Bahnschrift"/>
          <w:sz w:val="20"/>
          <w:szCs w:val="22"/>
          <w:lang w:val="en-US"/>
        </w:rPr>
        <w:t xml:space="preserve">(including </w:t>
      </w:r>
      <w:r w:rsidR="006F5E16" w:rsidRPr="004B6742">
        <w:rPr>
          <w:rFonts w:ascii="Bahnschrift" w:hAnsi="Bahnschrift"/>
          <w:sz w:val="20"/>
          <w:szCs w:val="22"/>
          <w:lang w:val="en-US"/>
        </w:rPr>
        <w:t xml:space="preserve">medium to long term monitoring) </w:t>
      </w:r>
      <w:r w:rsidR="002776B1" w:rsidRPr="004B6742">
        <w:rPr>
          <w:rFonts w:ascii="Bahnschrift" w:hAnsi="Bahnschrift"/>
          <w:sz w:val="20"/>
          <w:szCs w:val="22"/>
          <w:lang w:val="en-US"/>
        </w:rPr>
        <w:t>and ensure that the model is</w:t>
      </w:r>
      <w:r w:rsidR="00BE329E" w:rsidRPr="004B6742">
        <w:rPr>
          <w:rFonts w:ascii="Bahnschrift" w:hAnsi="Bahnschrift"/>
          <w:sz w:val="20"/>
          <w:szCs w:val="22"/>
          <w:lang w:val="en-US"/>
        </w:rPr>
        <w:t xml:space="preserve"> deployed</w:t>
      </w:r>
      <w:r w:rsidR="002776B1" w:rsidRPr="004B6742">
        <w:rPr>
          <w:rFonts w:ascii="Bahnschrift" w:hAnsi="Bahnschrift"/>
          <w:sz w:val="20"/>
          <w:szCs w:val="22"/>
          <w:lang w:val="en-US"/>
        </w:rPr>
        <w:t xml:space="preserve"> correctly.</w:t>
      </w:r>
      <w:r w:rsidR="00BE329E" w:rsidRPr="004B6742">
        <w:rPr>
          <w:rFonts w:ascii="Bahnschrift" w:hAnsi="Bahnschrift"/>
          <w:sz w:val="20"/>
          <w:szCs w:val="22"/>
          <w:lang w:val="en-US"/>
        </w:rPr>
        <w:t xml:space="preserve"> </w:t>
      </w:r>
      <w:r w:rsidR="006F5E16" w:rsidRPr="004B6742">
        <w:rPr>
          <w:rFonts w:ascii="Bahnschrift" w:hAnsi="Bahnschrift"/>
          <w:sz w:val="20"/>
          <w:szCs w:val="22"/>
          <w:lang w:val="en-US"/>
        </w:rPr>
        <w:t xml:space="preserve">It is also at the end of </w:t>
      </w:r>
      <w:r w:rsidR="00160A3F" w:rsidRPr="004B6742">
        <w:rPr>
          <w:rFonts w:ascii="Bahnschrift" w:hAnsi="Bahnschrift"/>
          <w:sz w:val="20"/>
          <w:szCs w:val="22"/>
          <w:lang w:val="en-US"/>
        </w:rPr>
        <w:t>the project that the team writes a final report</w:t>
      </w:r>
      <w:r w:rsidR="00067AF0" w:rsidRPr="004B6742">
        <w:rPr>
          <w:rFonts w:ascii="Bahnschrift" w:hAnsi="Bahnschrift"/>
          <w:sz w:val="20"/>
          <w:szCs w:val="22"/>
          <w:lang w:val="en-US"/>
        </w:rPr>
        <w:t xml:space="preserve"> </w:t>
      </w:r>
      <w:r w:rsidR="00541AF5" w:rsidRPr="004B6742">
        <w:rPr>
          <w:rFonts w:ascii="Bahnschrift" w:hAnsi="Bahnschrift"/>
          <w:sz w:val="20"/>
          <w:szCs w:val="22"/>
          <w:lang w:val="en-US"/>
        </w:rPr>
        <w:t xml:space="preserve">where the project is </w:t>
      </w:r>
      <w:r w:rsidR="00A41237" w:rsidRPr="004B6742">
        <w:rPr>
          <w:rFonts w:ascii="Bahnschrift" w:hAnsi="Bahnschrift"/>
          <w:sz w:val="20"/>
          <w:szCs w:val="22"/>
          <w:lang w:val="en-US"/>
        </w:rPr>
        <w:t>summarized,</w:t>
      </w:r>
      <w:r w:rsidR="00541AF5" w:rsidRPr="004B6742">
        <w:rPr>
          <w:rFonts w:ascii="Bahnschrift" w:hAnsi="Bahnschrift"/>
          <w:sz w:val="20"/>
          <w:szCs w:val="22"/>
          <w:lang w:val="en-US"/>
        </w:rPr>
        <w:t xml:space="preserve"> and the main results are presented</w:t>
      </w:r>
      <w:r w:rsidR="00160A3F" w:rsidRPr="004B6742">
        <w:rPr>
          <w:rFonts w:ascii="Bahnschrift" w:hAnsi="Bahnschrift"/>
          <w:sz w:val="20"/>
          <w:szCs w:val="22"/>
          <w:lang w:val="en-US"/>
        </w:rPr>
        <w:t>.</w:t>
      </w:r>
      <w:r w:rsidR="00541AF5" w:rsidRPr="004B6742">
        <w:rPr>
          <w:rFonts w:ascii="Bahnschrift" w:hAnsi="Bahnschrift"/>
          <w:sz w:val="20"/>
          <w:szCs w:val="22"/>
          <w:lang w:val="en-US"/>
        </w:rPr>
        <w:t xml:space="preserve"> </w:t>
      </w:r>
      <w:r w:rsidR="00B768E7" w:rsidRPr="004B6742">
        <w:rPr>
          <w:rFonts w:ascii="Bahnschrift" w:hAnsi="Bahnschrift"/>
          <w:sz w:val="20"/>
          <w:szCs w:val="22"/>
          <w:lang w:val="en-US"/>
        </w:rPr>
        <w:t xml:space="preserve">The current report is a part of the deployment step of our </w:t>
      </w:r>
      <w:r w:rsidR="00087AE2" w:rsidRPr="004B6742">
        <w:rPr>
          <w:rFonts w:ascii="Bahnschrift" w:hAnsi="Bahnschrift"/>
          <w:sz w:val="20"/>
          <w:szCs w:val="22"/>
          <w:lang w:val="en-US"/>
        </w:rPr>
        <w:t xml:space="preserve">PVA DM </w:t>
      </w:r>
      <w:r w:rsidR="00B768E7" w:rsidRPr="004B6742">
        <w:rPr>
          <w:rFonts w:ascii="Bahnschrift" w:hAnsi="Bahnschrift"/>
          <w:sz w:val="20"/>
          <w:szCs w:val="22"/>
          <w:lang w:val="en-US"/>
        </w:rPr>
        <w:t>p</w:t>
      </w:r>
      <w:r w:rsidR="00087AE2" w:rsidRPr="004B6742">
        <w:rPr>
          <w:rFonts w:ascii="Bahnschrift" w:hAnsi="Bahnschrift"/>
          <w:sz w:val="20"/>
          <w:szCs w:val="22"/>
          <w:lang w:val="en-US"/>
        </w:rPr>
        <w:t>roject.</w:t>
      </w:r>
    </w:p>
    <w:p w14:paraId="40FF4FFD" w14:textId="02556914" w:rsidR="00087AE2" w:rsidRPr="004B6742" w:rsidRDefault="00087AE2" w:rsidP="00087AE2">
      <w:pPr>
        <w:rPr>
          <w:rFonts w:ascii="Bahnschrift" w:hAnsi="Bahnschrift"/>
          <w:sz w:val="20"/>
          <w:szCs w:val="22"/>
          <w:lang w:val="en-US"/>
        </w:rPr>
      </w:pPr>
      <w:r w:rsidRPr="004B6742">
        <w:rPr>
          <w:rFonts w:ascii="Bahnschrift" w:hAnsi="Bahnschrift"/>
          <w:sz w:val="20"/>
          <w:szCs w:val="22"/>
          <w:lang w:val="en-US"/>
        </w:rPr>
        <w:lastRenderedPageBreak/>
        <w:t xml:space="preserve">CRISP-DM is a dynamic and fluid approach in which projects go back and forth from step to step. It is not uncommon for projects on more advanced </w:t>
      </w:r>
      <w:r w:rsidR="0013086F" w:rsidRPr="004B6742">
        <w:rPr>
          <w:rFonts w:ascii="Bahnschrift" w:hAnsi="Bahnschrift"/>
          <w:sz w:val="20"/>
          <w:szCs w:val="22"/>
          <w:lang w:val="en-US"/>
        </w:rPr>
        <w:t>steps</w:t>
      </w:r>
      <w:r w:rsidRPr="004B6742">
        <w:rPr>
          <w:rFonts w:ascii="Bahnschrift" w:hAnsi="Bahnschrift"/>
          <w:sz w:val="20"/>
          <w:szCs w:val="22"/>
          <w:lang w:val="en-US"/>
        </w:rPr>
        <w:t xml:space="preserve"> (</w:t>
      </w:r>
      <w:proofErr w:type="gramStart"/>
      <w:r w:rsidRPr="004B6742">
        <w:rPr>
          <w:rFonts w:ascii="Bahnschrift" w:hAnsi="Bahnschrift"/>
          <w:sz w:val="20"/>
          <w:szCs w:val="22"/>
          <w:lang w:val="en-US"/>
        </w:rPr>
        <w:t>e.g.</w:t>
      </w:r>
      <w:proofErr w:type="gramEnd"/>
      <w:r w:rsidRPr="004B6742">
        <w:rPr>
          <w:rFonts w:ascii="Bahnschrift" w:hAnsi="Bahnschrift"/>
          <w:sz w:val="20"/>
          <w:szCs w:val="22"/>
          <w:lang w:val="en-US"/>
        </w:rPr>
        <w:t xml:space="preserve"> Modeling) to be sent to a previous </w:t>
      </w:r>
      <w:r w:rsidR="0013086F" w:rsidRPr="004B6742">
        <w:rPr>
          <w:rFonts w:ascii="Bahnschrift" w:hAnsi="Bahnschrift"/>
          <w:sz w:val="20"/>
          <w:szCs w:val="22"/>
          <w:lang w:val="en-US"/>
        </w:rPr>
        <w:t xml:space="preserve">step </w:t>
      </w:r>
      <w:r w:rsidRPr="004B6742">
        <w:rPr>
          <w:rFonts w:ascii="Bahnschrift" w:hAnsi="Bahnschrift"/>
          <w:sz w:val="20"/>
          <w:szCs w:val="22"/>
          <w:lang w:val="en-US"/>
        </w:rPr>
        <w:t>(e.g. Data Preparation) for additional transformation</w:t>
      </w:r>
      <w:r w:rsidR="0013086F" w:rsidRPr="004B6742">
        <w:rPr>
          <w:rFonts w:ascii="Bahnschrift" w:hAnsi="Bahnschrift"/>
          <w:sz w:val="20"/>
          <w:szCs w:val="22"/>
          <w:lang w:val="en-US"/>
        </w:rPr>
        <w:t>s</w:t>
      </w:r>
      <w:r w:rsidRPr="004B6742">
        <w:rPr>
          <w:rFonts w:ascii="Bahnschrift" w:hAnsi="Bahnschrift"/>
          <w:sz w:val="20"/>
          <w:szCs w:val="22"/>
          <w:lang w:val="en-US"/>
        </w:rPr>
        <w:t xml:space="preserve">. </w:t>
      </w:r>
    </w:p>
    <w:p w14:paraId="40711B72" w14:textId="2C24E522" w:rsidR="0013086F" w:rsidRPr="004B6742" w:rsidRDefault="0013086F" w:rsidP="0013086F">
      <w:pPr>
        <w:rPr>
          <w:rFonts w:ascii="Bahnschrift" w:hAnsi="Bahnschrift"/>
          <w:b/>
          <w:bCs/>
          <w:sz w:val="20"/>
          <w:szCs w:val="20"/>
          <w:u w:val="single"/>
          <w:lang w:val="en-US"/>
        </w:rPr>
      </w:pPr>
      <w:r w:rsidRPr="004B6742">
        <w:rPr>
          <w:rFonts w:ascii="Bahnschrift" w:hAnsi="Bahnschrift"/>
          <w:b/>
          <w:bCs/>
          <w:sz w:val="20"/>
          <w:szCs w:val="20"/>
          <w:u w:val="single"/>
          <w:lang w:val="en-US"/>
        </w:rPr>
        <w:t>II.2. Feature Selection</w:t>
      </w:r>
    </w:p>
    <w:p w14:paraId="1AD66458" w14:textId="6D71E8DB" w:rsidR="00991DD1" w:rsidRPr="004B6742" w:rsidRDefault="006C6FCB" w:rsidP="0013086F">
      <w:pPr>
        <w:rPr>
          <w:rFonts w:ascii="Bahnschrift" w:hAnsi="Bahnschrift"/>
          <w:sz w:val="20"/>
          <w:szCs w:val="22"/>
          <w:lang w:val="en-US"/>
        </w:rPr>
      </w:pPr>
      <w:r w:rsidRPr="004B6742">
        <w:rPr>
          <w:rFonts w:ascii="Bahnschrift" w:hAnsi="Bahnschrift"/>
          <w:sz w:val="20"/>
          <w:szCs w:val="22"/>
          <w:lang w:val="en-US"/>
        </w:rPr>
        <w:t xml:space="preserve">Feature selection is a technique </w:t>
      </w:r>
      <w:r w:rsidR="00DC3BEB" w:rsidRPr="004B6742">
        <w:rPr>
          <w:rFonts w:ascii="Bahnschrift" w:hAnsi="Bahnschrift"/>
          <w:sz w:val="20"/>
          <w:szCs w:val="22"/>
          <w:lang w:val="en-US"/>
        </w:rPr>
        <w:t xml:space="preserve">that is performed </w:t>
      </w:r>
      <w:r w:rsidR="007165B9" w:rsidRPr="004B6742">
        <w:rPr>
          <w:rFonts w:ascii="Bahnschrift" w:hAnsi="Bahnschrift"/>
          <w:sz w:val="20"/>
          <w:szCs w:val="22"/>
          <w:lang w:val="en-US"/>
        </w:rPr>
        <w:t xml:space="preserve">to reduce dimensionality </w:t>
      </w:r>
      <w:r w:rsidR="00DC3BEB" w:rsidRPr="004B6742">
        <w:rPr>
          <w:rFonts w:ascii="Bahnschrift" w:hAnsi="Bahnschrift"/>
          <w:sz w:val="20"/>
          <w:szCs w:val="22"/>
          <w:lang w:val="en-US"/>
        </w:rPr>
        <w:t>during data preprocessing</w:t>
      </w:r>
      <w:r w:rsidR="00673F2A" w:rsidRPr="004B6742">
        <w:rPr>
          <w:rFonts w:ascii="Bahnschrift" w:hAnsi="Bahnschrift"/>
          <w:sz w:val="20"/>
          <w:szCs w:val="22"/>
          <w:lang w:val="en-US"/>
        </w:rPr>
        <w:t xml:space="preserve"> by </w:t>
      </w:r>
      <w:r w:rsidR="004601BF" w:rsidRPr="004B6742">
        <w:rPr>
          <w:rFonts w:ascii="Bahnschrift" w:hAnsi="Bahnschrift"/>
          <w:sz w:val="20"/>
          <w:szCs w:val="22"/>
          <w:lang w:val="en-US"/>
        </w:rPr>
        <w:t xml:space="preserve">selecting a subset of features </w:t>
      </w:r>
      <w:r w:rsidR="00A57885" w:rsidRPr="004B6742">
        <w:rPr>
          <w:rFonts w:ascii="Bahnschrift" w:hAnsi="Bahnschrift"/>
          <w:sz w:val="20"/>
          <w:szCs w:val="22"/>
          <w:lang w:val="en-US"/>
        </w:rPr>
        <w:t>based on their relevance</w:t>
      </w:r>
      <w:r w:rsidR="000B746C" w:rsidRPr="004B6742">
        <w:rPr>
          <w:rFonts w:ascii="Bahnschrift" w:hAnsi="Bahnschrift"/>
          <w:sz w:val="20"/>
          <w:szCs w:val="22"/>
          <w:lang w:val="en-US"/>
        </w:rPr>
        <w:t xml:space="preserve"> </w:t>
      </w:r>
      <w:r w:rsidR="00ED05A4" w:rsidRPr="004B6742">
        <w:rPr>
          <w:rFonts w:ascii="Bahnschrift" w:hAnsi="Bahnschrift"/>
          <w:sz w:val="20"/>
          <w:szCs w:val="22"/>
          <w:lang w:val="en-US"/>
        </w:rPr>
        <w:t xml:space="preserve">or redundancy </w:t>
      </w:r>
      <w:r w:rsidR="000B746C" w:rsidRPr="004B6742">
        <w:rPr>
          <w:rFonts w:ascii="Bahnschrift" w:hAnsi="Bahnschrift"/>
          <w:sz w:val="20"/>
          <w:szCs w:val="22"/>
          <w:lang w:val="en-US"/>
        </w:rPr>
        <w:t>to address the identified problem</w:t>
      </w:r>
      <w:r w:rsidR="003A00B1" w:rsidRPr="004B6742">
        <w:rPr>
          <w:rFonts w:ascii="Bahnschrift" w:hAnsi="Bahnschrift"/>
          <w:sz w:val="20"/>
          <w:szCs w:val="22"/>
          <w:lang w:val="en-US"/>
        </w:rPr>
        <w:t xml:space="preserve"> </w:t>
      </w:r>
      <w:r w:rsidR="00871323" w:rsidRPr="004B6742">
        <w:rPr>
          <w:rFonts w:ascii="Bahnschrift" w:hAnsi="Bahnschrift"/>
          <w:sz w:val="20"/>
          <w:szCs w:val="22"/>
          <w:lang w:val="en-US"/>
        </w:rPr>
        <w:fldChar w:fldCharType="begin"/>
      </w:r>
      <w:r w:rsidR="00A12EA3" w:rsidRPr="004B6742">
        <w:rPr>
          <w:rFonts w:ascii="Bahnschrift" w:hAnsi="Bahnschrift"/>
          <w:sz w:val="20"/>
          <w:szCs w:val="22"/>
          <w:lang w:val="en-US"/>
        </w:rPr>
        <w:instrText xml:space="preserve"> ADDIN ZOTERO_ITEM CSL_CITATION {"citationID":"ttPLIun0","properties":{"formattedCitation":"(Yu and Liu, 2004)","plainCitation":"(Yu and Liu, 2004)","noteIndex":0},"citationItems":[{"id":88,"uris":["http://zotero.org/users/local/NMzYWpdI/items/DQ5CU9B4"],"uri":["http://zotero.org/users/local/NMzYWpdI/items/DQ5CU9B4"],"itemData":{"id":88,"type":"article-journal","abstract":"Feature selection is applied to reduce the number of features in many applications where data has hundreds or thousands of features. Existing feature selection methods mainly focus on </w:instrText>
      </w:r>
      <w:r w:rsidR="00A12EA3" w:rsidRPr="004B6742">
        <w:rPr>
          <w:rFonts w:ascii="Arial" w:hAnsi="Arial" w:cs="Arial"/>
          <w:sz w:val="20"/>
          <w:szCs w:val="22"/>
          <w:lang w:val="en-US"/>
        </w:rPr>
        <w:instrText>ﬁ</w:instrText>
      </w:r>
      <w:r w:rsidR="00A12EA3" w:rsidRPr="004B6742">
        <w:rPr>
          <w:rFonts w:ascii="Bahnschrift" w:hAnsi="Bahnschrift"/>
          <w:sz w:val="20"/>
          <w:szCs w:val="22"/>
          <w:lang w:val="en-US"/>
        </w:rPr>
        <w:instrText>nding relevant features. In this paper, we show that feature relevance alone is insuf</w:instrText>
      </w:r>
      <w:r w:rsidR="00A12EA3" w:rsidRPr="004B6742">
        <w:rPr>
          <w:rFonts w:ascii="Arial" w:hAnsi="Arial" w:cs="Arial"/>
          <w:sz w:val="20"/>
          <w:szCs w:val="22"/>
          <w:lang w:val="en-US"/>
        </w:rPr>
        <w:instrText>ﬁ</w:instrText>
      </w:r>
      <w:r w:rsidR="00A12EA3" w:rsidRPr="004B6742">
        <w:rPr>
          <w:rFonts w:ascii="Bahnschrift" w:hAnsi="Bahnschrift"/>
          <w:sz w:val="20"/>
          <w:szCs w:val="22"/>
          <w:lang w:val="en-US"/>
        </w:rPr>
        <w:instrText>cient for ef</w:instrText>
      </w:r>
      <w:r w:rsidR="00A12EA3" w:rsidRPr="004B6742">
        <w:rPr>
          <w:rFonts w:ascii="Arial" w:hAnsi="Arial" w:cs="Arial"/>
          <w:sz w:val="20"/>
          <w:szCs w:val="22"/>
          <w:lang w:val="en-US"/>
        </w:rPr>
        <w:instrText>ﬁ</w:instrText>
      </w:r>
      <w:r w:rsidR="00A12EA3" w:rsidRPr="004B6742">
        <w:rPr>
          <w:rFonts w:ascii="Bahnschrift" w:hAnsi="Bahnschrift"/>
          <w:sz w:val="20"/>
          <w:szCs w:val="22"/>
          <w:lang w:val="en-US"/>
        </w:rPr>
        <w:instrText>cient feature selection of high-dimensional data. We de</w:instrText>
      </w:r>
      <w:r w:rsidR="00A12EA3" w:rsidRPr="004B6742">
        <w:rPr>
          <w:rFonts w:ascii="Arial" w:hAnsi="Arial" w:cs="Arial"/>
          <w:sz w:val="20"/>
          <w:szCs w:val="22"/>
          <w:lang w:val="en-US"/>
        </w:rPr>
        <w:instrText>ﬁ</w:instrText>
      </w:r>
      <w:r w:rsidR="00A12EA3" w:rsidRPr="004B6742">
        <w:rPr>
          <w:rFonts w:ascii="Bahnschrift" w:hAnsi="Bahnschrift"/>
          <w:sz w:val="20"/>
          <w:szCs w:val="22"/>
          <w:lang w:val="en-US"/>
        </w:rPr>
        <w:instrText>ne feature redundancy and propose to perform explicit redundancy analysis in feature selection. A new framework is introduced that decouples relevance analysis and redundancy analysis. We develop a correlation-based method for relevance and redundancy analysis, and conduct an empirical study of its ef</w:instrText>
      </w:r>
      <w:r w:rsidR="00A12EA3" w:rsidRPr="004B6742">
        <w:rPr>
          <w:rFonts w:ascii="Arial" w:hAnsi="Arial" w:cs="Arial"/>
          <w:sz w:val="20"/>
          <w:szCs w:val="22"/>
          <w:lang w:val="en-US"/>
        </w:rPr>
        <w:instrText>ﬁ</w:instrText>
      </w:r>
      <w:r w:rsidR="00A12EA3" w:rsidRPr="004B6742">
        <w:rPr>
          <w:rFonts w:ascii="Bahnschrift" w:hAnsi="Bahnschrift"/>
          <w:sz w:val="20"/>
          <w:szCs w:val="22"/>
          <w:lang w:val="en-US"/>
        </w:rPr>
        <w:instrText>ciency and effectiveness comparing with representative methods.","container-title":"J. Mach. Learn. Res","issue":"No Oct","language":"en","page":"1205-1224","source":"Zotero","title":"Ef</w:instrText>
      </w:r>
      <w:r w:rsidR="00A12EA3" w:rsidRPr="004B6742">
        <w:rPr>
          <w:rFonts w:ascii="Arial" w:hAnsi="Arial" w:cs="Arial"/>
          <w:sz w:val="20"/>
          <w:szCs w:val="22"/>
          <w:lang w:val="en-US"/>
        </w:rPr>
        <w:instrText>ﬁ</w:instrText>
      </w:r>
      <w:r w:rsidR="00A12EA3" w:rsidRPr="004B6742">
        <w:rPr>
          <w:rFonts w:ascii="Bahnschrift" w:hAnsi="Bahnschrift"/>
          <w:sz w:val="20"/>
          <w:szCs w:val="22"/>
          <w:lang w:val="en-US"/>
        </w:rPr>
        <w:instrText xml:space="preserve">cient Feature Selection via Analysis of Relevance and Redundancy","volume":"Vol. 5","author":[{"family":"Yu","given":"Lei"},{"family":"Liu","given":"Huan"}],"issued":{"date-parts":[["2004"]]}}}],"schema":"https://github.com/citation-style-language/schema/raw/master/csl-citation.json"} </w:instrText>
      </w:r>
      <w:r w:rsidR="00871323" w:rsidRPr="004B6742">
        <w:rPr>
          <w:rFonts w:ascii="Bahnschrift" w:hAnsi="Bahnschrift"/>
          <w:sz w:val="20"/>
          <w:szCs w:val="22"/>
          <w:lang w:val="en-US"/>
        </w:rPr>
        <w:fldChar w:fldCharType="separate"/>
      </w:r>
      <w:r w:rsidR="00A12EA3" w:rsidRPr="004B6742">
        <w:rPr>
          <w:rFonts w:ascii="Bahnschrift" w:hAnsi="Bahnschrift"/>
          <w:sz w:val="20"/>
          <w:szCs w:val="22"/>
          <w:lang w:val="en-US"/>
        </w:rPr>
        <w:t>(Yu and Liu, 2004)</w:t>
      </w:r>
      <w:r w:rsidR="00871323" w:rsidRPr="004B6742">
        <w:rPr>
          <w:rFonts w:ascii="Bahnschrift" w:hAnsi="Bahnschrift"/>
          <w:sz w:val="20"/>
          <w:szCs w:val="22"/>
          <w:lang w:val="en-US"/>
        </w:rPr>
        <w:fldChar w:fldCharType="end"/>
      </w:r>
      <w:r w:rsidR="000B746C" w:rsidRPr="004B6742">
        <w:rPr>
          <w:rFonts w:ascii="Bahnschrift" w:hAnsi="Bahnschrift"/>
          <w:sz w:val="20"/>
          <w:szCs w:val="22"/>
          <w:lang w:val="en-US"/>
        </w:rPr>
        <w:t>.</w:t>
      </w:r>
      <w:r w:rsidR="007165B9" w:rsidRPr="004B6742">
        <w:rPr>
          <w:rFonts w:ascii="Bahnschrift" w:hAnsi="Bahnschrift"/>
          <w:sz w:val="20"/>
          <w:szCs w:val="22"/>
          <w:lang w:val="en-US"/>
        </w:rPr>
        <w:t xml:space="preserve"> </w:t>
      </w:r>
      <w:r w:rsidR="00FE223A" w:rsidRPr="004B6742">
        <w:rPr>
          <w:rFonts w:ascii="Bahnschrift" w:hAnsi="Bahnschrift"/>
          <w:sz w:val="20"/>
          <w:szCs w:val="22"/>
          <w:lang w:val="en-US"/>
        </w:rPr>
        <w:t xml:space="preserve">Feature selection models and algorithms can be </w:t>
      </w:r>
      <w:r w:rsidR="00991DD1" w:rsidRPr="004B6742">
        <w:rPr>
          <w:rFonts w:ascii="Bahnschrift" w:hAnsi="Bahnschrift"/>
          <w:sz w:val="20"/>
          <w:szCs w:val="22"/>
          <w:lang w:val="en-US"/>
        </w:rPr>
        <w:t>grouped in</w:t>
      </w:r>
      <w:r w:rsidR="00A12EA3" w:rsidRPr="004B6742">
        <w:rPr>
          <w:rFonts w:ascii="Bahnschrift" w:hAnsi="Bahnschrift"/>
          <w:sz w:val="20"/>
          <w:szCs w:val="22"/>
          <w:lang w:val="en-US"/>
        </w:rPr>
        <w:t>to</w:t>
      </w:r>
      <w:r w:rsidR="00991DD1" w:rsidRPr="004B6742">
        <w:rPr>
          <w:rFonts w:ascii="Bahnschrift" w:hAnsi="Bahnschrift"/>
          <w:sz w:val="20"/>
          <w:szCs w:val="22"/>
          <w:lang w:val="en-US"/>
        </w:rPr>
        <w:t xml:space="preserve"> 3 distinct categories:</w:t>
      </w:r>
    </w:p>
    <w:p w14:paraId="448808FC" w14:textId="48308A24" w:rsidR="002A3FBE" w:rsidRPr="004B6742" w:rsidRDefault="00991DD1" w:rsidP="00246923">
      <w:pPr>
        <w:pStyle w:val="PargrafodaLista"/>
        <w:numPr>
          <w:ilvl w:val="0"/>
          <w:numId w:val="7"/>
        </w:numPr>
        <w:rPr>
          <w:rFonts w:ascii="Bahnschrift" w:hAnsi="Bahnschrift"/>
          <w:sz w:val="20"/>
          <w:szCs w:val="22"/>
          <w:lang w:val="en-US"/>
        </w:rPr>
      </w:pPr>
      <w:r w:rsidRPr="004B6742">
        <w:rPr>
          <w:rFonts w:ascii="Bahnschrift" w:hAnsi="Bahnschrift"/>
          <w:sz w:val="20"/>
          <w:szCs w:val="22"/>
          <w:lang w:val="en-US"/>
        </w:rPr>
        <w:t xml:space="preserve">Filter </w:t>
      </w:r>
      <w:r w:rsidR="003C4AA2" w:rsidRPr="004B6742">
        <w:rPr>
          <w:rFonts w:ascii="Bahnschrift" w:hAnsi="Bahnschrift"/>
          <w:sz w:val="20"/>
          <w:szCs w:val="22"/>
          <w:lang w:val="en-US"/>
        </w:rPr>
        <w:t>m</w:t>
      </w:r>
      <w:r w:rsidRPr="004B6742">
        <w:rPr>
          <w:rFonts w:ascii="Bahnschrift" w:hAnsi="Bahnschrift"/>
          <w:sz w:val="20"/>
          <w:szCs w:val="22"/>
          <w:lang w:val="en-US"/>
        </w:rPr>
        <w:t xml:space="preserve">ethods, </w:t>
      </w:r>
      <w:r w:rsidR="006459AA" w:rsidRPr="004B6742">
        <w:rPr>
          <w:rFonts w:ascii="Bahnschrift" w:hAnsi="Bahnschrift"/>
          <w:sz w:val="20"/>
          <w:szCs w:val="22"/>
          <w:lang w:val="en-US"/>
        </w:rPr>
        <w:t xml:space="preserve">in which the </w:t>
      </w:r>
      <w:r w:rsidR="006459AA" w:rsidRPr="004B6742">
        <w:rPr>
          <w:rFonts w:ascii="Bahnschrift" w:hAnsi="Bahnschrift"/>
          <w:i/>
          <w:iCs/>
          <w:sz w:val="20"/>
          <w:szCs w:val="22"/>
          <w:lang w:val="en-US"/>
        </w:rPr>
        <w:t>best features</w:t>
      </w:r>
      <w:r w:rsidR="006459AA" w:rsidRPr="004B6742">
        <w:rPr>
          <w:rFonts w:ascii="Bahnschrift" w:hAnsi="Bahnschrift"/>
          <w:sz w:val="20"/>
          <w:szCs w:val="22"/>
          <w:lang w:val="en-US"/>
        </w:rPr>
        <w:t xml:space="preserve"> are determined </w:t>
      </w:r>
      <w:r w:rsidR="009D6788" w:rsidRPr="004B6742">
        <w:rPr>
          <w:rFonts w:ascii="Bahnschrift" w:hAnsi="Bahnschrift"/>
          <w:sz w:val="20"/>
          <w:szCs w:val="22"/>
          <w:lang w:val="en-US"/>
        </w:rPr>
        <w:t>and selected according</w:t>
      </w:r>
      <w:r w:rsidR="006459AA" w:rsidRPr="004B6742">
        <w:rPr>
          <w:rFonts w:ascii="Bahnschrift" w:hAnsi="Bahnschrift"/>
          <w:sz w:val="20"/>
          <w:szCs w:val="22"/>
          <w:lang w:val="en-US"/>
        </w:rPr>
        <w:t xml:space="preserve"> to </w:t>
      </w:r>
      <w:r w:rsidR="00E56236" w:rsidRPr="004B6742">
        <w:rPr>
          <w:rFonts w:ascii="Bahnschrift" w:hAnsi="Bahnschrift"/>
          <w:sz w:val="20"/>
          <w:szCs w:val="22"/>
          <w:lang w:val="en-US"/>
        </w:rPr>
        <w:t xml:space="preserve">one </w:t>
      </w:r>
      <w:r w:rsidR="009D6788" w:rsidRPr="004B6742">
        <w:rPr>
          <w:rFonts w:ascii="Bahnschrift" w:hAnsi="Bahnschrift"/>
          <w:sz w:val="20"/>
          <w:szCs w:val="22"/>
          <w:lang w:val="en-US"/>
        </w:rPr>
        <w:t>or more</w:t>
      </w:r>
      <w:r w:rsidR="006459AA" w:rsidRPr="004B6742">
        <w:rPr>
          <w:rFonts w:ascii="Bahnschrift" w:hAnsi="Bahnschrift"/>
          <w:sz w:val="20"/>
          <w:szCs w:val="22"/>
          <w:lang w:val="en-US"/>
        </w:rPr>
        <w:t xml:space="preserve"> statistical </w:t>
      </w:r>
      <w:r w:rsidR="003708E4" w:rsidRPr="004B6742">
        <w:rPr>
          <w:rFonts w:ascii="Bahnschrift" w:hAnsi="Bahnschrift"/>
          <w:sz w:val="20"/>
          <w:szCs w:val="22"/>
          <w:lang w:val="en-US"/>
        </w:rPr>
        <w:t>measure</w:t>
      </w:r>
      <w:r w:rsidR="0096090C" w:rsidRPr="004B6742">
        <w:rPr>
          <w:rFonts w:ascii="Bahnschrift" w:hAnsi="Bahnschrift"/>
          <w:sz w:val="20"/>
          <w:szCs w:val="22"/>
          <w:lang w:val="en-US"/>
        </w:rPr>
        <w:t>s</w:t>
      </w:r>
      <w:r w:rsidR="003708E4" w:rsidRPr="004B6742">
        <w:rPr>
          <w:rFonts w:ascii="Bahnschrift" w:hAnsi="Bahnschrift"/>
          <w:sz w:val="20"/>
          <w:szCs w:val="22"/>
          <w:lang w:val="en-US"/>
        </w:rPr>
        <w:t xml:space="preserve"> like Pearson correlation</w:t>
      </w:r>
      <w:r w:rsidR="0096090C" w:rsidRPr="004B6742">
        <w:rPr>
          <w:rFonts w:ascii="Bahnschrift" w:hAnsi="Bahnschrift"/>
          <w:sz w:val="20"/>
          <w:szCs w:val="22"/>
          <w:lang w:val="en-US"/>
        </w:rPr>
        <w:t xml:space="preserve"> or Chi-Square</w:t>
      </w:r>
      <w:r w:rsidR="006163A1" w:rsidRPr="004B6742">
        <w:rPr>
          <w:rFonts w:ascii="Bahnschrift" w:hAnsi="Bahnschrift"/>
          <w:sz w:val="20"/>
          <w:szCs w:val="22"/>
          <w:lang w:val="en-US"/>
        </w:rPr>
        <w:t xml:space="preserve">. These </w:t>
      </w:r>
      <w:r w:rsidR="00E56236" w:rsidRPr="004B6742">
        <w:rPr>
          <w:rFonts w:ascii="Bahnschrift" w:hAnsi="Bahnschrift"/>
          <w:sz w:val="20"/>
          <w:szCs w:val="22"/>
          <w:lang w:val="en-US"/>
        </w:rPr>
        <w:t xml:space="preserve">are </w:t>
      </w:r>
      <w:r w:rsidR="009D6788" w:rsidRPr="004B6742">
        <w:rPr>
          <w:rFonts w:ascii="Bahnschrift" w:hAnsi="Bahnschrift"/>
          <w:sz w:val="20"/>
          <w:szCs w:val="22"/>
          <w:lang w:val="en-US"/>
        </w:rPr>
        <w:t xml:space="preserve">faster </w:t>
      </w:r>
      <w:r w:rsidR="0096090C" w:rsidRPr="004B6742">
        <w:rPr>
          <w:rFonts w:ascii="Bahnschrift" w:hAnsi="Bahnschrift"/>
          <w:sz w:val="20"/>
          <w:szCs w:val="22"/>
          <w:lang w:val="en-US"/>
        </w:rPr>
        <w:t>and</w:t>
      </w:r>
      <w:r w:rsidR="006163A1" w:rsidRPr="004B6742">
        <w:rPr>
          <w:rFonts w:ascii="Bahnschrift" w:hAnsi="Bahnschrift"/>
          <w:sz w:val="20"/>
          <w:szCs w:val="22"/>
          <w:lang w:val="en-US"/>
        </w:rPr>
        <w:t xml:space="preserve"> computationally </w:t>
      </w:r>
      <w:r w:rsidR="0096090C" w:rsidRPr="004B6742">
        <w:rPr>
          <w:rFonts w:ascii="Bahnschrift" w:hAnsi="Bahnschrift"/>
          <w:sz w:val="20"/>
          <w:szCs w:val="22"/>
          <w:lang w:val="en-US"/>
        </w:rPr>
        <w:t xml:space="preserve">more </w:t>
      </w:r>
      <w:r w:rsidR="006163A1" w:rsidRPr="004B6742">
        <w:rPr>
          <w:rFonts w:ascii="Bahnschrift" w:hAnsi="Bahnschrift"/>
          <w:sz w:val="20"/>
          <w:szCs w:val="22"/>
          <w:lang w:val="en-US"/>
        </w:rPr>
        <w:t>efficient</w:t>
      </w:r>
      <w:r w:rsidR="00F6120E" w:rsidRPr="004B6742">
        <w:rPr>
          <w:rFonts w:ascii="Bahnschrift" w:hAnsi="Bahnschrift"/>
          <w:sz w:val="20"/>
          <w:szCs w:val="22"/>
          <w:lang w:val="en-US"/>
        </w:rPr>
        <w:t xml:space="preserve"> but tend</w:t>
      </w:r>
      <w:r w:rsidR="007C2973" w:rsidRPr="004B6742">
        <w:rPr>
          <w:rFonts w:ascii="Bahnschrift" w:hAnsi="Bahnschrift"/>
          <w:sz w:val="20"/>
          <w:szCs w:val="22"/>
          <w:lang w:val="en-US"/>
        </w:rPr>
        <w:t xml:space="preserve"> to ignore unobserved latent patterns between features</w:t>
      </w:r>
      <w:r w:rsidR="002A3FBE" w:rsidRPr="004B6742">
        <w:rPr>
          <w:rFonts w:ascii="Bahnschrift" w:hAnsi="Bahnschrift"/>
          <w:sz w:val="20"/>
          <w:szCs w:val="22"/>
          <w:lang w:val="en-US"/>
        </w:rPr>
        <w:t>.</w:t>
      </w:r>
    </w:p>
    <w:p w14:paraId="61B73FA0" w14:textId="6666E809" w:rsidR="00A12EA3" w:rsidRPr="004B6742" w:rsidRDefault="00F7473F" w:rsidP="00246923">
      <w:pPr>
        <w:pStyle w:val="PargrafodaLista"/>
        <w:numPr>
          <w:ilvl w:val="0"/>
          <w:numId w:val="7"/>
        </w:numPr>
        <w:rPr>
          <w:rFonts w:ascii="Bahnschrift" w:hAnsi="Bahnschrift"/>
          <w:sz w:val="20"/>
          <w:szCs w:val="22"/>
          <w:lang w:val="en-US"/>
        </w:rPr>
      </w:pPr>
      <w:r w:rsidRPr="004B6742">
        <w:rPr>
          <w:rFonts w:ascii="Bahnschrift" w:hAnsi="Bahnschrift"/>
          <w:sz w:val="20"/>
          <w:szCs w:val="22"/>
          <w:lang w:val="en-US"/>
        </w:rPr>
        <w:t xml:space="preserve">Wrapper methods are </w:t>
      </w:r>
      <w:r w:rsidR="00EF1F7E" w:rsidRPr="004B6742">
        <w:rPr>
          <w:rFonts w:ascii="Bahnschrift" w:hAnsi="Bahnschrift"/>
          <w:sz w:val="20"/>
          <w:szCs w:val="22"/>
          <w:lang w:val="en-US"/>
        </w:rPr>
        <w:t>black box solutions</w:t>
      </w:r>
      <w:r w:rsidR="002038E6" w:rsidRPr="004B6742">
        <w:rPr>
          <w:rFonts w:ascii="Bahnschrift" w:hAnsi="Bahnschrift"/>
          <w:sz w:val="20"/>
          <w:szCs w:val="22"/>
          <w:lang w:val="en-US"/>
        </w:rPr>
        <w:t xml:space="preserve"> where </w:t>
      </w:r>
      <w:r w:rsidR="00060BCB" w:rsidRPr="004B6742">
        <w:rPr>
          <w:rFonts w:ascii="Bahnschrift" w:hAnsi="Bahnschrift"/>
          <w:sz w:val="20"/>
          <w:szCs w:val="22"/>
          <w:lang w:val="en-US"/>
        </w:rPr>
        <w:t>inductive algorithms s</w:t>
      </w:r>
      <w:r w:rsidR="005B3C7F" w:rsidRPr="004B6742">
        <w:rPr>
          <w:rFonts w:ascii="Bahnschrift" w:hAnsi="Bahnschrift"/>
          <w:sz w:val="20"/>
          <w:szCs w:val="22"/>
          <w:lang w:val="en-US"/>
        </w:rPr>
        <w:t>elect subsets of features</w:t>
      </w:r>
      <w:r w:rsidR="00D52218">
        <w:rPr>
          <w:rFonts w:ascii="Bahnschrift" w:hAnsi="Bahnschrift"/>
          <w:sz w:val="20"/>
          <w:szCs w:val="22"/>
          <w:lang w:val="en-US"/>
        </w:rPr>
        <w:t>,</w:t>
      </w:r>
      <w:r w:rsidR="00060BCB" w:rsidRPr="004B6742">
        <w:rPr>
          <w:rFonts w:ascii="Bahnschrift" w:hAnsi="Bahnschrift"/>
          <w:sz w:val="20"/>
          <w:szCs w:val="22"/>
          <w:lang w:val="en-US"/>
        </w:rPr>
        <w:t xml:space="preserve"> </w:t>
      </w:r>
      <w:r w:rsidR="005B3C7F" w:rsidRPr="004B6742">
        <w:rPr>
          <w:rFonts w:ascii="Bahnschrift" w:hAnsi="Bahnschrift"/>
          <w:sz w:val="20"/>
          <w:szCs w:val="22"/>
          <w:lang w:val="en-US"/>
        </w:rPr>
        <w:t xml:space="preserve">and </w:t>
      </w:r>
      <w:r w:rsidR="0078252B" w:rsidRPr="004B6742">
        <w:rPr>
          <w:rFonts w:ascii="Bahnschrift" w:hAnsi="Bahnschrift"/>
          <w:sz w:val="20"/>
          <w:szCs w:val="22"/>
          <w:lang w:val="en-US"/>
        </w:rPr>
        <w:t xml:space="preserve">later </w:t>
      </w:r>
      <w:r w:rsidR="00DC1F37" w:rsidRPr="004B6742">
        <w:rPr>
          <w:rFonts w:ascii="Bahnschrift" w:hAnsi="Bahnschrift"/>
          <w:sz w:val="20"/>
          <w:szCs w:val="22"/>
          <w:lang w:val="en-US"/>
        </w:rPr>
        <w:t xml:space="preserve">assess whether to add or remove features </w:t>
      </w:r>
      <w:r w:rsidR="0078252B" w:rsidRPr="004B6742">
        <w:rPr>
          <w:rFonts w:ascii="Bahnschrift" w:hAnsi="Bahnschrift"/>
          <w:sz w:val="20"/>
          <w:szCs w:val="22"/>
          <w:lang w:val="en-US"/>
        </w:rPr>
        <w:t>from the subset.</w:t>
      </w:r>
      <w:r w:rsidR="002B7984" w:rsidRPr="004B6742">
        <w:rPr>
          <w:rFonts w:ascii="Bahnschrift" w:hAnsi="Bahnschrift"/>
          <w:sz w:val="20"/>
          <w:szCs w:val="22"/>
          <w:lang w:val="en-US"/>
        </w:rPr>
        <w:t xml:space="preserve"> </w:t>
      </w:r>
      <w:r w:rsidR="00E56236" w:rsidRPr="004B6742">
        <w:rPr>
          <w:rFonts w:ascii="Bahnschrift" w:hAnsi="Bahnschrift"/>
          <w:sz w:val="20"/>
          <w:szCs w:val="22"/>
          <w:lang w:val="en-US"/>
        </w:rPr>
        <w:t>These methods</w:t>
      </w:r>
      <w:r w:rsidR="002B7984" w:rsidRPr="004B6742">
        <w:rPr>
          <w:rFonts w:ascii="Bahnschrift" w:hAnsi="Bahnschrift"/>
          <w:sz w:val="20"/>
          <w:szCs w:val="22"/>
          <w:lang w:val="en-US"/>
        </w:rPr>
        <w:t xml:space="preserve"> tend to be more accurate than filter methods at the expense of being slower and more deman</w:t>
      </w:r>
      <w:r w:rsidR="00A12EA3" w:rsidRPr="004B6742">
        <w:rPr>
          <w:rFonts w:ascii="Bahnschrift" w:hAnsi="Bahnschrift"/>
          <w:sz w:val="20"/>
          <w:szCs w:val="22"/>
          <w:lang w:val="en-US"/>
        </w:rPr>
        <w:t>d</w:t>
      </w:r>
      <w:r w:rsidR="002B7984" w:rsidRPr="004B6742">
        <w:rPr>
          <w:rFonts w:ascii="Bahnschrift" w:hAnsi="Bahnschrift"/>
          <w:sz w:val="20"/>
          <w:szCs w:val="22"/>
          <w:lang w:val="en-US"/>
        </w:rPr>
        <w:t>ing</w:t>
      </w:r>
      <w:r w:rsidR="00A12EA3" w:rsidRPr="004B6742">
        <w:rPr>
          <w:rFonts w:ascii="Bahnschrift" w:hAnsi="Bahnschrift"/>
          <w:sz w:val="20"/>
          <w:szCs w:val="22"/>
          <w:lang w:val="en-US"/>
        </w:rPr>
        <w:t>.</w:t>
      </w:r>
      <w:r w:rsidR="008A6269" w:rsidRPr="004B6742">
        <w:rPr>
          <w:rFonts w:ascii="Bahnschrift" w:hAnsi="Bahnschrift"/>
          <w:sz w:val="20"/>
          <w:szCs w:val="22"/>
          <w:lang w:val="en-US"/>
        </w:rPr>
        <w:t xml:space="preserve"> </w:t>
      </w:r>
      <w:r w:rsidR="000E5BDD" w:rsidRPr="004B6742">
        <w:rPr>
          <w:rFonts w:ascii="Bahnschrift" w:hAnsi="Bahnschrift"/>
          <w:sz w:val="20"/>
          <w:szCs w:val="22"/>
          <w:lang w:val="en-US"/>
        </w:rPr>
        <w:t>E.g.: t</w:t>
      </w:r>
      <w:r w:rsidR="00633F4E" w:rsidRPr="004B6742">
        <w:rPr>
          <w:rFonts w:ascii="Bahnschrift" w:hAnsi="Bahnschrift"/>
          <w:sz w:val="20"/>
          <w:szCs w:val="22"/>
          <w:lang w:val="en-US"/>
        </w:rPr>
        <w:t>he sci-kit learn (</w:t>
      </w:r>
      <w:proofErr w:type="spellStart"/>
      <w:r w:rsidR="00633F4E" w:rsidRPr="004B6742">
        <w:rPr>
          <w:rFonts w:ascii="Bahnschrift" w:hAnsi="Bahnschrift"/>
          <w:sz w:val="20"/>
          <w:szCs w:val="22"/>
          <w:lang w:val="en-US"/>
        </w:rPr>
        <w:t>SKlearn</w:t>
      </w:r>
      <w:proofErr w:type="spellEnd"/>
      <w:r w:rsidR="00633F4E" w:rsidRPr="004B6742">
        <w:rPr>
          <w:rFonts w:ascii="Bahnschrift" w:hAnsi="Bahnschrift"/>
          <w:sz w:val="20"/>
          <w:szCs w:val="22"/>
          <w:lang w:val="en-US"/>
        </w:rPr>
        <w:t>)</w:t>
      </w:r>
      <w:r w:rsidR="00633F4E" w:rsidRPr="004B6742">
        <w:rPr>
          <w:rFonts w:ascii="Bahnschrift" w:hAnsi="Bahnschrift"/>
          <w:i/>
          <w:iCs/>
          <w:sz w:val="20"/>
          <w:szCs w:val="22"/>
          <w:lang w:val="en-US"/>
        </w:rPr>
        <w:t xml:space="preserve"> </w:t>
      </w:r>
      <w:r w:rsidR="00633F4E" w:rsidRPr="004B6742">
        <w:rPr>
          <w:rFonts w:ascii="Bahnschrift" w:hAnsi="Bahnschrift"/>
          <w:sz w:val="20"/>
          <w:szCs w:val="22"/>
          <w:lang w:val="en-US"/>
        </w:rPr>
        <w:t xml:space="preserve">Select K-Best </w:t>
      </w:r>
      <w:r w:rsidR="000E5BDD" w:rsidRPr="004B6742">
        <w:rPr>
          <w:rFonts w:ascii="Bahnschrift" w:hAnsi="Bahnschrift"/>
          <w:sz w:val="20"/>
          <w:szCs w:val="22"/>
          <w:lang w:val="en-US"/>
        </w:rPr>
        <w:t xml:space="preserve">method (which </w:t>
      </w:r>
      <w:proofErr w:type="gramStart"/>
      <w:r w:rsidR="000E5BDD" w:rsidRPr="004B6742">
        <w:rPr>
          <w:rFonts w:ascii="Bahnschrift" w:hAnsi="Bahnschrift"/>
          <w:sz w:val="20"/>
          <w:szCs w:val="22"/>
          <w:lang w:val="en-US"/>
        </w:rPr>
        <w:t>we’ve</w:t>
      </w:r>
      <w:proofErr w:type="gramEnd"/>
      <w:r w:rsidR="000E5BDD" w:rsidRPr="004B6742">
        <w:rPr>
          <w:rFonts w:ascii="Bahnschrift" w:hAnsi="Bahnschrift"/>
          <w:sz w:val="20"/>
          <w:szCs w:val="22"/>
          <w:lang w:val="en-US"/>
        </w:rPr>
        <w:t xml:space="preserve"> used for feature selection</w:t>
      </w:r>
      <w:r w:rsidR="004D7A52" w:rsidRPr="004B6742">
        <w:rPr>
          <w:rFonts w:ascii="Bahnschrift" w:hAnsi="Bahnschrift"/>
          <w:sz w:val="20"/>
          <w:szCs w:val="22"/>
          <w:lang w:val="en-US"/>
        </w:rPr>
        <w:t xml:space="preserve"> of </w:t>
      </w:r>
      <w:r w:rsidR="00D52218">
        <w:rPr>
          <w:rFonts w:ascii="Bahnschrift" w:hAnsi="Bahnschrift"/>
          <w:sz w:val="20"/>
          <w:szCs w:val="22"/>
          <w:lang w:val="en-US"/>
        </w:rPr>
        <w:t xml:space="preserve">the </w:t>
      </w:r>
      <w:r w:rsidR="004D7A52" w:rsidRPr="004B6742">
        <w:rPr>
          <w:rFonts w:ascii="Bahnschrift" w:hAnsi="Bahnschrift"/>
          <w:sz w:val="20"/>
          <w:szCs w:val="22"/>
          <w:lang w:val="en-US"/>
        </w:rPr>
        <w:t>census data</w:t>
      </w:r>
      <w:r w:rsidR="000E5BDD" w:rsidRPr="004B6742">
        <w:rPr>
          <w:rFonts w:ascii="Bahnschrift" w:hAnsi="Bahnschrift"/>
          <w:sz w:val="20"/>
          <w:szCs w:val="22"/>
          <w:lang w:val="en-US"/>
        </w:rPr>
        <w:t xml:space="preserve">) </w:t>
      </w:r>
      <w:r w:rsidR="00CF2895" w:rsidRPr="004B6742">
        <w:rPr>
          <w:rFonts w:ascii="Bahnschrift" w:hAnsi="Bahnschrift"/>
          <w:sz w:val="20"/>
          <w:szCs w:val="22"/>
          <w:lang w:val="en-US"/>
        </w:rPr>
        <w:t xml:space="preserve">is a </w:t>
      </w:r>
      <w:r w:rsidR="00CF2895" w:rsidRPr="004B6742">
        <w:rPr>
          <w:rFonts w:ascii="Bahnschrift" w:hAnsi="Bahnschrift"/>
          <w:i/>
          <w:iCs/>
          <w:sz w:val="20"/>
          <w:szCs w:val="22"/>
          <w:lang w:val="en-US"/>
        </w:rPr>
        <w:t xml:space="preserve">wrapper </w:t>
      </w:r>
      <w:r w:rsidR="00CF2895" w:rsidRPr="004B6742">
        <w:rPr>
          <w:rFonts w:ascii="Bahnschrift" w:hAnsi="Bahnschrift"/>
          <w:sz w:val="20"/>
          <w:szCs w:val="22"/>
          <w:lang w:val="en-US"/>
        </w:rPr>
        <w:t xml:space="preserve">that </w:t>
      </w:r>
      <w:r w:rsidR="000E5BDD" w:rsidRPr="004B6742">
        <w:rPr>
          <w:rFonts w:ascii="Bahnschrift" w:hAnsi="Bahnschrift"/>
          <w:sz w:val="20"/>
          <w:szCs w:val="22"/>
          <w:lang w:val="en-US"/>
        </w:rPr>
        <w:t xml:space="preserve">calculates a score </w:t>
      </w:r>
      <w:r w:rsidR="00D84219" w:rsidRPr="004B6742">
        <w:rPr>
          <w:rFonts w:ascii="Bahnschrift" w:hAnsi="Bahnschrift"/>
          <w:sz w:val="20"/>
          <w:szCs w:val="22"/>
          <w:lang w:val="en-US"/>
        </w:rPr>
        <w:t>and returns the k features</w:t>
      </w:r>
      <w:r w:rsidR="00CF2895" w:rsidRPr="004B6742">
        <w:rPr>
          <w:rFonts w:ascii="Bahnschrift" w:hAnsi="Bahnschrift"/>
          <w:sz w:val="20"/>
          <w:szCs w:val="22"/>
          <w:lang w:val="en-US"/>
        </w:rPr>
        <w:t xml:space="preserve"> with the highest scores.</w:t>
      </w:r>
      <w:r w:rsidR="000E5BDD" w:rsidRPr="004B6742">
        <w:rPr>
          <w:rFonts w:ascii="Bahnschrift" w:hAnsi="Bahnschrift"/>
          <w:sz w:val="20"/>
          <w:szCs w:val="22"/>
          <w:lang w:val="en-US"/>
        </w:rPr>
        <w:t xml:space="preserve"> </w:t>
      </w:r>
    </w:p>
    <w:p w14:paraId="721F4D91" w14:textId="14E09137" w:rsidR="00AE046D" w:rsidRPr="004B6742" w:rsidRDefault="00A12EA3" w:rsidP="00246923">
      <w:pPr>
        <w:pStyle w:val="PargrafodaLista"/>
        <w:numPr>
          <w:ilvl w:val="0"/>
          <w:numId w:val="7"/>
        </w:numPr>
        <w:rPr>
          <w:rFonts w:ascii="Bahnschrift" w:hAnsi="Bahnschrift"/>
          <w:sz w:val="20"/>
          <w:szCs w:val="22"/>
          <w:lang w:val="en-US"/>
        </w:rPr>
      </w:pPr>
      <w:r w:rsidRPr="004B6742">
        <w:rPr>
          <w:rFonts w:ascii="Bahnschrift" w:hAnsi="Bahnschrift"/>
          <w:sz w:val="20"/>
          <w:szCs w:val="22"/>
          <w:lang w:val="en-US"/>
        </w:rPr>
        <w:t>Embedded methods perform feature selection during model training phases which allows these methods to be as accurate as wrapper methods</w:t>
      </w:r>
      <w:r w:rsidR="00D52218">
        <w:rPr>
          <w:rFonts w:ascii="Bahnschrift" w:hAnsi="Bahnschrift"/>
          <w:sz w:val="20"/>
          <w:szCs w:val="22"/>
          <w:lang w:val="en-US"/>
        </w:rPr>
        <w:t>,</w:t>
      </w:r>
      <w:r w:rsidRPr="004B6742">
        <w:rPr>
          <w:rFonts w:ascii="Bahnschrift" w:hAnsi="Bahnschrift"/>
          <w:sz w:val="20"/>
          <w:szCs w:val="22"/>
          <w:lang w:val="en-US"/>
        </w:rPr>
        <w:t xml:space="preserve"> while simultaneously lighter than them. However, </w:t>
      </w:r>
      <w:r w:rsidR="00231AC0" w:rsidRPr="004B6742">
        <w:rPr>
          <w:rFonts w:ascii="Bahnschrift" w:hAnsi="Bahnschrift"/>
          <w:sz w:val="20"/>
          <w:szCs w:val="22"/>
          <w:lang w:val="en-US"/>
        </w:rPr>
        <w:t xml:space="preserve">reviews of the </w:t>
      </w:r>
      <w:r w:rsidRPr="004B6742">
        <w:rPr>
          <w:rFonts w:ascii="Bahnschrift" w:hAnsi="Bahnschrift"/>
          <w:sz w:val="20"/>
          <w:szCs w:val="22"/>
          <w:lang w:val="en-US"/>
        </w:rPr>
        <w:t xml:space="preserve">literature </w:t>
      </w:r>
      <w:r w:rsidR="00231AC0" w:rsidRPr="004B6742">
        <w:rPr>
          <w:rFonts w:ascii="Bahnschrift" w:hAnsi="Bahnschrift"/>
          <w:sz w:val="20"/>
          <w:szCs w:val="22"/>
          <w:lang w:val="en-US"/>
        </w:rPr>
        <w:t>note</w:t>
      </w:r>
      <w:r w:rsidRPr="004B6742">
        <w:rPr>
          <w:rFonts w:ascii="Bahnschrift" w:hAnsi="Bahnschrift"/>
          <w:sz w:val="20"/>
          <w:szCs w:val="22"/>
          <w:lang w:val="en-US"/>
        </w:rPr>
        <w:t xml:space="preserve"> some concerns with the suitability of these methods to handle high dimensional data </w:t>
      </w:r>
      <w:r w:rsidR="00231AC0" w:rsidRPr="004B6742">
        <w:rPr>
          <w:rFonts w:ascii="Bahnschrift" w:hAnsi="Bahnschrift"/>
          <w:sz w:val="20"/>
          <w:szCs w:val="22"/>
          <w:lang w:val="en-US"/>
        </w:rPr>
        <w:fldChar w:fldCharType="begin"/>
      </w:r>
      <w:r w:rsidR="00231AC0" w:rsidRPr="004B6742">
        <w:rPr>
          <w:rFonts w:ascii="Bahnschrift" w:hAnsi="Bahnschrift"/>
          <w:sz w:val="20"/>
          <w:szCs w:val="22"/>
          <w:lang w:val="en-US"/>
        </w:rPr>
        <w:instrText xml:space="preserve"> ADDIN ZOTERO_ITEM CSL_CITATION {"citationID":"UBYeWDxJ","properties":{"formattedCitation":"(Venkatesh and Anuradha, 2019)","plainCitation":"(Venkatesh and Anuradha, 2019)","noteIndex":0},"citationItems":[{"id":15,"uris":["http://zotero.org/users/local/NMzYWpdI/items/E5QKUKSS"],"uri":["http://zotero.org/users/local/NMzYWpdI/items/E5QKUKSS"],"itemData":{"id":15,"type":"article-journal","abstract":"Nowadays, being in digital era the data generated by various applications are increasing drastically both row-wise and column wise; this creates a bottleneck for analytics and also increases the burden of machine learning algorithms that work for pattern recognition. This cause of dimensionality can be handled through reduction techniques. The Dimensionality Reduction (DR) can be handled in two ways namely Feature Selection (FS) and Feature Extraction (FE). This paper focuses on a survey of feature selection methods, from this extensive survey we can conclude that most of the FS methods use static data. However, after the emergence of IoT and web-based applications, the data are generated dynamically and grow in a fast rate, so it is likely to have noisy data, it also hinders the performance of the algorithm. With the increase in the size of the data set, the scalability of the FS methods becomes jeopardized. So the existing DR algorithms do not address the issues with the dynamic data. Using FS methods not only reduces the burden of the data but also avoids overfitting of the model.","container-title":"Cybernetics and Information Technologies","DOI":"10.2478/cait-2019-0001","ISSN":"1314-4081","issue":"1","language":"en","page":"3-26","source":"DOI.org (Crossref)","title":"A Review of Feature Selection and Its Methods","volume":"19","author":[{"family":"Venkatesh","given":"B."},{"family":"Anuradha","given":"J."}],"issued":{"date-parts":[["2019",3,1]]}}}],"schema":"https://github.com/citation-style-language/schema/raw/master/csl-citation.json"} </w:instrText>
      </w:r>
      <w:r w:rsidR="00231AC0" w:rsidRPr="004B6742">
        <w:rPr>
          <w:rFonts w:ascii="Bahnschrift" w:hAnsi="Bahnschrift"/>
          <w:sz w:val="20"/>
          <w:szCs w:val="22"/>
          <w:lang w:val="en-US"/>
        </w:rPr>
        <w:fldChar w:fldCharType="separate"/>
      </w:r>
      <w:r w:rsidR="00231AC0" w:rsidRPr="004B6742">
        <w:rPr>
          <w:rFonts w:ascii="Bahnschrift" w:hAnsi="Bahnschrift"/>
          <w:sz w:val="20"/>
          <w:szCs w:val="22"/>
          <w:lang w:val="en-US"/>
        </w:rPr>
        <w:t>(Venkatesh and Anuradha, 2019)</w:t>
      </w:r>
      <w:r w:rsidR="00231AC0" w:rsidRPr="004B6742">
        <w:rPr>
          <w:rFonts w:ascii="Bahnschrift" w:hAnsi="Bahnschrift"/>
          <w:sz w:val="20"/>
          <w:szCs w:val="22"/>
          <w:lang w:val="en-US"/>
        </w:rPr>
        <w:fldChar w:fldCharType="end"/>
      </w:r>
      <w:r w:rsidRPr="004B6742">
        <w:rPr>
          <w:rFonts w:ascii="Bahnschrift" w:hAnsi="Bahnschrift"/>
          <w:sz w:val="20"/>
          <w:szCs w:val="22"/>
          <w:lang w:val="en-US"/>
        </w:rPr>
        <w:t xml:space="preserve">.  </w:t>
      </w:r>
      <w:r w:rsidR="002B7984" w:rsidRPr="004B6742">
        <w:rPr>
          <w:rFonts w:ascii="Bahnschrift" w:hAnsi="Bahnschrift"/>
          <w:sz w:val="20"/>
          <w:szCs w:val="22"/>
          <w:lang w:val="en-US"/>
        </w:rPr>
        <w:t xml:space="preserve"> </w:t>
      </w:r>
      <w:r w:rsidR="0078252B" w:rsidRPr="004B6742">
        <w:rPr>
          <w:rFonts w:ascii="Bahnschrift" w:hAnsi="Bahnschrift"/>
          <w:sz w:val="20"/>
          <w:szCs w:val="22"/>
          <w:lang w:val="en-US"/>
        </w:rPr>
        <w:t xml:space="preserve"> </w:t>
      </w:r>
      <w:r w:rsidR="00FF2DFC" w:rsidRPr="004B6742">
        <w:rPr>
          <w:rFonts w:ascii="Bahnschrift" w:hAnsi="Bahnschrift"/>
          <w:sz w:val="20"/>
          <w:szCs w:val="22"/>
          <w:lang w:val="en-US"/>
        </w:rPr>
        <w:t xml:space="preserve">  </w:t>
      </w:r>
    </w:p>
    <w:p w14:paraId="60BA20E6" w14:textId="11A523C3" w:rsidR="000D614B" w:rsidRPr="004B6742" w:rsidRDefault="001A30EF" w:rsidP="00D37653">
      <w:pPr>
        <w:rPr>
          <w:rFonts w:ascii="Bahnschrift" w:hAnsi="Bahnschrift"/>
          <w:b/>
          <w:bCs/>
          <w:sz w:val="20"/>
          <w:szCs w:val="22"/>
          <w:u w:val="single"/>
          <w:lang w:val="en-US"/>
        </w:rPr>
      </w:pPr>
      <w:r w:rsidRPr="004B6742">
        <w:rPr>
          <w:rFonts w:ascii="Bahnschrift" w:hAnsi="Bahnschrift"/>
          <w:b/>
          <w:bCs/>
          <w:sz w:val="20"/>
          <w:szCs w:val="22"/>
          <w:u w:val="single"/>
          <w:lang w:val="en-US"/>
        </w:rPr>
        <w:t xml:space="preserve">II.3 </w:t>
      </w:r>
      <w:r w:rsidR="00AF74F3" w:rsidRPr="004B6742">
        <w:rPr>
          <w:rFonts w:ascii="Bahnschrift" w:hAnsi="Bahnschrift"/>
          <w:b/>
          <w:bCs/>
          <w:sz w:val="20"/>
          <w:szCs w:val="22"/>
          <w:u w:val="single"/>
          <w:lang w:val="en-US"/>
        </w:rPr>
        <w:t>Clustering</w:t>
      </w:r>
      <w:r w:rsidR="00F92188" w:rsidRPr="004B6742">
        <w:rPr>
          <w:rFonts w:ascii="Bahnschrift" w:hAnsi="Bahnschrift"/>
          <w:b/>
          <w:bCs/>
          <w:sz w:val="20"/>
          <w:szCs w:val="22"/>
          <w:u w:val="single"/>
          <w:lang w:val="en-US"/>
        </w:rPr>
        <w:t>:</w:t>
      </w:r>
      <w:r w:rsidR="002819F1" w:rsidRPr="004B6742">
        <w:rPr>
          <w:rFonts w:ascii="Bahnschrift" w:hAnsi="Bahnschrift"/>
          <w:b/>
          <w:bCs/>
          <w:sz w:val="20"/>
          <w:szCs w:val="22"/>
          <w:u w:val="single"/>
          <w:lang w:val="en-US"/>
        </w:rPr>
        <w:t xml:space="preserve"> algorithms used and success metrics</w:t>
      </w:r>
    </w:p>
    <w:p w14:paraId="21A3258D" w14:textId="47F9DBF0" w:rsidR="00801A36" w:rsidRPr="004B6742" w:rsidRDefault="00F56A08" w:rsidP="005017BA">
      <w:pPr>
        <w:rPr>
          <w:rFonts w:ascii="Bahnschrift" w:hAnsi="Bahnschrift"/>
          <w:sz w:val="20"/>
          <w:szCs w:val="22"/>
          <w:lang w:val="en-US"/>
        </w:rPr>
      </w:pPr>
      <w:r w:rsidRPr="004B6742">
        <w:rPr>
          <w:rFonts w:ascii="Bahnschrift" w:hAnsi="Bahnschrift"/>
          <w:sz w:val="20"/>
          <w:szCs w:val="22"/>
          <w:lang w:val="en-US"/>
        </w:rPr>
        <w:t>Unsupervised machine learning is used to solve problems wh</w:t>
      </w:r>
      <w:r w:rsidR="009A6720" w:rsidRPr="004B6742">
        <w:rPr>
          <w:rFonts w:ascii="Bahnschrift" w:hAnsi="Bahnschrift"/>
          <w:sz w:val="20"/>
          <w:szCs w:val="22"/>
          <w:lang w:val="en-US"/>
        </w:rPr>
        <w:t>ere the go</w:t>
      </w:r>
      <w:r w:rsidR="006C2422" w:rsidRPr="004B6742">
        <w:rPr>
          <w:rFonts w:ascii="Bahnschrift" w:hAnsi="Bahnschrift"/>
          <w:sz w:val="20"/>
          <w:szCs w:val="22"/>
          <w:lang w:val="en-US"/>
        </w:rPr>
        <w:t>al is to discern patterns from data</w:t>
      </w:r>
      <w:r w:rsidR="004F63F6" w:rsidRPr="004B6742">
        <w:rPr>
          <w:rFonts w:ascii="Bahnschrift" w:hAnsi="Bahnschrift"/>
          <w:sz w:val="20"/>
          <w:szCs w:val="22"/>
          <w:lang w:val="en-US"/>
        </w:rPr>
        <w:t>.</w:t>
      </w:r>
      <w:r w:rsidR="00BB7ED5" w:rsidRPr="004B6742">
        <w:rPr>
          <w:rFonts w:ascii="Bahnschrift" w:hAnsi="Bahnschrift"/>
          <w:sz w:val="20"/>
          <w:szCs w:val="22"/>
          <w:lang w:val="en-US"/>
        </w:rPr>
        <w:t xml:space="preserve"> </w:t>
      </w:r>
      <w:r w:rsidR="00E56236" w:rsidRPr="004B6742">
        <w:rPr>
          <w:rFonts w:ascii="Bahnschrift" w:hAnsi="Bahnschrift"/>
          <w:sz w:val="20"/>
          <w:szCs w:val="22"/>
          <w:lang w:val="en-US"/>
        </w:rPr>
        <w:t>W</w:t>
      </w:r>
      <w:r w:rsidR="00BB7ED5" w:rsidRPr="004B6742">
        <w:rPr>
          <w:rFonts w:ascii="Bahnschrift" w:hAnsi="Bahnschrift"/>
          <w:sz w:val="20"/>
          <w:szCs w:val="22"/>
          <w:lang w:val="en-US"/>
        </w:rPr>
        <w:t xml:space="preserve">hen </w:t>
      </w:r>
      <w:r w:rsidR="00E55A12" w:rsidRPr="004B6742">
        <w:rPr>
          <w:rFonts w:ascii="Bahnschrift" w:hAnsi="Bahnschrift"/>
          <w:sz w:val="20"/>
          <w:szCs w:val="22"/>
          <w:lang w:val="en-US"/>
        </w:rPr>
        <w:t>faced with</w:t>
      </w:r>
      <w:r w:rsidR="00BB7ED5" w:rsidRPr="004B6742">
        <w:rPr>
          <w:rFonts w:ascii="Bahnschrift" w:hAnsi="Bahnschrift"/>
          <w:sz w:val="20"/>
          <w:szCs w:val="22"/>
          <w:lang w:val="en-US"/>
        </w:rPr>
        <w:t xml:space="preserve"> a set of </w:t>
      </w:r>
      <w:r w:rsidR="004F63F6" w:rsidRPr="004B6742">
        <w:rPr>
          <w:rFonts w:ascii="Bahnschrift" w:hAnsi="Bahnschrift"/>
          <w:sz w:val="20"/>
          <w:szCs w:val="22"/>
          <w:lang w:val="en-US"/>
        </w:rPr>
        <w:t>observations</w:t>
      </w:r>
      <w:r w:rsidR="00311403" w:rsidRPr="004B6742">
        <w:rPr>
          <w:rFonts w:ascii="Bahnschrift" w:hAnsi="Bahnschrift"/>
          <w:sz w:val="20"/>
          <w:szCs w:val="22"/>
          <w:lang w:val="en-US"/>
        </w:rPr>
        <w:t xml:space="preserve"> with no clear labeled relationship between them</w:t>
      </w:r>
      <w:r w:rsidR="0032213B" w:rsidRPr="004B6742">
        <w:rPr>
          <w:rFonts w:ascii="Bahnschrift" w:hAnsi="Bahnschrift"/>
          <w:sz w:val="20"/>
          <w:szCs w:val="22"/>
          <w:lang w:val="en-US"/>
        </w:rPr>
        <w:t>,</w:t>
      </w:r>
      <w:r w:rsidR="004F63F6" w:rsidRPr="004B6742">
        <w:rPr>
          <w:rFonts w:ascii="Bahnschrift" w:hAnsi="Bahnschrift"/>
          <w:sz w:val="20"/>
          <w:szCs w:val="22"/>
          <w:lang w:val="en-US"/>
        </w:rPr>
        <w:t xml:space="preserve"> </w:t>
      </w:r>
      <w:r w:rsidR="0016768D" w:rsidRPr="004B6742">
        <w:rPr>
          <w:rFonts w:ascii="Bahnschrift" w:hAnsi="Bahnschrift"/>
          <w:sz w:val="20"/>
          <w:szCs w:val="22"/>
          <w:lang w:val="en-US"/>
        </w:rPr>
        <w:t xml:space="preserve">unsupervised learners look to </w:t>
      </w:r>
      <w:r w:rsidR="00801A36" w:rsidRPr="004B6742">
        <w:rPr>
          <w:rFonts w:ascii="Bahnschrift" w:hAnsi="Bahnschrift"/>
          <w:sz w:val="20"/>
          <w:szCs w:val="22"/>
          <w:lang w:val="en-US"/>
        </w:rPr>
        <w:t>learn</w:t>
      </w:r>
      <w:r w:rsidR="0016768D" w:rsidRPr="004B6742">
        <w:rPr>
          <w:rFonts w:ascii="Bahnschrift" w:hAnsi="Bahnschrift"/>
          <w:sz w:val="20"/>
          <w:szCs w:val="22"/>
          <w:lang w:val="en-US"/>
        </w:rPr>
        <w:t xml:space="preserve"> </w:t>
      </w:r>
      <w:r w:rsidR="00DD1C39" w:rsidRPr="004B6742">
        <w:rPr>
          <w:rFonts w:ascii="Bahnschrift" w:hAnsi="Bahnschrift"/>
          <w:sz w:val="20"/>
          <w:szCs w:val="22"/>
          <w:lang w:val="en-US"/>
        </w:rPr>
        <w:t xml:space="preserve">the underlying </w:t>
      </w:r>
      <w:r w:rsidR="00801A36" w:rsidRPr="004B6742">
        <w:rPr>
          <w:rFonts w:ascii="Bahnschrift" w:hAnsi="Bahnschrift"/>
          <w:sz w:val="20"/>
          <w:szCs w:val="22"/>
          <w:lang w:val="en-US"/>
        </w:rPr>
        <w:t xml:space="preserve">data </w:t>
      </w:r>
      <w:r w:rsidR="00DD1C39" w:rsidRPr="004B6742">
        <w:rPr>
          <w:rFonts w:ascii="Bahnschrift" w:hAnsi="Bahnschrift"/>
          <w:sz w:val="20"/>
          <w:szCs w:val="22"/>
          <w:lang w:val="en-US"/>
        </w:rPr>
        <w:t>structure</w:t>
      </w:r>
      <w:r w:rsidR="0004392A" w:rsidRPr="004B6742">
        <w:rPr>
          <w:rFonts w:ascii="Bahnschrift" w:hAnsi="Bahnschrift"/>
          <w:sz w:val="20"/>
          <w:szCs w:val="22"/>
          <w:lang w:val="en-US"/>
        </w:rPr>
        <w:t xml:space="preserve"> given a certain set</w:t>
      </w:r>
      <w:r w:rsidR="00D63456" w:rsidRPr="004B6742">
        <w:rPr>
          <w:rFonts w:ascii="Bahnschrift" w:hAnsi="Bahnschrift"/>
          <w:sz w:val="20"/>
          <w:szCs w:val="22"/>
          <w:lang w:val="en-US"/>
        </w:rPr>
        <w:t xml:space="preserve"> of prior assumptions or heuristics</w:t>
      </w:r>
      <w:r w:rsidR="00DD1C39" w:rsidRPr="004B6742">
        <w:rPr>
          <w:rFonts w:ascii="Bahnschrift" w:hAnsi="Bahnschrift"/>
          <w:sz w:val="20"/>
          <w:szCs w:val="22"/>
          <w:lang w:val="en-US"/>
        </w:rPr>
        <w:t>.</w:t>
      </w:r>
      <w:r w:rsidR="00317B10" w:rsidRPr="004B6742">
        <w:rPr>
          <w:rFonts w:ascii="Bahnschrift" w:hAnsi="Bahnschrift"/>
          <w:sz w:val="20"/>
          <w:szCs w:val="22"/>
          <w:lang w:val="en-US"/>
        </w:rPr>
        <w:t xml:space="preserve"> </w:t>
      </w:r>
      <w:r w:rsidR="00AC04DE" w:rsidRPr="004B6742">
        <w:rPr>
          <w:rFonts w:ascii="Bahnschrift" w:hAnsi="Bahnschrift"/>
          <w:sz w:val="20"/>
          <w:szCs w:val="22"/>
          <w:lang w:val="en-US"/>
        </w:rPr>
        <w:t>In particular, c</w:t>
      </w:r>
      <w:r w:rsidR="00317B10" w:rsidRPr="004B6742">
        <w:rPr>
          <w:rFonts w:ascii="Bahnschrift" w:hAnsi="Bahnschrift"/>
          <w:sz w:val="20"/>
          <w:szCs w:val="22"/>
          <w:lang w:val="en-US"/>
        </w:rPr>
        <w:t xml:space="preserve">lustering is a method that </w:t>
      </w:r>
      <w:r w:rsidR="00CA2C48" w:rsidRPr="004B6742">
        <w:rPr>
          <w:rFonts w:ascii="Bahnschrift" w:hAnsi="Bahnschrift"/>
          <w:sz w:val="20"/>
          <w:szCs w:val="22"/>
          <w:lang w:val="en-US"/>
        </w:rPr>
        <w:t xml:space="preserve">partitions </w:t>
      </w:r>
      <w:r w:rsidR="00317B10" w:rsidRPr="004B6742">
        <w:rPr>
          <w:rFonts w:ascii="Bahnschrift" w:hAnsi="Bahnschrift"/>
          <w:sz w:val="20"/>
          <w:szCs w:val="22"/>
          <w:lang w:val="en-US"/>
        </w:rPr>
        <w:t xml:space="preserve">the unlabeled </w:t>
      </w:r>
      <w:r w:rsidR="00CA2C48" w:rsidRPr="004B6742">
        <w:rPr>
          <w:rFonts w:ascii="Bahnschrift" w:hAnsi="Bahnschrift"/>
          <w:sz w:val="20"/>
          <w:szCs w:val="22"/>
          <w:lang w:val="en-US"/>
        </w:rPr>
        <w:t xml:space="preserve">observations into </w:t>
      </w:r>
      <w:r w:rsidR="00CE3940" w:rsidRPr="004B6742">
        <w:rPr>
          <w:rFonts w:ascii="Bahnschrift" w:hAnsi="Bahnschrift"/>
          <w:sz w:val="20"/>
          <w:szCs w:val="22"/>
          <w:lang w:val="en-US"/>
        </w:rPr>
        <w:t xml:space="preserve">different </w:t>
      </w:r>
      <w:r w:rsidR="00CA2C48" w:rsidRPr="004B6742">
        <w:rPr>
          <w:rFonts w:ascii="Bahnschrift" w:hAnsi="Bahnschrift"/>
          <w:sz w:val="20"/>
          <w:szCs w:val="22"/>
          <w:lang w:val="en-US"/>
        </w:rPr>
        <w:t>groups</w:t>
      </w:r>
      <w:r w:rsidR="00CE3940" w:rsidRPr="004B6742">
        <w:rPr>
          <w:rFonts w:ascii="Bahnschrift" w:hAnsi="Bahnschrift"/>
          <w:sz w:val="20"/>
          <w:szCs w:val="22"/>
          <w:lang w:val="en-US"/>
        </w:rPr>
        <w:t xml:space="preserve"> according to </w:t>
      </w:r>
      <w:r w:rsidR="00AF3F49" w:rsidRPr="004B6742">
        <w:rPr>
          <w:rFonts w:ascii="Bahnschrift" w:hAnsi="Bahnschrift"/>
          <w:sz w:val="20"/>
          <w:szCs w:val="22"/>
          <w:lang w:val="en-US"/>
        </w:rPr>
        <w:t>a</w:t>
      </w:r>
      <w:r w:rsidR="00701E90" w:rsidRPr="004B6742">
        <w:rPr>
          <w:rFonts w:ascii="Bahnschrift" w:hAnsi="Bahnschrift"/>
          <w:sz w:val="20"/>
          <w:szCs w:val="22"/>
          <w:lang w:val="en-US"/>
        </w:rPr>
        <w:t>n underlying</w:t>
      </w:r>
      <w:r w:rsidR="00CE3940" w:rsidRPr="004B6742">
        <w:rPr>
          <w:rFonts w:ascii="Bahnschrift" w:hAnsi="Bahnschrift"/>
          <w:sz w:val="20"/>
          <w:szCs w:val="22"/>
          <w:lang w:val="en-US"/>
        </w:rPr>
        <w:t xml:space="preserve"> rule</w:t>
      </w:r>
      <w:r w:rsidR="00AF3F49" w:rsidRPr="004B6742">
        <w:rPr>
          <w:rFonts w:ascii="Bahnschrift" w:hAnsi="Bahnschrift"/>
          <w:sz w:val="20"/>
          <w:szCs w:val="22"/>
          <w:lang w:val="en-US"/>
        </w:rPr>
        <w:t xml:space="preserve"> that may be </w:t>
      </w:r>
      <w:r w:rsidR="00701E90" w:rsidRPr="004B6742">
        <w:rPr>
          <w:rFonts w:ascii="Bahnschrift" w:hAnsi="Bahnschrift"/>
          <w:sz w:val="20"/>
          <w:szCs w:val="22"/>
          <w:lang w:val="en-US"/>
        </w:rPr>
        <w:t>stated as</w:t>
      </w:r>
      <w:r w:rsidR="00CE3940" w:rsidRPr="004B6742">
        <w:rPr>
          <w:rFonts w:ascii="Bahnschrift" w:hAnsi="Bahnschrift"/>
          <w:sz w:val="20"/>
          <w:szCs w:val="22"/>
          <w:lang w:val="en-US"/>
        </w:rPr>
        <w:t xml:space="preserve">: </w:t>
      </w:r>
      <w:r w:rsidR="00A0142A" w:rsidRPr="004B6742">
        <w:rPr>
          <w:rFonts w:ascii="Bahnschrift" w:hAnsi="Bahnschrift"/>
          <w:i/>
          <w:iCs/>
          <w:sz w:val="20"/>
          <w:szCs w:val="22"/>
          <w:lang w:val="en-US"/>
        </w:rPr>
        <w:t>m</w:t>
      </w:r>
      <w:r w:rsidR="00CE3940" w:rsidRPr="004B6742">
        <w:rPr>
          <w:rFonts w:ascii="Bahnschrift" w:hAnsi="Bahnschrift"/>
          <w:i/>
          <w:iCs/>
          <w:sz w:val="20"/>
          <w:szCs w:val="22"/>
          <w:lang w:val="en-US"/>
        </w:rPr>
        <w:t>embers</w:t>
      </w:r>
      <w:r w:rsidR="00FE4C0E" w:rsidRPr="004B6742">
        <w:rPr>
          <w:rFonts w:ascii="Bahnschrift" w:hAnsi="Bahnschrift"/>
          <w:i/>
          <w:iCs/>
          <w:sz w:val="20"/>
          <w:szCs w:val="22"/>
          <w:lang w:val="en-US"/>
        </w:rPr>
        <w:t xml:space="preserve"> of a </w:t>
      </w:r>
      <w:r w:rsidR="00CE3940" w:rsidRPr="004B6742">
        <w:rPr>
          <w:rFonts w:ascii="Bahnschrift" w:hAnsi="Bahnschrift"/>
          <w:i/>
          <w:iCs/>
          <w:sz w:val="20"/>
          <w:szCs w:val="22"/>
          <w:lang w:val="en-US"/>
        </w:rPr>
        <w:t>group are considered</w:t>
      </w:r>
      <w:r w:rsidR="00FE4C0E" w:rsidRPr="004B6742">
        <w:rPr>
          <w:rFonts w:ascii="Bahnschrift" w:hAnsi="Bahnschrift"/>
          <w:i/>
          <w:iCs/>
          <w:sz w:val="20"/>
          <w:szCs w:val="22"/>
          <w:lang w:val="en-US"/>
        </w:rPr>
        <w:t xml:space="preserve"> </w:t>
      </w:r>
      <w:r w:rsidR="00CE3940" w:rsidRPr="004B6742">
        <w:rPr>
          <w:rFonts w:ascii="Bahnschrift" w:hAnsi="Bahnschrift"/>
          <w:i/>
          <w:iCs/>
          <w:sz w:val="20"/>
          <w:szCs w:val="22"/>
          <w:lang w:val="en-US"/>
        </w:rPr>
        <w:t>similar</w:t>
      </w:r>
      <w:r w:rsidR="00FE4C0E" w:rsidRPr="004B6742">
        <w:rPr>
          <w:rFonts w:ascii="Bahnschrift" w:hAnsi="Bahnschrift"/>
          <w:i/>
          <w:iCs/>
          <w:sz w:val="20"/>
          <w:szCs w:val="22"/>
          <w:lang w:val="en-US"/>
        </w:rPr>
        <w:t xml:space="preserve">, </w:t>
      </w:r>
      <w:r w:rsidR="00CE3940" w:rsidRPr="004B6742">
        <w:rPr>
          <w:rFonts w:ascii="Bahnschrift" w:hAnsi="Bahnschrift"/>
          <w:i/>
          <w:iCs/>
          <w:sz w:val="20"/>
          <w:szCs w:val="22"/>
          <w:lang w:val="en-US"/>
        </w:rPr>
        <w:t xml:space="preserve"> </w:t>
      </w:r>
      <w:r w:rsidR="00816193" w:rsidRPr="004B6742">
        <w:rPr>
          <w:rFonts w:ascii="Bahnschrift" w:hAnsi="Bahnschrift"/>
          <w:i/>
          <w:iCs/>
          <w:sz w:val="20"/>
          <w:szCs w:val="22"/>
          <w:lang w:val="en-US"/>
        </w:rPr>
        <w:t>members of the outgroup are considered different</w:t>
      </w:r>
      <w:r w:rsidR="008D7355" w:rsidRPr="004B6742">
        <w:rPr>
          <w:rFonts w:ascii="Bahnschrift" w:hAnsi="Bahnschrift"/>
          <w:i/>
          <w:iCs/>
          <w:sz w:val="20"/>
          <w:szCs w:val="22"/>
          <w:lang w:val="en-US"/>
        </w:rPr>
        <w:t xml:space="preserve">  </w:t>
      </w:r>
      <w:r w:rsidR="008D7355" w:rsidRPr="004B6742">
        <w:rPr>
          <w:rFonts w:ascii="Bahnschrift" w:hAnsi="Bahnschrift"/>
          <w:i/>
          <w:iCs/>
          <w:sz w:val="20"/>
          <w:szCs w:val="22"/>
          <w:lang w:val="en-US"/>
        </w:rPr>
        <w:fldChar w:fldCharType="begin"/>
      </w:r>
      <w:r w:rsidR="008D7355" w:rsidRPr="004B6742">
        <w:rPr>
          <w:rFonts w:ascii="Bahnschrift" w:hAnsi="Bahnschrift"/>
          <w:i/>
          <w:iCs/>
          <w:sz w:val="20"/>
          <w:szCs w:val="22"/>
          <w:lang w:val="en-US"/>
        </w:rPr>
        <w:instrText xml:space="preserve"> ADDIN ZOTERO_ITEM CSL_CITATION {"citationID":"WtGxEYsX","properties":{"formattedCitation":"(Saxena et al., 2017)","plainCitation":"(Saxena et al., 2017)","noteIndex":0},"citationItems":[{"id":90,"uris":["http://zotero.org/users/local/NMzYWpdI/items/XS3GJ6PY"],"uri":["http://zotero.org/users/local/NMzYWpdI/items/XS3GJ6PY"],"itemData":{"id":90,"type":"article-journal","container-title":"Neurocomputing","DOI":"10.1016/j.neucom.2017.06.053","ISSN":"09252312","journalAbbreviation":"Neurocomputing","language":"en","page":"664-681","source":"DOI.org (Crossref)","title":"A review of clustering techniques and developments","volume":"267","author":[{"family":"Saxena","given":"Amit"},{"family":"Prasad","given":"Mukesh"},{"family":"Gupta","given":"Akshansh"},{"family":"Bharill","given":"Neha"},{"family":"Patel","given":"Om Prakash"},{"family":"Tiwari","given":"Aruna"},{"family":"Er","given":"Meng Joo"},{"family":"Ding","given":"Weiping"},{"family":"Lin","given":"Chin-Teng"}],"issued":{"date-parts":[["2017",12]]}}}],"schema":"https://github.com/citation-style-language/schema/raw/master/csl-citation.json"} </w:instrText>
      </w:r>
      <w:r w:rsidR="008D7355" w:rsidRPr="004B6742">
        <w:rPr>
          <w:rFonts w:ascii="Bahnschrift" w:hAnsi="Bahnschrift"/>
          <w:i/>
          <w:iCs/>
          <w:sz w:val="20"/>
          <w:szCs w:val="22"/>
          <w:lang w:val="en-US"/>
        </w:rPr>
        <w:fldChar w:fldCharType="separate"/>
      </w:r>
      <w:r w:rsidR="008D7355" w:rsidRPr="004B6742">
        <w:rPr>
          <w:rFonts w:ascii="Bahnschrift" w:hAnsi="Bahnschrift"/>
          <w:sz w:val="20"/>
          <w:szCs w:val="22"/>
          <w:lang w:val="en-US"/>
        </w:rPr>
        <w:t>(Saxena et al., 2017)</w:t>
      </w:r>
      <w:r w:rsidR="008D7355" w:rsidRPr="004B6742">
        <w:rPr>
          <w:rFonts w:ascii="Bahnschrift" w:hAnsi="Bahnschrift"/>
          <w:i/>
          <w:iCs/>
          <w:sz w:val="20"/>
          <w:szCs w:val="22"/>
          <w:lang w:val="en-US"/>
        </w:rPr>
        <w:fldChar w:fldCharType="end"/>
      </w:r>
      <w:r w:rsidR="00DC221D" w:rsidRPr="004B6742">
        <w:rPr>
          <w:rFonts w:ascii="Bahnschrift" w:hAnsi="Bahnschrift"/>
          <w:sz w:val="20"/>
          <w:szCs w:val="22"/>
          <w:lang w:val="en-US"/>
        </w:rPr>
        <w:t xml:space="preserve">. </w:t>
      </w:r>
      <w:r w:rsidR="0075191C" w:rsidRPr="004B6742">
        <w:rPr>
          <w:rFonts w:ascii="Bahnschrift" w:hAnsi="Bahnschrift"/>
          <w:sz w:val="20"/>
          <w:szCs w:val="22"/>
          <w:lang w:val="en-US"/>
        </w:rPr>
        <w:t xml:space="preserve"> </w:t>
      </w:r>
    </w:p>
    <w:p w14:paraId="3C2ED98D" w14:textId="33B91D39" w:rsidR="008D7761" w:rsidRPr="004B6742" w:rsidRDefault="00AC04DE" w:rsidP="008D7761">
      <w:pPr>
        <w:rPr>
          <w:rFonts w:ascii="Bahnschrift" w:hAnsi="Bahnschrift"/>
          <w:sz w:val="20"/>
          <w:szCs w:val="22"/>
          <w:lang w:val="en-US"/>
        </w:rPr>
      </w:pPr>
      <w:r w:rsidRPr="004B6742">
        <w:rPr>
          <w:rFonts w:ascii="Bahnschrift" w:hAnsi="Bahnschrift"/>
          <w:sz w:val="20"/>
          <w:szCs w:val="22"/>
          <w:lang w:val="en-US"/>
        </w:rPr>
        <w:t>D</w:t>
      </w:r>
      <w:r w:rsidR="00642292" w:rsidRPr="004B6742">
        <w:rPr>
          <w:rFonts w:ascii="Bahnschrift" w:hAnsi="Bahnschrift"/>
          <w:sz w:val="20"/>
          <w:szCs w:val="22"/>
          <w:lang w:val="en-US"/>
        </w:rPr>
        <w:t xml:space="preserve">ifferent clustering algorithms look to solve the clustering problem in different ways. During </w:t>
      </w:r>
      <w:r w:rsidRPr="004B6742">
        <w:rPr>
          <w:rFonts w:ascii="Bahnschrift" w:hAnsi="Bahnschrift"/>
          <w:sz w:val="20"/>
          <w:szCs w:val="22"/>
          <w:lang w:val="en-US"/>
        </w:rPr>
        <w:t>this project’s modeling phase</w:t>
      </w:r>
      <w:r w:rsidR="00917051" w:rsidRPr="004B6742">
        <w:rPr>
          <w:rFonts w:ascii="Bahnschrift" w:hAnsi="Bahnschrift"/>
          <w:sz w:val="20"/>
          <w:szCs w:val="22"/>
          <w:lang w:val="en-US"/>
        </w:rPr>
        <w:t>,</w:t>
      </w:r>
      <w:r w:rsidRPr="004B6742">
        <w:rPr>
          <w:rFonts w:ascii="Bahnschrift" w:hAnsi="Bahnschrift"/>
          <w:sz w:val="20"/>
          <w:szCs w:val="22"/>
          <w:lang w:val="en-US"/>
        </w:rPr>
        <w:t xml:space="preserve"> we tested several different </w:t>
      </w:r>
      <w:r w:rsidR="00244B07" w:rsidRPr="004B6742">
        <w:rPr>
          <w:rFonts w:ascii="Bahnschrift" w:hAnsi="Bahnschrift"/>
          <w:sz w:val="20"/>
          <w:szCs w:val="22"/>
          <w:lang w:val="en-US"/>
        </w:rPr>
        <w:t xml:space="preserve">alternative </w:t>
      </w:r>
      <w:r w:rsidRPr="004B6742">
        <w:rPr>
          <w:rFonts w:ascii="Bahnschrift" w:hAnsi="Bahnschrift"/>
          <w:sz w:val="20"/>
          <w:szCs w:val="22"/>
          <w:lang w:val="en-US"/>
        </w:rPr>
        <w:t xml:space="preserve">clustering algorithms </w:t>
      </w:r>
      <w:r w:rsidR="00411DB3" w:rsidRPr="004B6742">
        <w:rPr>
          <w:rFonts w:ascii="Bahnschrift" w:hAnsi="Bahnschrift"/>
          <w:sz w:val="20"/>
          <w:szCs w:val="22"/>
          <w:lang w:val="en-US"/>
        </w:rPr>
        <w:t xml:space="preserve">and different </w:t>
      </w:r>
      <w:r w:rsidR="00244B07" w:rsidRPr="004B6742">
        <w:rPr>
          <w:rFonts w:ascii="Bahnschrift" w:hAnsi="Bahnschrift"/>
          <w:sz w:val="20"/>
          <w:szCs w:val="22"/>
          <w:lang w:val="en-US"/>
        </w:rPr>
        <w:t xml:space="preserve">alternative </w:t>
      </w:r>
      <w:r w:rsidR="00411DB3" w:rsidRPr="004B6742">
        <w:rPr>
          <w:rFonts w:ascii="Bahnschrift" w:hAnsi="Bahnschrift"/>
          <w:sz w:val="20"/>
          <w:szCs w:val="22"/>
          <w:lang w:val="en-US"/>
        </w:rPr>
        <w:t>configurations of the same clustering algorithm</w:t>
      </w:r>
      <w:r w:rsidR="00642292" w:rsidRPr="004B6742">
        <w:rPr>
          <w:rFonts w:ascii="Bahnschrift" w:hAnsi="Bahnschrift"/>
          <w:sz w:val="20"/>
          <w:szCs w:val="22"/>
          <w:lang w:val="en-US"/>
        </w:rPr>
        <w:t xml:space="preserve"> to find the </w:t>
      </w:r>
      <w:r w:rsidR="003B5DC7" w:rsidRPr="004B6742">
        <w:rPr>
          <w:rFonts w:ascii="Bahnschrift" w:hAnsi="Bahnschrift"/>
          <w:sz w:val="20"/>
          <w:szCs w:val="22"/>
          <w:lang w:val="en-US"/>
        </w:rPr>
        <w:t>best possible solution</w:t>
      </w:r>
      <w:r w:rsidR="00932A3B" w:rsidRPr="004B6742">
        <w:rPr>
          <w:rFonts w:ascii="Bahnschrift" w:hAnsi="Bahnschrift"/>
          <w:sz w:val="20"/>
          <w:szCs w:val="22"/>
          <w:lang w:val="en-US"/>
        </w:rPr>
        <w:t>:</w:t>
      </w:r>
      <w:r w:rsidR="009A6720" w:rsidRPr="004B6742">
        <w:rPr>
          <w:rFonts w:ascii="Bahnschrift" w:hAnsi="Bahnschrift"/>
          <w:sz w:val="20"/>
          <w:szCs w:val="22"/>
          <w:lang w:val="en-US"/>
        </w:rPr>
        <w:t xml:space="preserve"> </w:t>
      </w:r>
    </w:p>
    <w:p w14:paraId="270F29CD" w14:textId="59351D76" w:rsidR="00073B3C" w:rsidRPr="004B6742" w:rsidRDefault="00D37653" w:rsidP="00246923">
      <w:pPr>
        <w:pStyle w:val="PargrafodaLista"/>
        <w:numPr>
          <w:ilvl w:val="0"/>
          <w:numId w:val="8"/>
        </w:numPr>
        <w:rPr>
          <w:rFonts w:ascii="Bahnschrift" w:hAnsi="Bahnschrift"/>
          <w:b/>
          <w:bCs/>
          <w:sz w:val="20"/>
          <w:szCs w:val="22"/>
          <w:lang w:val="en-US"/>
        </w:rPr>
      </w:pPr>
      <w:r w:rsidRPr="004B6742">
        <w:rPr>
          <w:rFonts w:ascii="Bahnschrift" w:hAnsi="Bahnschrift"/>
          <w:b/>
          <w:sz w:val="20"/>
          <w:szCs w:val="22"/>
          <w:u w:val="single"/>
          <w:lang w:val="en-US"/>
        </w:rPr>
        <w:t>K-means</w:t>
      </w:r>
      <w:r w:rsidR="00073B3C" w:rsidRPr="004B6742">
        <w:rPr>
          <w:rFonts w:ascii="Bahnschrift" w:hAnsi="Bahnschrift"/>
          <w:b/>
          <w:sz w:val="20"/>
          <w:szCs w:val="22"/>
          <w:u w:val="single"/>
          <w:lang w:val="en-US"/>
        </w:rPr>
        <w:t xml:space="preserve"> algorithm</w:t>
      </w:r>
      <w:r w:rsidR="00225871" w:rsidRPr="004B6742">
        <w:rPr>
          <w:rFonts w:ascii="Bahnschrift" w:hAnsi="Bahnschrift"/>
          <w:b/>
          <w:bCs/>
          <w:sz w:val="20"/>
          <w:szCs w:val="22"/>
          <w:lang w:val="en-US"/>
        </w:rPr>
        <w:t xml:space="preserve"> </w:t>
      </w:r>
      <w:r w:rsidR="00CF1CE4" w:rsidRPr="004B6742">
        <w:rPr>
          <w:rFonts w:ascii="Bahnschrift" w:hAnsi="Bahnschrift"/>
          <w:b/>
          <w:bCs/>
          <w:sz w:val="20"/>
          <w:szCs w:val="22"/>
          <w:lang w:val="en-US"/>
        </w:rPr>
        <w:fldChar w:fldCharType="begin"/>
      </w:r>
      <w:r w:rsidR="00CF1CE4" w:rsidRPr="004B6742">
        <w:rPr>
          <w:rFonts w:ascii="Bahnschrift" w:hAnsi="Bahnschrift"/>
          <w:b/>
          <w:bCs/>
          <w:sz w:val="20"/>
          <w:szCs w:val="22"/>
          <w:lang w:val="en-US"/>
        </w:rPr>
        <w:instrText xml:space="preserve"> ADDIN ZOTERO_ITEM CSL_CITATION {"citationID":"aCQMaAWN","properties":{"formattedCitation":"(Yadav and Sharma, 2013)","plainCitation":"(Yadav and Sharma, 2013)","noteIndex":0},"citationItems":[{"id":92,"uris":["http://zotero.org/users/local/NMzYWpdI/items/M5Z4C8DI"],"uri":["http://zotero.org/users/local/NMzYWpdI/items/M5Z4C8DI"],"itemData":{"id":92,"type":"article-journal","abstract":"Cluster analysis is a descriptive task that seek to identify homogenous group of object and it is also one of the main analytical method in data mining. K-mean is the most popular partitional clustering method. In this paper we discuss standard k-mean algorithm and analyze the shortcoming of kmean algorithm. In this paper three dissimilar modified k-mean algorithm are discussed which remove the limitation of k-mean algorithm and improve the speed and efficiency of k-mean algorithm. First algorithm remove the requirement of specifying the value of k in advance practically which is very difficult. This algorithm result in optimal number of cluster Second algorithm reduce computational complexity and remove dead unit problem. It select the most populated area as cluster center. Third algorithm use simple data structure that can be used to store information in each iteration and that information can be used in next iteration. It increase the speed of clustering and reduce time complexity.","container-title":"International Journal of Engineering Trends and Technology","issue":"7","language":"en","page":"5","source":"Zotero","title":"A Review of K-mean Algorithm","volume":"4","author":[{"family":"Yadav","given":"Jyoti"},{"family":"Sharma","given":"Monika"}],"issued":{"date-parts":[["2013"]]}}}],"schema":"https://github.com/citation-style-language/schema/raw/master/csl-citation.json"} </w:instrText>
      </w:r>
      <w:r w:rsidR="00CF1CE4" w:rsidRPr="004B6742">
        <w:rPr>
          <w:rFonts w:ascii="Bahnschrift" w:hAnsi="Bahnschrift"/>
          <w:b/>
          <w:bCs/>
          <w:sz w:val="20"/>
          <w:szCs w:val="22"/>
          <w:lang w:val="en-US"/>
        </w:rPr>
        <w:fldChar w:fldCharType="separate"/>
      </w:r>
      <w:r w:rsidR="00CF1CE4" w:rsidRPr="004B6742">
        <w:rPr>
          <w:rFonts w:ascii="Bahnschrift" w:hAnsi="Bahnschrift"/>
          <w:sz w:val="20"/>
          <w:szCs w:val="22"/>
          <w:lang w:val="en-US"/>
        </w:rPr>
        <w:t>(Yadav and Sharma, 2013)</w:t>
      </w:r>
      <w:r w:rsidR="00CF1CE4" w:rsidRPr="004B6742">
        <w:rPr>
          <w:rFonts w:ascii="Bahnschrift" w:hAnsi="Bahnschrift"/>
          <w:b/>
          <w:bCs/>
          <w:sz w:val="20"/>
          <w:szCs w:val="22"/>
          <w:lang w:val="en-US"/>
        </w:rPr>
        <w:fldChar w:fldCharType="end"/>
      </w:r>
    </w:p>
    <w:p w14:paraId="66BF5D7C" w14:textId="757EB691" w:rsidR="000F2B3B" w:rsidRPr="004B6742" w:rsidRDefault="00924832" w:rsidP="005506C6">
      <w:pPr>
        <w:ind w:left="284"/>
        <w:rPr>
          <w:rFonts w:ascii="Bahnschrift" w:hAnsi="Bahnschrift"/>
          <w:sz w:val="20"/>
          <w:szCs w:val="22"/>
          <w:lang w:val="en-US"/>
        </w:rPr>
      </w:pPr>
      <w:r w:rsidRPr="004B6742">
        <w:rPr>
          <w:rFonts w:ascii="Bahnschrift" w:hAnsi="Bahnschrift"/>
          <w:sz w:val="20"/>
          <w:szCs w:val="22"/>
          <w:lang w:val="en-US"/>
        </w:rPr>
        <w:t>K-means is a clustering a</w:t>
      </w:r>
      <w:r w:rsidR="00C94CB5" w:rsidRPr="004B6742">
        <w:rPr>
          <w:rFonts w:ascii="Bahnschrift" w:hAnsi="Bahnschrift"/>
          <w:sz w:val="20"/>
          <w:szCs w:val="22"/>
          <w:lang w:val="en-US"/>
        </w:rPr>
        <w:t xml:space="preserve">lgorithm </w:t>
      </w:r>
      <w:r w:rsidR="00411DB3" w:rsidRPr="004B6742">
        <w:rPr>
          <w:rFonts w:ascii="Bahnschrift" w:hAnsi="Bahnschrift"/>
          <w:sz w:val="20"/>
          <w:szCs w:val="22"/>
          <w:lang w:val="en-US"/>
        </w:rPr>
        <w:t>whose purpose in life is</w:t>
      </w:r>
      <w:r w:rsidR="00881460" w:rsidRPr="004B6742">
        <w:rPr>
          <w:rFonts w:ascii="Bahnschrift" w:hAnsi="Bahnschrift"/>
          <w:sz w:val="20"/>
          <w:szCs w:val="22"/>
          <w:lang w:val="en-US"/>
        </w:rPr>
        <w:t xml:space="preserve">, </w:t>
      </w:r>
      <w:r w:rsidR="00AD75FA" w:rsidRPr="004B6742">
        <w:rPr>
          <w:rFonts w:ascii="Bahnschrift" w:hAnsi="Bahnschrift"/>
          <w:sz w:val="20"/>
          <w:szCs w:val="22"/>
          <w:lang w:val="en-US"/>
        </w:rPr>
        <w:t>when provi</w:t>
      </w:r>
      <w:r w:rsidR="00D65F85" w:rsidRPr="004B6742">
        <w:rPr>
          <w:rFonts w:ascii="Bahnschrift" w:hAnsi="Bahnschrift"/>
          <w:sz w:val="20"/>
          <w:szCs w:val="22"/>
          <w:lang w:val="en-US"/>
        </w:rPr>
        <w:t>ded with the intended</w:t>
      </w:r>
      <w:r w:rsidR="00881460" w:rsidRPr="004B6742">
        <w:rPr>
          <w:rFonts w:ascii="Bahnschrift" w:hAnsi="Bahnschrift"/>
          <w:sz w:val="20"/>
          <w:szCs w:val="22"/>
          <w:lang w:val="en-US"/>
        </w:rPr>
        <w:t xml:space="preserve"> number of groups that is determined by the practitioner,</w:t>
      </w:r>
      <w:r w:rsidR="00411DB3" w:rsidRPr="004B6742">
        <w:rPr>
          <w:rFonts w:ascii="Bahnschrift" w:hAnsi="Bahnschrift"/>
          <w:sz w:val="20"/>
          <w:szCs w:val="22"/>
          <w:lang w:val="en-US"/>
        </w:rPr>
        <w:t xml:space="preserve"> to </w:t>
      </w:r>
      <w:r w:rsidR="0022709C" w:rsidRPr="004B6742">
        <w:rPr>
          <w:rFonts w:ascii="Bahnschrift" w:hAnsi="Bahnschrift"/>
          <w:sz w:val="20"/>
          <w:szCs w:val="22"/>
          <w:lang w:val="en-US"/>
        </w:rPr>
        <w:t>calculate</w:t>
      </w:r>
      <w:r w:rsidR="00AB003A" w:rsidRPr="004B6742">
        <w:rPr>
          <w:rFonts w:ascii="Bahnschrift" w:hAnsi="Bahnschrift"/>
          <w:sz w:val="20"/>
          <w:szCs w:val="22"/>
          <w:lang w:val="en-US"/>
        </w:rPr>
        <w:t xml:space="preserve"> </w:t>
      </w:r>
      <w:r w:rsidR="003C4438" w:rsidRPr="004B6742">
        <w:rPr>
          <w:rFonts w:ascii="Bahnschrift" w:hAnsi="Bahnschrift"/>
          <w:sz w:val="20"/>
          <w:szCs w:val="22"/>
          <w:lang w:val="en-US"/>
        </w:rPr>
        <w:t>and return the</w:t>
      </w:r>
      <w:r w:rsidR="00AB003A" w:rsidRPr="004B6742">
        <w:rPr>
          <w:rFonts w:ascii="Bahnschrift" w:hAnsi="Bahnschrift"/>
          <w:sz w:val="20"/>
          <w:szCs w:val="22"/>
          <w:lang w:val="en-US"/>
        </w:rPr>
        <w:t xml:space="preserve"> group</w:t>
      </w:r>
      <w:r w:rsidR="00E14631" w:rsidRPr="004B6742">
        <w:rPr>
          <w:rFonts w:ascii="Bahnschrift" w:hAnsi="Bahnschrift"/>
          <w:sz w:val="20"/>
          <w:szCs w:val="22"/>
          <w:lang w:val="en-US"/>
        </w:rPr>
        <w:t xml:space="preserve"> configuration</w:t>
      </w:r>
      <w:r w:rsidR="002B5B00" w:rsidRPr="004B6742">
        <w:rPr>
          <w:rFonts w:ascii="Bahnschrift" w:hAnsi="Bahnschrift"/>
          <w:sz w:val="20"/>
          <w:szCs w:val="22"/>
          <w:lang w:val="en-US"/>
        </w:rPr>
        <w:t xml:space="preserve"> </w:t>
      </w:r>
      <w:r w:rsidR="003C4438" w:rsidRPr="004B6742">
        <w:rPr>
          <w:rFonts w:ascii="Bahnschrift" w:hAnsi="Bahnschrift"/>
          <w:sz w:val="20"/>
          <w:szCs w:val="22"/>
          <w:lang w:val="en-US"/>
        </w:rPr>
        <w:t xml:space="preserve">that </w:t>
      </w:r>
      <w:r w:rsidR="00E14631" w:rsidRPr="004B6742">
        <w:rPr>
          <w:rFonts w:ascii="Bahnschrift" w:hAnsi="Bahnschrift"/>
          <w:sz w:val="20"/>
          <w:szCs w:val="22"/>
          <w:lang w:val="en-US"/>
        </w:rPr>
        <w:t xml:space="preserve">minimizes the sum of </w:t>
      </w:r>
      <w:r w:rsidR="00575D36" w:rsidRPr="004B6742">
        <w:rPr>
          <w:rFonts w:ascii="Bahnschrift" w:hAnsi="Bahnschrift"/>
          <w:sz w:val="20"/>
          <w:szCs w:val="22"/>
          <w:lang w:val="en-US"/>
        </w:rPr>
        <w:t xml:space="preserve">squared </w:t>
      </w:r>
      <w:r w:rsidR="00E14631" w:rsidRPr="004B6742">
        <w:rPr>
          <w:rFonts w:ascii="Bahnschrift" w:hAnsi="Bahnschrift"/>
          <w:sz w:val="20"/>
          <w:szCs w:val="22"/>
          <w:lang w:val="en-US"/>
        </w:rPr>
        <w:t>distances (</w:t>
      </w:r>
      <w:r w:rsidR="003C4438" w:rsidRPr="004B6742">
        <w:rPr>
          <w:rFonts w:ascii="Bahnschrift" w:hAnsi="Bahnschrift"/>
          <w:sz w:val="20"/>
          <w:szCs w:val="22"/>
          <w:lang w:val="en-US"/>
        </w:rPr>
        <w:t xml:space="preserve">the similarity criterion of k-means which, </w:t>
      </w:r>
      <w:r w:rsidR="00E14631" w:rsidRPr="004B6742">
        <w:rPr>
          <w:rFonts w:ascii="Bahnschrift" w:hAnsi="Bahnschrift"/>
          <w:sz w:val="20"/>
          <w:szCs w:val="22"/>
          <w:lang w:val="en-US"/>
        </w:rPr>
        <w:t>in our case</w:t>
      </w:r>
      <w:r w:rsidR="003C4438" w:rsidRPr="004B6742">
        <w:rPr>
          <w:rFonts w:ascii="Bahnschrift" w:hAnsi="Bahnschrift"/>
          <w:sz w:val="20"/>
          <w:szCs w:val="22"/>
          <w:lang w:val="en-US"/>
        </w:rPr>
        <w:t>, is</w:t>
      </w:r>
      <w:r w:rsidR="00E14631" w:rsidRPr="004B6742">
        <w:rPr>
          <w:rFonts w:ascii="Bahnschrift" w:hAnsi="Bahnschrift"/>
          <w:sz w:val="20"/>
          <w:szCs w:val="22"/>
          <w:lang w:val="en-US"/>
        </w:rPr>
        <w:t xml:space="preserve"> the </w:t>
      </w:r>
      <w:proofErr w:type="spellStart"/>
      <w:r w:rsidR="00E14631" w:rsidRPr="004B6742">
        <w:rPr>
          <w:rFonts w:ascii="Bahnschrift" w:hAnsi="Bahnschrift"/>
          <w:sz w:val="20"/>
          <w:szCs w:val="22"/>
          <w:lang w:val="en-US"/>
        </w:rPr>
        <w:t>Minkowski</w:t>
      </w:r>
      <w:proofErr w:type="spellEnd"/>
      <w:r w:rsidR="00E14631" w:rsidRPr="004B6742">
        <w:rPr>
          <w:rFonts w:ascii="Bahnschrift" w:hAnsi="Bahnschrift"/>
          <w:sz w:val="20"/>
          <w:szCs w:val="22"/>
          <w:lang w:val="en-US"/>
        </w:rPr>
        <w:t xml:space="preserve"> distance with p = 2</w:t>
      </w:r>
      <w:r w:rsidR="00B66972" w:rsidRPr="004B6742">
        <w:rPr>
          <w:rFonts w:ascii="Bahnschrift" w:hAnsi="Bahnschrift"/>
          <w:sz w:val="20"/>
          <w:szCs w:val="22"/>
          <w:lang w:val="en-US"/>
        </w:rPr>
        <w:t xml:space="preserve">, also known as </w:t>
      </w:r>
      <w:r w:rsidR="007A0F9C" w:rsidRPr="004B6742">
        <w:rPr>
          <w:rFonts w:ascii="Bahnschrift" w:hAnsi="Bahnschrift"/>
          <w:sz w:val="20"/>
          <w:szCs w:val="22"/>
          <w:lang w:val="en-US"/>
        </w:rPr>
        <w:t>E</w:t>
      </w:r>
      <w:r w:rsidR="00B66972" w:rsidRPr="004B6742">
        <w:rPr>
          <w:rFonts w:ascii="Bahnschrift" w:hAnsi="Bahnschrift"/>
          <w:sz w:val="20"/>
          <w:szCs w:val="22"/>
          <w:lang w:val="en-US"/>
        </w:rPr>
        <w:t>uclidean distance</w:t>
      </w:r>
      <w:r w:rsidR="00E14631" w:rsidRPr="004B6742">
        <w:rPr>
          <w:rFonts w:ascii="Bahnschrift" w:hAnsi="Bahnschrift"/>
          <w:sz w:val="20"/>
          <w:szCs w:val="22"/>
          <w:lang w:val="en-US"/>
        </w:rPr>
        <w:t>)</w:t>
      </w:r>
      <w:r w:rsidR="00464181" w:rsidRPr="004B6742">
        <w:rPr>
          <w:rFonts w:ascii="Bahnschrift" w:hAnsi="Bahnschrift"/>
          <w:sz w:val="20"/>
          <w:szCs w:val="22"/>
          <w:lang w:val="en-US"/>
        </w:rPr>
        <w:t xml:space="preserve"> between </w:t>
      </w:r>
      <w:r w:rsidR="00D52218">
        <w:rPr>
          <w:rFonts w:ascii="Bahnschrift" w:hAnsi="Bahnschrift"/>
          <w:sz w:val="20"/>
          <w:szCs w:val="22"/>
          <w:lang w:val="en-US"/>
        </w:rPr>
        <w:lastRenderedPageBreak/>
        <w:t xml:space="preserve">the </w:t>
      </w:r>
      <w:r w:rsidR="00464181" w:rsidRPr="004B6742">
        <w:rPr>
          <w:rFonts w:ascii="Bahnschrift" w:hAnsi="Bahnschrift"/>
          <w:sz w:val="20"/>
          <w:szCs w:val="22"/>
          <w:lang w:val="en-US"/>
        </w:rPr>
        <w:t>data points and their group’s</w:t>
      </w:r>
      <w:r w:rsidR="00E14631" w:rsidRPr="004B6742">
        <w:rPr>
          <w:rFonts w:ascii="Bahnschrift" w:hAnsi="Bahnschrift"/>
          <w:sz w:val="20"/>
          <w:szCs w:val="22"/>
          <w:lang w:val="en-US"/>
        </w:rPr>
        <w:t xml:space="preserve"> center </w:t>
      </w:r>
      <w:r w:rsidR="00C613C3" w:rsidRPr="004B6742">
        <w:rPr>
          <w:rFonts w:ascii="Bahnschrift" w:hAnsi="Bahnschrift"/>
          <w:sz w:val="20"/>
          <w:szCs w:val="22"/>
          <w:lang w:val="en-US"/>
        </w:rPr>
        <w:t xml:space="preserve">of mass </w:t>
      </w:r>
      <w:r w:rsidR="00E14631" w:rsidRPr="004B6742">
        <w:rPr>
          <w:rFonts w:ascii="Bahnschrift" w:hAnsi="Bahnschrift"/>
          <w:sz w:val="20"/>
          <w:szCs w:val="22"/>
          <w:lang w:val="en-US"/>
        </w:rPr>
        <w:t>(the centroid)</w:t>
      </w:r>
      <w:r w:rsidR="00BD0498" w:rsidRPr="004B6742">
        <w:rPr>
          <w:rFonts w:ascii="Bahnschrift" w:hAnsi="Bahnschrift"/>
          <w:sz w:val="20"/>
          <w:szCs w:val="22"/>
          <w:lang w:val="en-US"/>
        </w:rPr>
        <w:t>.</w:t>
      </w:r>
      <w:r w:rsidR="00FC6492" w:rsidRPr="004B6742">
        <w:rPr>
          <w:rFonts w:ascii="Bahnschrift" w:hAnsi="Bahnschrift"/>
          <w:sz w:val="20"/>
          <w:szCs w:val="22"/>
          <w:lang w:val="en-US"/>
        </w:rPr>
        <w:t xml:space="preserve"> </w:t>
      </w:r>
      <w:r w:rsidR="001C235E" w:rsidRPr="004B6742">
        <w:rPr>
          <w:rFonts w:ascii="Bahnschrift" w:hAnsi="Bahnschrift"/>
          <w:sz w:val="20"/>
          <w:szCs w:val="22"/>
          <w:lang w:val="en-US"/>
        </w:rPr>
        <w:t>The algorithm</w:t>
      </w:r>
      <w:r w:rsidR="00DD0F64" w:rsidRPr="004B6742">
        <w:rPr>
          <w:rFonts w:ascii="Bahnschrift" w:hAnsi="Bahnschrift"/>
          <w:sz w:val="20"/>
          <w:szCs w:val="22"/>
          <w:lang w:val="en-US"/>
        </w:rPr>
        <w:t xml:space="preserve"> iterates over </w:t>
      </w:r>
      <w:r w:rsidR="003A7436" w:rsidRPr="004B6742">
        <w:rPr>
          <w:rFonts w:ascii="Bahnschrift" w:hAnsi="Bahnschrift"/>
          <w:sz w:val="20"/>
          <w:szCs w:val="22"/>
          <w:lang w:val="en-US"/>
        </w:rPr>
        <w:t xml:space="preserve">the following </w:t>
      </w:r>
      <w:r w:rsidR="00DD0F64" w:rsidRPr="004B6742">
        <w:rPr>
          <w:rFonts w:ascii="Bahnschrift" w:hAnsi="Bahnschrift"/>
          <w:sz w:val="20"/>
          <w:szCs w:val="22"/>
          <w:lang w:val="en-US"/>
        </w:rPr>
        <w:t>two steps</w:t>
      </w:r>
      <w:r w:rsidR="00F70232" w:rsidRPr="004B6742">
        <w:rPr>
          <w:rFonts w:ascii="Bahnschrift" w:hAnsi="Bahnschrift"/>
          <w:sz w:val="20"/>
          <w:szCs w:val="22"/>
          <w:lang w:val="en-US"/>
        </w:rPr>
        <w:t xml:space="preserve"> until</w:t>
      </w:r>
      <w:r w:rsidR="006C7212" w:rsidRPr="004B6742">
        <w:rPr>
          <w:rFonts w:ascii="Bahnschrift" w:hAnsi="Bahnschrift"/>
          <w:sz w:val="20"/>
          <w:szCs w:val="22"/>
          <w:lang w:val="en-US"/>
        </w:rPr>
        <w:t xml:space="preserve"> convergence is reached or a threshold of iterations is passed</w:t>
      </w:r>
      <w:r w:rsidR="00DD0F64" w:rsidRPr="004B6742">
        <w:rPr>
          <w:rFonts w:ascii="Bahnschrift" w:hAnsi="Bahnschrift"/>
          <w:sz w:val="20"/>
          <w:szCs w:val="22"/>
          <w:lang w:val="en-US"/>
        </w:rPr>
        <w:t xml:space="preserve">: </w:t>
      </w:r>
    </w:p>
    <w:p w14:paraId="00FF9055" w14:textId="133204AB" w:rsidR="00C613C3" w:rsidRPr="004B6742" w:rsidRDefault="00673D0D" w:rsidP="00246923">
      <w:pPr>
        <w:pStyle w:val="PargrafodaLista"/>
        <w:numPr>
          <w:ilvl w:val="0"/>
          <w:numId w:val="9"/>
        </w:numPr>
        <w:rPr>
          <w:rFonts w:ascii="Bahnschrift" w:hAnsi="Bahnschrift"/>
          <w:sz w:val="20"/>
          <w:szCs w:val="22"/>
          <w:lang w:val="en-US"/>
        </w:rPr>
      </w:pPr>
      <w:r w:rsidRPr="004B6742">
        <w:rPr>
          <w:rFonts w:ascii="Bahnschrift" w:hAnsi="Bahnschrift"/>
          <w:sz w:val="20"/>
          <w:szCs w:val="22"/>
          <w:lang w:val="en-US"/>
        </w:rPr>
        <w:t>An assignment step where</w:t>
      </w:r>
      <w:r w:rsidR="0035325C" w:rsidRPr="004B6742">
        <w:rPr>
          <w:rFonts w:ascii="Bahnschrift" w:hAnsi="Bahnschrift"/>
          <w:sz w:val="20"/>
          <w:szCs w:val="22"/>
          <w:lang w:val="en-US"/>
        </w:rPr>
        <w:t>,</w:t>
      </w:r>
      <w:r w:rsidRPr="004B6742">
        <w:rPr>
          <w:rFonts w:ascii="Bahnschrift" w:hAnsi="Bahnschrift"/>
          <w:sz w:val="20"/>
          <w:szCs w:val="22"/>
          <w:lang w:val="en-US"/>
        </w:rPr>
        <w:t xml:space="preserve"> f</w:t>
      </w:r>
      <w:r w:rsidR="002E0DB3" w:rsidRPr="004B6742">
        <w:rPr>
          <w:rFonts w:ascii="Bahnschrift" w:hAnsi="Bahnschrift"/>
          <w:sz w:val="20"/>
          <w:szCs w:val="22"/>
          <w:lang w:val="en-US"/>
        </w:rPr>
        <w:t xml:space="preserve">or every data point, </w:t>
      </w:r>
      <w:r w:rsidR="0035325C" w:rsidRPr="004B6742">
        <w:rPr>
          <w:rFonts w:ascii="Bahnschrift" w:hAnsi="Bahnschrift"/>
          <w:sz w:val="20"/>
          <w:szCs w:val="22"/>
          <w:lang w:val="en-US"/>
        </w:rPr>
        <w:t xml:space="preserve">k-means </w:t>
      </w:r>
      <w:r w:rsidR="002E0DB3" w:rsidRPr="004B6742">
        <w:rPr>
          <w:rFonts w:ascii="Bahnschrift" w:hAnsi="Bahnschrift"/>
          <w:sz w:val="20"/>
          <w:szCs w:val="22"/>
          <w:lang w:val="en-US"/>
        </w:rPr>
        <w:t>c</w:t>
      </w:r>
      <w:r w:rsidR="000A241F" w:rsidRPr="004B6742">
        <w:rPr>
          <w:rFonts w:ascii="Bahnschrift" w:hAnsi="Bahnschrift"/>
          <w:sz w:val="20"/>
          <w:szCs w:val="22"/>
          <w:lang w:val="en-US"/>
        </w:rPr>
        <w:t>alculate</w:t>
      </w:r>
      <w:r w:rsidR="0035325C" w:rsidRPr="004B6742">
        <w:rPr>
          <w:rFonts w:ascii="Bahnschrift" w:hAnsi="Bahnschrift"/>
          <w:sz w:val="20"/>
          <w:szCs w:val="22"/>
          <w:lang w:val="en-US"/>
        </w:rPr>
        <w:t>s</w:t>
      </w:r>
      <w:r w:rsidR="000A241F" w:rsidRPr="004B6742">
        <w:rPr>
          <w:rFonts w:ascii="Bahnschrift" w:hAnsi="Bahnschrift"/>
          <w:sz w:val="20"/>
          <w:szCs w:val="22"/>
          <w:lang w:val="en-US"/>
        </w:rPr>
        <w:t xml:space="preserve"> the distance between </w:t>
      </w:r>
      <w:r w:rsidR="002E0DB3" w:rsidRPr="004B6742">
        <w:rPr>
          <w:rFonts w:ascii="Bahnschrift" w:hAnsi="Bahnschrift"/>
          <w:sz w:val="20"/>
          <w:szCs w:val="22"/>
          <w:lang w:val="en-US"/>
        </w:rPr>
        <w:t xml:space="preserve">each </w:t>
      </w:r>
      <w:r w:rsidR="000A241F" w:rsidRPr="004B6742">
        <w:rPr>
          <w:rFonts w:ascii="Bahnschrift" w:hAnsi="Bahnschrift"/>
          <w:sz w:val="20"/>
          <w:szCs w:val="22"/>
          <w:lang w:val="en-US"/>
        </w:rPr>
        <w:t xml:space="preserve">data point and </w:t>
      </w:r>
      <w:r w:rsidR="002E0DB3" w:rsidRPr="004B6742">
        <w:rPr>
          <w:rFonts w:ascii="Bahnschrift" w:hAnsi="Bahnschrift"/>
          <w:sz w:val="20"/>
          <w:szCs w:val="22"/>
          <w:lang w:val="en-US"/>
        </w:rPr>
        <w:t>each</w:t>
      </w:r>
      <w:r w:rsidR="000A241F" w:rsidRPr="004B6742">
        <w:rPr>
          <w:rFonts w:ascii="Bahnschrift" w:hAnsi="Bahnschrift"/>
          <w:sz w:val="20"/>
          <w:szCs w:val="22"/>
          <w:lang w:val="en-US"/>
        </w:rPr>
        <w:t xml:space="preserve"> centroid</w:t>
      </w:r>
      <w:r w:rsidR="00F70232" w:rsidRPr="004B6742">
        <w:rPr>
          <w:rFonts w:ascii="Bahnschrift" w:hAnsi="Bahnschrift"/>
          <w:sz w:val="20"/>
          <w:szCs w:val="22"/>
          <w:lang w:val="en-US"/>
        </w:rPr>
        <w:t xml:space="preserve"> and assign</w:t>
      </w:r>
      <w:r w:rsidR="0035325C" w:rsidRPr="004B6742">
        <w:rPr>
          <w:rFonts w:ascii="Bahnschrift" w:hAnsi="Bahnschrift"/>
          <w:sz w:val="20"/>
          <w:szCs w:val="22"/>
          <w:lang w:val="en-US"/>
        </w:rPr>
        <w:t>s</w:t>
      </w:r>
      <w:r w:rsidR="00F70232" w:rsidRPr="004B6742">
        <w:rPr>
          <w:rFonts w:ascii="Bahnschrift" w:hAnsi="Bahnschrift"/>
          <w:sz w:val="20"/>
          <w:szCs w:val="22"/>
          <w:lang w:val="en-US"/>
        </w:rPr>
        <w:t xml:space="preserve"> the data</w:t>
      </w:r>
      <w:r w:rsidR="00197BDA" w:rsidRPr="004B6742">
        <w:rPr>
          <w:rFonts w:ascii="Bahnschrift" w:hAnsi="Bahnschrift"/>
          <w:sz w:val="20"/>
          <w:szCs w:val="22"/>
          <w:lang w:val="en-US"/>
        </w:rPr>
        <w:t xml:space="preserve"> </w:t>
      </w:r>
      <w:r w:rsidR="00F70232" w:rsidRPr="004B6742">
        <w:rPr>
          <w:rFonts w:ascii="Bahnschrift" w:hAnsi="Bahnschrift"/>
          <w:sz w:val="20"/>
          <w:szCs w:val="22"/>
          <w:lang w:val="en-US"/>
        </w:rPr>
        <w:t>point to the closest centroid.</w:t>
      </w:r>
    </w:p>
    <w:p w14:paraId="78C9A51D" w14:textId="3C1021FA" w:rsidR="00DD0F64" w:rsidRPr="004B6742" w:rsidRDefault="00673D0D" w:rsidP="00246923">
      <w:pPr>
        <w:pStyle w:val="PargrafodaLista"/>
        <w:numPr>
          <w:ilvl w:val="0"/>
          <w:numId w:val="9"/>
        </w:numPr>
        <w:rPr>
          <w:rFonts w:ascii="Bahnschrift" w:hAnsi="Bahnschrift"/>
          <w:sz w:val="20"/>
          <w:szCs w:val="22"/>
          <w:lang w:val="en-US"/>
        </w:rPr>
      </w:pPr>
      <w:r w:rsidRPr="004B6742">
        <w:rPr>
          <w:rFonts w:ascii="Bahnschrift" w:hAnsi="Bahnschrift"/>
          <w:sz w:val="20"/>
          <w:szCs w:val="22"/>
          <w:lang w:val="en-US"/>
        </w:rPr>
        <w:t>An update step where</w:t>
      </w:r>
      <w:r w:rsidR="0035325C" w:rsidRPr="004B6742">
        <w:rPr>
          <w:rFonts w:ascii="Bahnschrift" w:hAnsi="Bahnschrift"/>
          <w:sz w:val="20"/>
          <w:szCs w:val="22"/>
          <w:lang w:val="en-US"/>
        </w:rPr>
        <w:t xml:space="preserve"> the algorithm </w:t>
      </w:r>
      <w:r w:rsidRPr="004B6742">
        <w:rPr>
          <w:rFonts w:ascii="Bahnschrift" w:hAnsi="Bahnschrift"/>
          <w:sz w:val="20"/>
          <w:szCs w:val="22"/>
          <w:lang w:val="en-US"/>
        </w:rPr>
        <w:t>c</w:t>
      </w:r>
      <w:r w:rsidR="00EF2909" w:rsidRPr="004B6742">
        <w:rPr>
          <w:rFonts w:ascii="Bahnschrift" w:hAnsi="Bahnschrift"/>
          <w:sz w:val="20"/>
          <w:szCs w:val="22"/>
          <w:lang w:val="en-US"/>
        </w:rPr>
        <w:t>alculate</w:t>
      </w:r>
      <w:r w:rsidR="0035325C" w:rsidRPr="004B6742">
        <w:rPr>
          <w:rFonts w:ascii="Bahnschrift" w:hAnsi="Bahnschrift"/>
          <w:sz w:val="20"/>
          <w:szCs w:val="22"/>
          <w:lang w:val="en-US"/>
        </w:rPr>
        <w:t>s</w:t>
      </w:r>
      <w:r w:rsidR="00EF2909" w:rsidRPr="004B6742">
        <w:rPr>
          <w:rFonts w:ascii="Bahnschrift" w:hAnsi="Bahnschrift"/>
          <w:sz w:val="20"/>
          <w:szCs w:val="22"/>
          <w:lang w:val="en-US"/>
        </w:rPr>
        <w:t xml:space="preserve"> the</w:t>
      </w:r>
      <w:r w:rsidR="00AE16D8" w:rsidRPr="004B6742">
        <w:rPr>
          <w:rFonts w:ascii="Bahnschrift" w:hAnsi="Bahnschrift"/>
          <w:sz w:val="20"/>
          <w:szCs w:val="22"/>
          <w:lang w:val="en-US"/>
        </w:rPr>
        <w:t xml:space="preserve"> coordinates of the centroid that would minimize the group</w:t>
      </w:r>
      <w:r w:rsidR="003A7436" w:rsidRPr="004B6742">
        <w:rPr>
          <w:rFonts w:ascii="Bahnschrift" w:hAnsi="Bahnschrift"/>
          <w:sz w:val="20"/>
          <w:szCs w:val="22"/>
          <w:lang w:val="en-US"/>
        </w:rPr>
        <w:t xml:space="preserve">’s sum of squared errors. Set the centroid’s coordinates to </w:t>
      </w:r>
      <w:r w:rsidR="00656E81" w:rsidRPr="004B6742">
        <w:rPr>
          <w:rFonts w:ascii="Bahnschrift" w:hAnsi="Bahnschrift"/>
          <w:sz w:val="20"/>
          <w:szCs w:val="22"/>
          <w:lang w:val="en-US"/>
        </w:rPr>
        <w:t xml:space="preserve">be equal to </w:t>
      </w:r>
      <w:r w:rsidR="003A7436" w:rsidRPr="004B6742">
        <w:rPr>
          <w:rFonts w:ascii="Bahnschrift" w:hAnsi="Bahnschrift"/>
          <w:sz w:val="20"/>
          <w:szCs w:val="22"/>
          <w:lang w:val="en-US"/>
        </w:rPr>
        <w:t>t</w:t>
      </w:r>
      <w:r w:rsidR="00656E81" w:rsidRPr="004B6742">
        <w:rPr>
          <w:rFonts w:ascii="Bahnschrift" w:hAnsi="Bahnschrift"/>
          <w:sz w:val="20"/>
          <w:szCs w:val="22"/>
          <w:lang w:val="en-US"/>
        </w:rPr>
        <w:t>he result.</w:t>
      </w:r>
      <w:r w:rsidR="000A241F" w:rsidRPr="004B6742">
        <w:rPr>
          <w:rFonts w:ascii="Bahnschrift" w:hAnsi="Bahnschrift"/>
          <w:sz w:val="20"/>
          <w:szCs w:val="22"/>
          <w:lang w:val="en-US"/>
        </w:rPr>
        <w:t xml:space="preserve"> </w:t>
      </w:r>
    </w:p>
    <w:p w14:paraId="154690D1" w14:textId="30A4B3D6" w:rsidR="00FA0D20" w:rsidRPr="004B6742" w:rsidRDefault="0035325C" w:rsidP="000C5A7A">
      <w:pPr>
        <w:ind w:left="284"/>
        <w:rPr>
          <w:rFonts w:ascii="Bahnschrift" w:hAnsi="Bahnschrift"/>
          <w:sz w:val="20"/>
          <w:szCs w:val="22"/>
          <w:lang w:val="en-US"/>
        </w:rPr>
      </w:pPr>
      <w:r w:rsidRPr="004B6742">
        <w:rPr>
          <w:rFonts w:ascii="Bahnschrift" w:hAnsi="Bahnschrift"/>
          <w:sz w:val="20"/>
          <w:szCs w:val="22"/>
          <w:lang w:val="en-US"/>
        </w:rPr>
        <w:t xml:space="preserve">K-means </w:t>
      </w:r>
      <w:r w:rsidR="00F03B5F" w:rsidRPr="004B6742">
        <w:rPr>
          <w:rFonts w:ascii="Bahnschrift" w:hAnsi="Bahnschrift"/>
          <w:sz w:val="20"/>
          <w:szCs w:val="22"/>
          <w:lang w:val="en-US"/>
        </w:rPr>
        <w:t xml:space="preserve">is </w:t>
      </w:r>
      <w:r w:rsidR="00207443" w:rsidRPr="004B6742">
        <w:rPr>
          <w:rFonts w:ascii="Bahnschrift" w:hAnsi="Bahnschrift"/>
          <w:sz w:val="20"/>
          <w:szCs w:val="22"/>
          <w:lang w:val="en-US"/>
        </w:rPr>
        <w:t xml:space="preserve">a </w:t>
      </w:r>
      <w:r w:rsidR="00F03B5F" w:rsidRPr="004B6742">
        <w:rPr>
          <w:rFonts w:ascii="Bahnschrift" w:hAnsi="Bahnschrift"/>
          <w:sz w:val="20"/>
          <w:szCs w:val="22"/>
          <w:lang w:val="en-US"/>
        </w:rPr>
        <w:t>very popular</w:t>
      </w:r>
      <w:r w:rsidR="00207443" w:rsidRPr="004B6742">
        <w:rPr>
          <w:rFonts w:ascii="Bahnschrift" w:hAnsi="Bahnschrift"/>
          <w:sz w:val="20"/>
          <w:szCs w:val="22"/>
          <w:lang w:val="en-US"/>
        </w:rPr>
        <w:t xml:space="preserve"> algorithm due to its simplicity, </w:t>
      </w:r>
      <w:r w:rsidR="001A32E7" w:rsidRPr="004B6742">
        <w:rPr>
          <w:rFonts w:ascii="Bahnschrift" w:hAnsi="Bahnschrift"/>
          <w:sz w:val="20"/>
          <w:szCs w:val="22"/>
          <w:lang w:val="en-US"/>
        </w:rPr>
        <w:t>fast computation</w:t>
      </w:r>
      <w:r w:rsidR="00FA1B84" w:rsidRPr="004B6742">
        <w:rPr>
          <w:rFonts w:ascii="Bahnschrift" w:hAnsi="Bahnschrift"/>
          <w:sz w:val="20"/>
          <w:szCs w:val="22"/>
          <w:lang w:val="en-US"/>
        </w:rPr>
        <w:t>,</w:t>
      </w:r>
      <w:r w:rsidR="001A32E7" w:rsidRPr="004B6742">
        <w:rPr>
          <w:rFonts w:ascii="Bahnschrift" w:hAnsi="Bahnschrift"/>
          <w:sz w:val="20"/>
          <w:szCs w:val="22"/>
          <w:lang w:val="en-US"/>
        </w:rPr>
        <w:t xml:space="preserve"> and </w:t>
      </w:r>
      <w:r w:rsidR="009A4918" w:rsidRPr="004B6742">
        <w:rPr>
          <w:rFonts w:ascii="Bahnschrift" w:hAnsi="Bahnschrift"/>
          <w:sz w:val="20"/>
          <w:szCs w:val="22"/>
          <w:lang w:val="en-US"/>
        </w:rPr>
        <w:t>relatively easy scalability</w:t>
      </w:r>
      <w:r w:rsidR="00302BA3" w:rsidRPr="004B6742">
        <w:rPr>
          <w:rFonts w:ascii="Bahnschrift" w:hAnsi="Bahnschrift"/>
          <w:sz w:val="20"/>
          <w:szCs w:val="22"/>
          <w:lang w:val="en-US"/>
        </w:rPr>
        <w:t xml:space="preserve">. However, the algorithm </w:t>
      </w:r>
      <w:r w:rsidR="00FA1296" w:rsidRPr="004B6742">
        <w:rPr>
          <w:rFonts w:ascii="Bahnschrift" w:hAnsi="Bahnschrift"/>
          <w:sz w:val="20"/>
          <w:szCs w:val="22"/>
          <w:lang w:val="en-US"/>
        </w:rPr>
        <w:t xml:space="preserve">also has several relevant drawbacks: </w:t>
      </w:r>
      <w:r w:rsidR="00FA1B84" w:rsidRPr="004B6742">
        <w:rPr>
          <w:rFonts w:ascii="Bahnschrift" w:hAnsi="Bahnschrift"/>
          <w:sz w:val="20"/>
          <w:szCs w:val="22"/>
          <w:lang w:val="en-US"/>
        </w:rPr>
        <w:t xml:space="preserve">k-means </w:t>
      </w:r>
      <w:r w:rsidR="00406D83" w:rsidRPr="004B6742">
        <w:rPr>
          <w:rFonts w:ascii="Bahnschrift" w:hAnsi="Bahnschrift"/>
          <w:sz w:val="20"/>
          <w:szCs w:val="22"/>
          <w:lang w:val="en-US"/>
        </w:rPr>
        <w:t>assumes that the data is metric (</w:t>
      </w:r>
      <w:r w:rsidR="00125F10" w:rsidRPr="004B6742">
        <w:rPr>
          <w:rFonts w:ascii="Bahnschrift" w:hAnsi="Bahnschrift"/>
          <w:sz w:val="20"/>
          <w:szCs w:val="22"/>
          <w:lang w:val="en-US"/>
        </w:rPr>
        <w:t>which means that there is a computable</w:t>
      </w:r>
      <w:r w:rsidR="00E56236" w:rsidRPr="004B6742">
        <w:rPr>
          <w:rFonts w:ascii="Bahnschrift" w:hAnsi="Bahnschrift"/>
          <w:sz w:val="20"/>
          <w:szCs w:val="22"/>
          <w:lang w:val="en-US"/>
        </w:rPr>
        <w:t xml:space="preserve"> distance involved</w:t>
      </w:r>
      <w:r w:rsidR="00406D83" w:rsidRPr="004B6742">
        <w:rPr>
          <w:rFonts w:ascii="Bahnschrift" w:hAnsi="Bahnschrift"/>
          <w:sz w:val="20"/>
          <w:szCs w:val="22"/>
          <w:lang w:val="en-US"/>
        </w:rPr>
        <w:t>),</w:t>
      </w:r>
      <w:r w:rsidR="00C32B66" w:rsidRPr="004B6742">
        <w:rPr>
          <w:rFonts w:ascii="Bahnschrift" w:hAnsi="Bahnschrift"/>
          <w:sz w:val="20"/>
          <w:szCs w:val="22"/>
          <w:lang w:val="en-US"/>
        </w:rPr>
        <w:t xml:space="preserve"> it can only find local optimums</w:t>
      </w:r>
      <w:r w:rsidR="00EC354B" w:rsidRPr="004B6742">
        <w:rPr>
          <w:rFonts w:ascii="Bahnschrift" w:hAnsi="Bahnschrift"/>
          <w:sz w:val="20"/>
          <w:szCs w:val="22"/>
          <w:lang w:val="en-US"/>
        </w:rPr>
        <w:t xml:space="preserve"> </w:t>
      </w:r>
      <w:r w:rsidR="00125F10" w:rsidRPr="004B6742">
        <w:rPr>
          <w:rFonts w:ascii="Bahnschrift" w:hAnsi="Bahnschrift"/>
          <w:sz w:val="20"/>
          <w:szCs w:val="22"/>
          <w:lang w:val="en-US"/>
        </w:rPr>
        <w:t>(</w:t>
      </w:r>
      <w:proofErr w:type="gramStart"/>
      <w:r w:rsidR="00125F10" w:rsidRPr="004B6742">
        <w:rPr>
          <w:rFonts w:ascii="Bahnschrift" w:hAnsi="Bahnschrift"/>
          <w:sz w:val="20"/>
          <w:szCs w:val="22"/>
          <w:lang w:val="en-US"/>
        </w:rPr>
        <w:t>by definition cannot</w:t>
      </w:r>
      <w:proofErr w:type="gramEnd"/>
      <w:r w:rsidR="00125F10" w:rsidRPr="004B6742">
        <w:rPr>
          <w:rFonts w:ascii="Bahnschrift" w:hAnsi="Bahnschrift"/>
          <w:sz w:val="20"/>
          <w:szCs w:val="22"/>
          <w:lang w:val="en-US"/>
        </w:rPr>
        <w:t xml:space="preserve"> find a global</w:t>
      </w:r>
      <w:r w:rsidR="00FD284C" w:rsidRPr="004B6742">
        <w:rPr>
          <w:rFonts w:ascii="Bahnschrift" w:hAnsi="Bahnschrift"/>
          <w:sz w:val="20"/>
          <w:szCs w:val="22"/>
          <w:lang w:val="en-US"/>
        </w:rPr>
        <w:t>ly</w:t>
      </w:r>
      <w:r w:rsidR="00125F10" w:rsidRPr="004B6742">
        <w:rPr>
          <w:rFonts w:ascii="Bahnschrift" w:hAnsi="Bahnschrift"/>
          <w:sz w:val="20"/>
          <w:szCs w:val="22"/>
          <w:lang w:val="en-US"/>
        </w:rPr>
        <w:t xml:space="preserve"> optimal solution)</w:t>
      </w:r>
      <w:r w:rsidR="00152E84" w:rsidRPr="004B6742">
        <w:rPr>
          <w:rFonts w:ascii="Bahnschrift" w:hAnsi="Bahnschrift"/>
          <w:sz w:val="20"/>
          <w:szCs w:val="22"/>
          <w:lang w:val="en-US"/>
        </w:rPr>
        <w:t xml:space="preserve">, </w:t>
      </w:r>
      <w:r w:rsidR="00C32B66" w:rsidRPr="004B6742">
        <w:rPr>
          <w:rFonts w:ascii="Bahnschrift" w:hAnsi="Bahnschrift"/>
          <w:sz w:val="20"/>
          <w:szCs w:val="22"/>
          <w:lang w:val="en-US"/>
        </w:rPr>
        <w:t xml:space="preserve">is </w:t>
      </w:r>
      <w:r w:rsidR="00EC354B" w:rsidRPr="004B6742">
        <w:rPr>
          <w:rFonts w:ascii="Bahnschrift" w:hAnsi="Bahnschrift"/>
          <w:sz w:val="20"/>
          <w:szCs w:val="22"/>
          <w:lang w:val="en-US"/>
        </w:rPr>
        <w:t>sensitive to both outliers and initiatio</w:t>
      </w:r>
      <w:r w:rsidR="00A236E6" w:rsidRPr="004B6742">
        <w:rPr>
          <w:rFonts w:ascii="Bahnschrift" w:hAnsi="Bahnschrift"/>
          <w:sz w:val="20"/>
          <w:szCs w:val="22"/>
          <w:lang w:val="en-US"/>
        </w:rPr>
        <w:t xml:space="preserve">n and (due to it being </w:t>
      </w:r>
      <w:r w:rsidR="00F51916" w:rsidRPr="004B6742">
        <w:rPr>
          <w:rFonts w:ascii="Bahnschrift" w:hAnsi="Bahnschrift"/>
          <w:sz w:val="20"/>
          <w:szCs w:val="22"/>
          <w:lang w:val="en-US"/>
        </w:rPr>
        <w:t xml:space="preserve">a hard clustering algorithm) </w:t>
      </w:r>
      <w:r w:rsidR="00E56236" w:rsidRPr="004B6742">
        <w:rPr>
          <w:rFonts w:ascii="Bahnschrift" w:hAnsi="Bahnschrift"/>
          <w:sz w:val="20"/>
          <w:szCs w:val="22"/>
          <w:lang w:val="en-US"/>
        </w:rPr>
        <w:t xml:space="preserve">is </w:t>
      </w:r>
      <w:r w:rsidR="00A236E6" w:rsidRPr="004B6742">
        <w:rPr>
          <w:rFonts w:ascii="Bahnschrift" w:hAnsi="Bahnschrift"/>
          <w:sz w:val="20"/>
          <w:szCs w:val="22"/>
          <w:lang w:val="en-US"/>
        </w:rPr>
        <w:t xml:space="preserve">unable to properly divide the samples </w:t>
      </w:r>
      <w:r w:rsidR="006A4471" w:rsidRPr="004B6742">
        <w:rPr>
          <w:rFonts w:ascii="Bahnschrift" w:hAnsi="Bahnschrift"/>
          <w:sz w:val="20"/>
          <w:szCs w:val="22"/>
          <w:lang w:val="en-US"/>
        </w:rPr>
        <w:t xml:space="preserve">in </w:t>
      </w:r>
      <w:r w:rsidR="00A236E6" w:rsidRPr="004B6742">
        <w:rPr>
          <w:rFonts w:ascii="Bahnschrift" w:hAnsi="Bahnschrift"/>
          <w:sz w:val="20"/>
          <w:szCs w:val="22"/>
          <w:lang w:val="en-US"/>
        </w:rPr>
        <w:t>edge cases</w:t>
      </w:r>
      <w:r w:rsidR="00CF1CE4" w:rsidRPr="004B6742">
        <w:rPr>
          <w:rFonts w:ascii="Bahnschrift" w:hAnsi="Bahnschrift"/>
          <w:sz w:val="20"/>
          <w:szCs w:val="22"/>
          <w:lang w:val="en-US"/>
        </w:rPr>
        <w:t>.</w:t>
      </w:r>
      <w:r w:rsidR="00486716" w:rsidRPr="004B6742">
        <w:rPr>
          <w:rFonts w:ascii="Bahnschrift" w:hAnsi="Bahnschrift"/>
          <w:sz w:val="20"/>
          <w:szCs w:val="22"/>
          <w:lang w:val="en-US"/>
        </w:rPr>
        <w:t xml:space="preserve"> </w:t>
      </w:r>
      <w:r w:rsidR="00E822B3" w:rsidRPr="004B6742">
        <w:rPr>
          <w:rFonts w:ascii="Bahnschrift" w:hAnsi="Bahnschrift"/>
          <w:sz w:val="20"/>
          <w:szCs w:val="22"/>
          <w:lang w:val="en-US"/>
        </w:rPr>
        <w:t xml:space="preserve"> </w:t>
      </w:r>
    </w:p>
    <w:p w14:paraId="176299E2" w14:textId="4200E6EE" w:rsidR="001A621E" w:rsidRPr="004B6742" w:rsidRDefault="00E822B3" w:rsidP="00FA0D20">
      <w:pPr>
        <w:ind w:left="284"/>
        <w:rPr>
          <w:rFonts w:ascii="Bahnschrift" w:hAnsi="Bahnschrift"/>
          <w:sz w:val="20"/>
          <w:szCs w:val="22"/>
          <w:lang w:val="en-US"/>
        </w:rPr>
      </w:pPr>
      <w:r w:rsidRPr="004B6742">
        <w:rPr>
          <w:rFonts w:ascii="Bahnschrift" w:hAnsi="Bahnschrift"/>
          <w:sz w:val="20"/>
          <w:szCs w:val="22"/>
          <w:lang w:val="en-US"/>
        </w:rPr>
        <w:t xml:space="preserve">These drawbacks recommend that analysis </w:t>
      </w:r>
      <w:r w:rsidR="000C5A7A" w:rsidRPr="004B6742">
        <w:rPr>
          <w:rFonts w:ascii="Bahnschrift" w:hAnsi="Bahnschrift"/>
          <w:sz w:val="20"/>
          <w:szCs w:val="22"/>
          <w:lang w:val="en-US"/>
        </w:rPr>
        <w:t xml:space="preserve">of results of k-means </w:t>
      </w:r>
      <w:r w:rsidRPr="004B6742">
        <w:rPr>
          <w:rFonts w:ascii="Bahnschrift" w:hAnsi="Bahnschrift"/>
          <w:sz w:val="20"/>
          <w:szCs w:val="22"/>
          <w:lang w:val="en-US"/>
        </w:rPr>
        <w:t>should</w:t>
      </w:r>
      <w:r w:rsidR="000C5A7A" w:rsidRPr="004B6742">
        <w:rPr>
          <w:rFonts w:ascii="Bahnschrift" w:hAnsi="Bahnschrift"/>
          <w:sz w:val="20"/>
          <w:szCs w:val="22"/>
          <w:lang w:val="en-US"/>
        </w:rPr>
        <w:t xml:space="preserve"> </w:t>
      </w:r>
      <w:r w:rsidRPr="004B6742">
        <w:rPr>
          <w:rFonts w:ascii="Bahnschrift" w:hAnsi="Bahnschrift"/>
          <w:sz w:val="20"/>
          <w:szCs w:val="22"/>
          <w:lang w:val="en-US"/>
        </w:rPr>
        <w:t xml:space="preserve">be complemented with </w:t>
      </w:r>
      <w:r w:rsidR="004E0F74" w:rsidRPr="004B6742">
        <w:rPr>
          <w:rFonts w:ascii="Bahnschrift" w:hAnsi="Bahnschrift"/>
          <w:sz w:val="20"/>
          <w:szCs w:val="22"/>
          <w:lang w:val="en-US"/>
        </w:rPr>
        <w:t>other algorithms (</w:t>
      </w:r>
      <w:r w:rsidR="009C11EB" w:rsidRPr="004B6742">
        <w:rPr>
          <w:rFonts w:ascii="Bahnschrift" w:hAnsi="Bahnschrift"/>
          <w:sz w:val="20"/>
          <w:szCs w:val="22"/>
          <w:lang w:val="en-US"/>
        </w:rPr>
        <w:t>like Hierarchical Clustering)</w:t>
      </w:r>
      <w:r w:rsidR="000C5A7A" w:rsidRPr="004B6742">
        <w:rPr>
          <w:rFonts w:ascii="Bahnschrift" w:hAnsi="Bahnschrift"/>
          <w:sz w:val="20"/>
          <w:szCs w:val="22"/>
          <w:lang w:val="en-US"/>
        </w:rPr>
        <w:t>.</w:t>
      </w:r>
      <w:r w:rsidR="009C11EB" w:rsidRPr="004B6742">
        <w:rPr>
          <w:rFonts w:ascii="Bahnschrift" w:hAnsi="Bahnschrift"/>
          <w:sz w:val="20"/>
          <w:szCs w:val="22"/>
          <w:lang w:val="en-US"/>
        </w:rPr>
        <w:t xml:space="preserve"> </w:t>
      </w:r>
      <w:r w:rsidRPr="004B6742">
        <w:rPr>
          <w:rFonts w:ascii="Bahnschrift" w:hAnsi="Bahnschrift"/>
          <w:sz w:val="20"/>
          <w:szCs w:val="22"/>
          <w:lang w:val="en-US"/>
        </w:rPr>
        <w:t xml:space="preserve"> </w:t>
      </w:r>
    </w:p>
    <w:p w14:paraId="23A4B2F5" w14:textId="765A4A38" w:rsidR="004A192A" w:rsidRPr="004B6742" w:rsidRDefault="001A621E" w:rsidP="004A192A">
      <w:pPr>
        <w:pStyle w:val="PargrafodaLista"/>
        <w:numPr>
          <w:ilvl w:val="0"/>
          <w:numId w:val="8"/>
        </w:numPr>
        <w:rPr>
          <w:rFonts w:ascii="Bahnschrift" w:hAnsi="Bahnschrift"/>
          <w:b/>
          <w:bCs/>
          <w:sz w:val="20"/>
          <w:szCs w:val="22"/>
          <w:u w:val="single"/>
          <w:lang w:val="en-US"/>
        </w:rPr>
      </w:pPr>
      <w:r w:rsidRPr="004B6742">
        <w:rPr>
          <w:rFonts w:ascii="Bahnschrift" w:hAnsi="Bahnschrift"/>
          <w:b/>
          <w:bCs/>
          <w:sz w:val="20"/>
          <w:szCs w:val="22"/>
          <w:u w:val="single"/>
          <w:lang w:val="en-US"/>
        </w:rPr>
        <w:t>Expectation-Maximization (EM) algorithm</w:t>
      </w:r>
      <w:r w:rsidR="00675DFE" w:rsidRPr="004B6742">
        <w:rPr>
          <w:rFonts w:ascii="Bahnschrift" w:hAnsi="Bahnschrift"/>
          <w:b/>
          <w:bCs/>
          <w:sz w:val="20"/>
          <w:szCs w:val="22"/>
          <w:u w:val="single"/>
          <w:lang w:val="en-US"/>
        </w:rPr>
        <w:t xml:space="preserve"> in Gaussian Mixture</w:t>
      </w:r>
      <w:r w:rsidR="009C10F5" w:rsidRPr="004B6742">
        <w:rPr>
          <w:rFonts w:ascii="Bahnschrift" w:hAnsi="Bahnschrift"/>
          <w:b/>
          <w:bCs/>
          <w:sz w:val="20"/>
          <w:szCs w:val="22"/>
          <w:u w:val="single"/>
          <w:lang w:val="en-US"/>
        </w:rPr>
        <w:t xml:space="preserve"> Models</w:t>
      </w:r>
      <w:r w:rsidR="0069328A" w:rsidRPr="004B6742">
        <w:rPr>
          <w:rFonts w:ascii="Bahnschrift" w:hAnsi="Bahnschrift"/>
          <w:b/>
          <w:bCs/>
          <w:sz w:val="20"/>
          <w:szCs w:val="22"/>
          <w:lang w:val="en-US"/>
        </w:rPr>
        <w:t xml:space="preserve"> </w:t>
      </w:r>
      <w:r w:rsidR="00846C8A" w:rsidRPr="004B6742">
        <w:rPr>
          <w:rFonts w:ascii="Bahnschrift" w:hAnsi="Bahnschrift"/>
          <w:b/>
          <w:bCs/>
          <w:sz w:val="20"/>
          <w:szCs w:val="22"/>
          <w:u w:val="single"/>
          <w:lang w:val="en-US"/>
        </w:rPr>
        <w:fldChar w:fldCharType="begin"/>
      </w:r>
      <w:r w:rsidR="006D0A48" w:rsidRPr="004B6742">
        <w:rPr>
          <w:rFonts w:ascii="Bahnschrift" w:hAnsi="Bahnschrift"/>
          <w:b/>
          <w:bCs/>
          <w:sz w:val="20"/>
          <w:szCs w:val="22"/>
          <w:u w:val="single"/>
          <w:lang w:val="en-US"/>
        </w:rPr>
        <w:instrText xml:space="preserve"> ADDIN ZOTERO_ITEM CSL_CITATION {"citationID":"IloKwR20","properties":{"formattedCitation":"(Melnykov and Maitra, 2010; Sugiyama, 2016)","plainCitation":"(Melnykov and Maitra, 2010; Sugiyama, 2016)","noteIndex":0},"citationItems":[{"id":98,"uris":["http://zotero.org/users/local/NMzYWpdI/items/4LPW2JD6"],"uri":["http://zotero.org/users/local/NMzYWpdI/items/4LPW2JD6"],"itemData":{"id":98,"type":"article-journal","abstract":"Finite mixture models have a long history in statistics, having been used to model population heterogeneity, generalize distributional assumptions, and lately, for providing a convenient yet formal framework for clustering and classi</w:instrText>
      </w:r>
      <w:r w:rsidR="006D0A48" w:rsidRPr="004B6742">
        <w:rPr>
          <w:rFonts w:ascii="Arial" w:hAnsi="Arial" w:cs="Arial"/>
          <w:b/>
          <w:bCs/>
          <w:sz w:val="20"/>
          <w:szCs w:val="22"/>
          <w:u w:val="single"/>
          <w:lang w:val="en-US"/>
        </w:rPr>
        <w:instrText>ﬁ</w:instrText>
      </w:r>
      <w:r w:rsidR="006D0A48" w:rsidRPr="004B6742">
        <w:rPr>
          <w:rFonts w:ascii="Bahnschrift" w:hAnsi="Bahnschrift"/>
          <w:b/>
          <w:bCs/>
          <w:sz w:val="20"/>
          <w:szCs w:val="22"/>
          <w:u w:val="single"/>
          <w:lang w:val="en-US"/>
        </w:rPr>
        <w:instrText xml:space="preserve">cation. This paper provides a detailed review into mixture models and model-based clustering. Recent trends as well as open problems in the area are also discussed.","container-title":"Statistics Surveys","DOI":"10.1214/09-SS053","ISSN":"1935-7516","issue":"0","journalAbbreviation":"Statist. Surv.","language":"en","page":"80-116","source":"DOI.org (Crossref)","title":"Finite mixture models and model-based clustering","volume":"4","author":[{"family":"Melnykov","given":"Volodymyr"},{"family":"Maitra","given":"Ranjan"}],"issued":{"date-parts":[["2010"]]}}},{"id":97,"uris":["http://zotero.org/users/local/NMzYWpdI/items/HHV8PIR9"],"uri":["http://zotero.org/users/local/NMzYWpdI/items/HHV8PIR9"],"itemData":{"id":97,"type":"chapter","container-title":"Introduction to Statistical Machine Learning","ISBN":"978-0-12-802121-7","language":"en","note":"DOI: 10.1016/B978-0-12-802121-7.00026-1","page":"157-168","publisher":"Elsevier","source":"DOI.org (Crossref)","title":"Maximum Likelihood Estimation for Gaussian Mixture Model","URL":"https://linkinghub.elsevier.com/retrieve/pii/B9780128021217000261","author":[{"family":"Sugiyama","given":"Masashi"}],"accessed":{"date-parts":[["2021",1,3]]},"issued":{"date-parts":[["2016"]]}}}],"schema":"https://github.com/citation-style-language/schema/raw/master/csl-citation.json"} </w:instrText>
      </w:r>
      <w:r w:rsidR="00846C8A" w:rsidRPr="004B6742">
        <w:rPr>
          <w:rFonts w:ascii="Bahnschrift" w:hAnsi="Bahnschrift"/>
          <w:b/>
          <w:bCs/>
          <w:sz w:val="20"/>
          <w:szCs w:val="22"/>
          <w:u w:val="single"/>
          <w:lang w:val="en-US"/>
        </w:rPr>
        <w:fldChar w:fldCharType="separate"/>
      </w:r>
      <w:r w:rsidR="006D0A48" w:rsidRPr="004B6742">
        <w:rPr>
          <w:rFonts w:ascii="Bahnschrift" w:hAnsi="Bahnschrift"/>
          <w:sz w:val="20"/>
          <w:szCs w:val="22"/>
          <w:lang w:val="en-US"/>
        </w:rPr>
        <w:t>(Melnykov and Maitra, 2010; Sugiyama, 2016)</w:t>
      </w:r>
      <w:r w:rsidR="00846C8A" w:rsidRPr="004B6742">
        <w:rPr>
          <w:rFonts w:ascii="Bahnschrift" w:hAnsi="Bahnschrift"/>
          <w:b/>
          <w:bCs/>
          <w:sz w:val="20"/>
          <w:szCs w:val="22"/>
          <w:u w:val="single"/>
          <w:lang w:val="en-US"/>
        </w:rPr>
        <w:fldChar w:fldCharType="end"/>
      </w:r>
    </w:p>
    <w:p w14:paraId="66FCF12E" w14:textId="7CF932CE" w:rsidR="005C7DCD" w:rsidRPr="004B6742" w:rsidRDefault="004A192A" w:rsidP="004A192A">
      <w:pPr>
        <w:ind w:left="284"/>
        <w:rPr>
          <w:rFonts w:ascii="Bahnschrift" w:hAnsi="Bahnschrift"/>
          <w:sz w:val="20"/>
          <w:szCs w:val="22"/>
          <w:lang w:val="en-US"/>
        </w:rPr>
      </w:pPr>
      <w:r w:rsidRPr="004B6742">
        <w:rPr>
          <w:rFonts w:ascii="Bahnschrift" w:hAnsi="Bahnschrift"/>
          <w:sz w:val="20"/>
          <w:szCs w:val="22"/>
          <w:lang w:val="en-US"/>
        </w:rPr>
        <w:t xml:space="preserve">As previously discussed, k-means is not </w:t>
      </w:r>
      <w:r w:rsidR="0080266A" w:rsidRPr="004B6742">
        <w:rPr>
          <w:rFonts w:ascii="Bahnschrift" w:hAnsi="Bahnschrift"/>
          <w:sz w:val="20"/>
          <w:szCs w:val="22"/>
          <w:lang w:val="en-US"/>
        </w:rPr>
        <w:t xml:space="preserve">ideal to distinguish between edge cases. </w:t>
      </w:r>
      <w:r w:rsidR="0000665F" w:rsidRPr="004B6742">
        <w:rPr>
          <w:rFonts w:ascii="Bahnschrift" w:hAnsi="Bahnschrift"/>
          <w:sz w:val="20"/>
          <w:szCs w:val="22"/>
          <w:lang w:val="en-US"/>
        </w:rPr>
        <w:t xml:space="preserve">In some cases, there may be </w:t>
      </w:r>
      <w:r w:rsidR="00D96C36" w:rsidRPr="004B6742">
        <w:rPr>
          <w:rFonts w:ascii="Bahnschrift" w:hAnsi="Bahnschrift"/>
          <w:sz w:val="20"/>
          <w:szCs w:val="22"/>
          <w:lang w:val="en-US"/>
        </w:rPr>
        <w:t xml:space="preserve">some overlap and uncertainty on </w:t>
      </w:r>
      <w:r w:rsidR="004707EE" w:rsidRPr="004B6742">
        <w:rPr>
          <w:rFonts w:ascii="Bahnschrift" w:hAnsi="Bahnschrift"/>
          <w:sz w:val="20"/>
          <w:szCs w:val="22"/>
          <w:lang w:val="en-US"/>
        </w:rPr>
        <w:t>whether a data</w:t>
      </w:r>
      <w:r w:rsidR="002741D7" w:rsidRPr="004B6742">
        <w:rPr>
          <w:rFonts w:ascii="Bahnschrift" w:hAnsi="Bahnschrift"/>
          <w:sz w:val="20"/>
          <w:szCs w:val="22"/>
          <w:lang w:val="en-US"/>
        </w:rPr>
        <w:t xml:space="preserve"> point belongs to a group or another</w:t>
      </w:r>
      <w:r w:rsidR="00721896" w:rsidRPr="004B6742">
        <w:rPr>
          <w:rFonts w:ascii="Bahnschrift" w:hAnsi="Bahnschrift"/>
          <w:sz w:val="20"/>
          <w:szCs w:val="22"/>
          <w:lang w:val="en-US"/>
        </w:rPr>
        <w:t>, whether it is because the distance to different centroids is very similar or</w:t>
      </w:r>
      <w:r w:rsidR="00511A75" w:rsidRPr="004B6742">
        <w:rPr>
          <w:rFonts w:ascii="Bahnschrift" w:hAnsi="Bahnschrift"/>
          <w:sz w:val="20"/>
          <w:szCs w:val="22"/>
          <w:lang w:val="en-US"/>
        </w:rPr>
        <w:t xml:space="preserve"> simply because other factors</w:t>
      </w:r>
      <w:r w:rsidR="00A5024E" w:rsidRPr="004B6742">
        <w:rPr>
          <w:rFonts w:ascii="Bahnschrift" w:hAnsi="Bahnschrift"/>
          <w:sz w:val="20"/>
          <w:szCs w:val="22"/>
          <w:lang w:val="en-US"/>
        </w:rPr>
        <w:t xml:space="preserve"> shape the distribution of the group members on the multidimensional space</w:t>
      </w:r>
      <w:r w:rsidR="000B2315" w:rsidRPr="004B6742">
        <w:rPr>
          <w:rFonts w:ascii="Bahnschrift" w:hAnsi="Bahnschrift"/>
          <w:sz w:val="20"/>
          <w:szCs w:val="22"/>
          <w:lang w:val="en-US"/>
        </w:rPr>
        <w:t>.</w:t>
      </w:r>
      <w:r w:rsidR="004B3808" w:rsidRPr="004B6742">
        <w:rPr>
          <w:rFonts w:ascii="Bahnschrift" w:hAnsi="Bahnschrift"/>
          <w:sz w:val="20"/>
          <w:szCs w:val="22"/>
          <w:lang w:val="en-US"/>
        </w:rPr>
        <w:t xml:space="preserve"> Approaches like weighted</w:t>
      </w:r>
      <w:r w:rsidR="005B24A4" w:rsidRPr="004B6742">
        <w:rPr>
          <w:rFonts w:ascii="Bahnschrift" w:hAnsi="Bahnschrift"/>
          <w:sz w:val="20"/>
          <w:szCs w:val="22"/>
          <w:lang w:val="en-US"/>
        </w:rPr>
        <w:t xml:space="preserve"> </w:t>
      </w:r>
      <w:r w:rsidR="004B3808" w:rsidRPr="004B6742">
        <w:rPr>
          <w:rFonts w:ascii="Bahnschrift" w:hAnsi="Bahnschrift"/>
          <w:sz w:val="20"/>
          <w:szCs w:val="22"/>
          <w:lang w:val="en-US"/>
        </w:rPr>
        <w:t>k</w:t>
      </w:r>
      <w:r w:rsidR="005B24A4" w:rsidRPr="004B6742">
        <w:rPr>
          <w:rFonts w:ascii="Bahnschrift" w:hAnsi="Bahnschrift"/>
          <w:sz w:val="20"/>
          <w:szCs w:val="22"/>
          <w:lang w:val="en-US"/>
        </w:rPr>
        <w:t>-</w:t>
      </w:r>
      <w:r w:rsidR="004B3808" w:rsidRPr="004B6742">
        <w:rPr>
          <w:rFonts w:ascii="Bahnschrift" w:hAnsi="Bahnschrift"/>
          <w:sz w:val="20"/>
          <w:szCs w:val="22"/>
          <w:lang w:val="en-US"/>
        </w:rPr>
        <w:t>means</w:t>
      </w:r>
      <w:r w:rsidR="00A5024E" w:rsidRPr="004B6742">
        <w:rPr>
          <w:rFonts w:ascii="Bahnschrift" w:hAnsi="Bahnschrift"/>
          <w:sz w:val="20"/>
          <w:szCs w:val="22"/>
          <w:lang w:val="en-US"/>
        </w:rPr>
        <w:t xml:space="preserve"> try to </w:t>
      </w:r>
      <w:r w:rsidR="00DD694C" w:rsidRPr="004B6742">
        <w:rPr>
          <w:rFonts w:ascii="Bahnschrift" w:hAnsi="Bahnschrift"/>
          <w:sz w:val="20"/>
          <w:szCs w:val="22"/>
          <w:lang w:val="en-US"/>
        </w:rPr>
        <w:t>bring some uncertainty into the clustering method</w:t>
      </w:r>
      <w:r w:rsidR="000A216C" w:rsidRPr="004B6742">
        <w:rPr>
          <w:rFonts w:ascii="Bahnschrift" w:hAnsi="Bahnschrift"/>
          <w:sz w:val="20"/>
          <w:szCs w:val="22"/>
          <w:lang w:val="en-US"/>
        </w:rPr>
        <w:t xml:space="preserve"> </w:t>
      </w:r>
      <w:r w:rsidR="005C7DCD" w:rsidRPr="004B6742">
        <w:rPr>
          <w:rFonts w:ascii="Bahnschrift" w:hAnsi="Bahnschrift"/>
          <w:sz w:val="20"/>
          <w:szCs w:val="22"/>
          <w:lang w:val="en-US"/>
        </w:rPr>
        <w:t xml:space="preserve">by </w:t>
      </w:r>
      <w:r w:rsidR="00F435C4" w:rsidRPr="004B6742">
        <w:rPr>
          <w:rFonts w:ascii="Bahnschrift" w:hAnsi="Bahnschrift"/>
          <w:sz w:val="20"/>
          <w:szCs w:val="22"/>
          <w:lang w:val="en-US"/>
        </w:rPr>
        <w:t>weighing</w:t>
      </w:r>
      <w:r w:rsidR="00E217F5" w:rsidRPr="004B6742">
        <w:rPr>
          <w:rFonts w:ascii="Bahnschrift" w:hAnsi="Bahnschrift"/>
          <w:sz w:val="20"/>
          <w:szCs w:val="22"/>
          <w:lang w:val="en-US"/>
        </w:rPr>
        <w:t xml:space="preserve"> the distance calculations of </w:t>
      </w:r>
      <w:r w:rsidR="007B6753" w:rsidRPr="004B6742">
        <w:rPr>
          <w:rFonts w:ascii="Bahnschrift" w:hAnsi="Bahnschrift"/>
          <w:sz w:val="20"/>
          <w:szCs w:val="22"/>
          <w:lang w:val="en-US"/>
        </w:rPr>
        <w:t xml:space="preserve">each </w:t>
      </w:r>
      <w:r w:rsidR="00E217F5" w:rsidRPr="004B6742">
        <w:rPr>
          <w:rFonts w:ascii="Bahnschrift" w:hAnsi="Bahnschrift"/>
          <w:sz w:val="20"/>
          <w:szCs w:val="22"/>
          <w:lang w:val="en-US"/>
        </w:rPr>
        <w:t>data</w:t>
      </w:r>
      <w:r w:rsidR="002B4CD2" w:rsidRPr="004B6742">
        <w:rPr>
          <w:rFonts w:ascii="Bahnschrift" w:hAnsi="Bahnschrift"/>
          <w:sz w:val="20"/>
          <w:szCs w:val="22"/>
          <w:lang w:val="en-US"/>
        </w:rPr>
        <w:t xml:space="preserve"> </w:t>
      </w:r>
      <w:r w:rsidR="00E217F5" w:rsidRPr="004B6742">
        <w:rPr>
          <w:rFonts w:ascii="Bahnschrift" w:hAnsi="Bahnschrift"/>
          <w:sz w:val="20"/>
          <w:szCs w:val="22"/>
          <w:lang w:val="en-US"/>
        </w:rPr>
        <w:t xml:space="preserve">point </w:t>
      </w:r>
      <w:r w:rsidR="00881CBC" w:rsidRPr="004B6742">
        <w:rPr>
          <w:rFonts w:ascii="Bahnschrift" w:hAnsi="Bahnschrift"/>
          <w:sz w:val="20"/>
          <w:szCs w:val="22"/>
          <w:lang w:val="en-US"/>
        </w:rPr>
        <w:t xml:space="preserve">to </w:t>
      </w:r>
      <w:r w:rsidR="0044700F" w:rsidRPr="004B6742">
        <w:rPr>
          <w:rFonts w:ascii="Bahnschrift" w:hAnsi="Bahnschrift"/>
          <w:sz w:val="20"/>
          <w:szCs w:val="22"/>
          <w:lang w:val="en-US"/>
        </w:rPr>
        <w:t>each</w:t>
      </w:r>
      <w:r w:rsidR="00881CBC" w:rsidRPr="004B6742">
        <w:rPr>
          <w:rFonts w:ascii="Bahnschrift" w:hAnsi="Bahnschrift"/>
          <w:sz w:val="20"/>
          <w:szCs w:val="22"/>
          <w:lang w:val="en-US"/>
        </w:rPr>
        <w:t xml:space="preserve"> centroid</w:t>
      </w:r>
      <w:r w:rsidR="003F6B46" w:rsidRPr="004B6742">
        <w:rPr>
          <w:rFonts w:ascii="Bahnschrift" w:hAnsi="Bahnschrift"/>
          <w:sz w:val="20"/>
          <w:szCs w:val="22"/>
          <w:lang w:val="en-US"/>
        </w:rPr>
        <w:t xml:space="preserve"> but</w:t>
      </w:r>
      <w:r w:rsidR="00E56236" w:rsidRPr="004B6742">
        <w:rPr>
          <w:rFonts w:ascii="Bahnschrift" w:hAnsi="Bahnschrift"/>
          <w:sz w:val="20"/>
          <w:szCs w:val="22"/>
          <w:lang w:val="en-US"/>
        </w:rPr>
        <w:t>,</w:t>
      </w:r>
      <w:r w:rsidR="003F6B46" w:rsidRPr="004B6742">
        <w:rPr>
          <w:rFonts w:ascii="Bahnschrift" w:hAnsi="Bahnschrift"/>
          <w:sz w:val="20"/>
          <w:szCs w:val="22"/>
          <w:lang w:val="en-US"/>
        </w:rPr>
        <w:t xml:space="preserve"> </w:t>
      </w:r>
      <w:r w:rsidR="00B521EE" w:rsidRPr="004B6742">
        <w:rPr>
          <w:rFonts w:ascii="Bahnschrift" w:hAnsi="Bahnschrift"/>
          <w:sz w:val="20"/>
          <w:szCs w:val="22"/>
          <w:lang w:val="en-US"/>
        </w:rPr>
        <w:t>overall</w:t>
      </w:r>
      <w:r w:rsidR="00E56236" w:rsidRPr="004B6742">
        <w:rPr>
          <w:rFonts w:ascii="Bahnschrift" w:hAnsi="Bahnschrift"/>
          <w:sz w:val="20"/>
          <w:szCs w:val="22"/>
          <w:lang w:val="en-US"/>
        </w:rPr>
        <w:t>,</w:t>
      </w:r>
      <w:r w:rsidR="00B521EE" w:rsidRPr="004B6742">
        <w:rPr>
          <w:rFonts w:ascii="Bahnschrift" w:hAnsi="Bahnschrift"/>
          <w:sz w:val="20"/>
          <w:szCs w:val="22"/>
          <w:lang w:val="en-US"/>
        </w:rPr>
        <w:t xml:space="preserve"> </w:t>
      </w:r>
      <w:r w:rsidR="00C01C05" w:rsidRPr="004B6742">
        <w:rPr>
          <w:rFonts w:ascii="Bahnschrift" w:hAnsi="Bahnschrift"/>
          <w:sz w:val="20"/>
          <w:szCs w:val="22"/>
          <w:lang w:val="en-US"/>
        </w:rPr>
        <w:t xml:space="preserve">k-means </w:t>
      </w:r>
      <w:r w:rsidR="003F6B46" w:rsidRPr="004B6742">
        <w:rPr>
          <w:rFonts w:ascii="Bahnschrift" w:hAnsi="Bahnschrift"/>
          <w:sz w:val="20"/>
          <w:szCs w:val="22"/>
          <w:lang w:val="en-US"/>
        </w:rPr>
        <w:t>lack</w:t>
      </w:r>
      <w:r w:rsidR="00C01C05" w:rsidRPr="004B6742">
        <w:rPr>
          <w:rFonts w:ascii="Bahnschrift" w:hAnsi="Bahnschrift"/>
          <w:sz w:val="20"/>
          <w:szCs w:val="22"/>
          <w:lang w:val="en-US"/>
        </w:rPr>
        <w:t>s</w:t>
      </w:r>
      <w:r w:rsidR="003F6B46" w:rsidRPr="004B6742">
        <w:rPr>
          <w:rFonts w:ascii="Bahnschrift" w:hAnsi="Bahnschrift"/>
          <w:sz w:val="20"/>
          <w:szCs w:val="22"/>
          <w:lang w:val="en-US"/>
        </w:rPr>
        <w:t xml:space="preserve"> the theoretical </w:t>
      </w:r>
      <w:r w:rsidR="00E56236" w:rsidRPr="004B6742">
        <w:rPr>
          <w:rFonts w:ascii="Bahnschrift" w:hAnsi="Bahnschrift"/>
          <w:sz w:val="20"/>
          <w:szCs w:val="22"/>
          <w:lang w:val="en-US"/>
        </w:rPr>
        <w:t xml:space="preserve">foundation that can </w:t>
      </w:r>
      <w:r w:rsidR="007F7827" w:rsidRPr="004B6742">
        <w:rPr>
          <w:rFonts w:ascii="Bahnschrift" w:hAnsi="Bahnschrift"/>
          <w:sz w:val="20"/>
          <w:szCs w:val="22"/>
          <w:lang w:val="en-US"/>
        </w:rPr>
        <w:t xml:space="preserve">address </w:t>
      </w:r>
      <w:r w:rsidR="00C01C05" w:rsidRPr="004B6742">
        <w:rPr>
          <w:rFonts w:ascii="Bahnschrift" w:hAnsi="Bahnschrift"/>
          <w:sz w:val="20"/>
          <w:szCs w:val="22"/>
          <w:lang w:val="en-US"/>
        </w:rPr>
        <w:t xml:space="preserve">issues unrelated </w:t>
      </w:r>
      <w:r w:rsidR="001E4614">
        <w:rPr>
          <w:rFonts w:ascii="Bahnschrift" w:hAnsi="Bahnschrift"/>
          <w:sz w:val="20"/>
          <w:szCs w:val="22"/>
          <w:lang w:val="en-US"/>
        </w:rPr>
        <w:t>to</w:t>
      </w:r>
      <w:r w:rsidR="00C01C05" w:rsidRPr="004B6742">
        <w:rPr>
          <w:rFonts w:ascii="Bahnschrift" w:hAnsi="Bahnschrift"/>
          <w:sz w:val="20"/>
          <w:szCs w:val="22"/>
          <w:lang w:val="en-US"/>
        </w:rPr>
        <w:t xml:space="preserve"> </w:t>
      </w:r>
      <w:r w:rsidR="00057F65" w:rsidRPr="004B6742">
        <w:rPr>
          <w:rFonts w:ascii="Bahnschrift" w:hAnsi="Bahnschrift"/>
          <w:sz w:val="20"/>
          <w:szCs w:val="22"/>
          <w:lang w:val="en-US"/>
        </w:rPr>
        <w:t>distance</w:t>
      </w:r>
      <w:r w:rsidR="007F7827" w:rsidRPr="004B6742">
        <w:rPr>
          <w:rFonts w:ascii="Bahnschrift" w:hAnsi="Bahnschrift"/>
          <w:sz w:val="20"/>
          <w:szCs w:val="22"/>
          <w:lang w:val="en-US"/>
        </w:rPr>
        <w:t xml:space="preserve"> </w:t>
      </w:r>
      <w:r w:rsidR="007F7827" w:rsidRPr="004B6742">
        <w:rPr>
          <w:rFonts w:ascii="Bahnschrift" w:hAnsi="Bahnschrift"/>
          <w:sz w:val="20"/>
          <w:szCs w:val="22"/>
          <w:lang w:val="en-US"/>
        </w:rPr>
        <w:fldChar w:fldCharType="begin"/>
      </w:r>
      <w:r w:rsidR="007F7827" w:rsidRPr="004B6742">
        <w:rPr>
          <w:rFonts w:ascii="Bahnschrift" w:hAnsi="Bahnschrift"/>
          <w:sz w:val="20"/>
          <w:szCs w:val="22"/>
          <w:lang w:val="en-US"/>
        </w:rPr>
        <w:instrText xml:space="preserve"> ADDIN ZOTERO_ITEM CSL_CITATION {"citationID":"B8TrFtRV","properties":{"formattedCitation":"(Kerdprasop et al., 2005)","plainCitation":"(Kerdprasop et al., 2005)","noteIndex":0},"citationItems":[{"id":93,"uris":["http://zotero.org/users/local/NMzYWpdI/items/UGEFSARN"],"uri":["http://zotero.org/users/local/NMzYWpdI/items/UGEFSARN"],"itemData":{"id":93,"type":"paper-conference","abstract":"Clustering is a task of grouping data based on similarity. A popular k-means algorithm groups data by firstly assigning all data points to the closest clusters, then determining the cluster means. The algorithm repeats these two steps until it has converged. We propose a variation called weighted k-means to improve the clustering scalability. To speed up the clustering process, we develop the reservoir-biased sampling as an efficient data reduction technique since it performs a single scan over a data set. Our algorithm has been designed to group data of mixture models. We present an experimental evaluation of the proposed method.","container-title":"Data Warehousing and Knowledge Discovery","event-place":"Berlin, Heidelberg","ISBN":"978-3-540-31732-6","page":"488-497","publisher":"Springer Berlin Heidelberg","publisher-place":"Berlin, Heidelberg","title":"Weighted K-Means for Density-Biased Clustering","author":[{"family":"Kerdprasop","given":"Kittisak"},{"family":"Kerdprasop","given":"Nittaya"},{"family":"Sattayatham","given":"Pairote"}],"editor":[{"family":"Tjoa","given":"A. Min"},{"family":"Trujillo","given":"Juan"}],"issued":{"date-parts":[["2005"]]}}}],"schema":"https://github.com/citation-style-language/schema/raw/master/csl-citation.json"} </w:instrText>
      </w:r>
      <w:r w:rsidR="007F7827" w:rsidRPr="004B6742">
        <w:rPr>
          <w:rFonts w:ascii="Bahnschrift" w:hAnsi="Bahnschrift"/>
          <w:sz w:val="20"/>
          <w:szCs w:val="22"/>
          <w:lang w:val="en-US"/>
        </w:rPr>
        <w:fldChar w:fldCharType="separate"/>
      </w:r>
      <w:r w:rsidR="007F7827" w:rsidRPr="004B6742">
        <w:rPr>
          <w:rFonts w:ascii="Bahnschrift" w:hAnsi="Bahnschrift"/>
          <w:sz w:val="20"/>
          <w:szCs w:val="22"/>
          <w:lang w:val="en-US"/>
        </w:rPr>
        <w:t>(Kerdprasop et al., 2005)</w:t>
      </w:r>
      <w:r w:rsidR="007F7827" w:rsidRPr="004B6742">
        <w:rPr>
          <w:rFonts w:ascii="Bahnschrift" w:hAnsi="Bahnschrift"/>
          <w:sz w:val="20"/>
          <w:szCs w:val="22"/>
          <w:lang w:val="en-US"/>
        </w:rPr>
        <w:fldChar w:fldCharType="end"/>
      </w:r>
      <w:r w:rsidR="00D833A1" w:rsidRPr="004B6742">
        <w:rPr>
          <w:rFonts w:ascii="Bahnschrift" w:hAnsi="Bahnschrift"/>
          <w:sz w:val="20"/>
          <w:szCs w:val="22"/>
          <w:lang w:val="en-US"/>
        </w:rPr>
        <w:t>.</w:t>
      </w:r>
      <w:r w:rsidR="009C0A26" w:rsidRPr="004B6742">
        <w:rPr>
          <w:rFonts w:ascii="Bahnschrift" w:hAnsi="Bahnschrift"/>
          <w:sz w:val="20"/>
          <w:szCs w:val="22"/>
          <w:lang w:val="en-US"/>
        </w:rPr>
        <w:t xml:space="preserve"> </w:t>
      </w:r>
    </w:p>
    <w:p w14:paraId="7F841865" w14:textId="12887AC4" w:rsidR="00C97C4B" w:rsidRPr="004B6742" w:rsidRDefault="0044700F" w:rsidP="00501E24">
      <w:pPr>
        <w:ind w:left="284"/>
        <w:rPr>
          <w:rFonts w:ascii="Bahnschrift" w:hAnsi="Bahnschrift"/>
          <w:sz w:val="20"/>
          <w:szCs w:val="22"/>
          <w:lang w:val="en-US"/>
        </w:rPr>
      </w:pPr>
      <w:r w:rsidRPr="004B6742">
        <w:rPr>
          <w:rFonts w:ascii="Bahnschrift" w:hAnsi="Bahnschrift"/>
          <w:sz w:val="20"/>
          <w:szCs w:val="22"/>
          <w:lang w:val="en-US"/>
        </w:rPr>
        <w:t>M</w:t>
      </w:r>
      <w:r w:rsidR="009C0A26" w:rsidRPr="004B6742">
        <w:rPr>
          <w:rFonts w:ascii="Bahnschrift" w:hAnsi="Bahnschrift"/>
          <w:sz w:val="20"/>
          <w:szCs w:val="22"/>
          <w:lang w:val="en-US"/>
        </w:rPr>
        <w:t>ixture</w:t>
      </w:r>
      <w:r w:rsidR="005C7DCD" w:rsidRPr="004B6742">
        <w:rPr>
          <w:rFonts w:ascii="Bahnschrift" w:hAnsi="Bahnschrift"/>
          <w:sz w:val="20"/>
          <w:szCs w:val="22"/>
          <w:lang w:val="en-US"/>
        </w:rPr>
        <w:t xml:space="preserve"> models are generative models that </w:t>
      </w:r>
      <w:r w:rsidRPr="004B6742">
        <w:rPr>
          <w:rFonts w:ascii="Bahnschrift" w:hAnsi="Bahnschrift"/>
          <w:sz w:val="20"/>
          <w:szCs w:val="22"/>
          <w:lang w:val="en-US"/>
        </w:rPr>
        <w:t xml:space="preserve">take the vector of weights used in </w:t>
      </w:r>
      <w:r w:rsidR="00014E34" w:rsidRPr="004B6742">
        <w:rPr>
          <w:rFonts w:ascii="Bahnschrift" w:hAnsi="Bahnschrift"/>
          <w:sz w:val="20"/>
          <w:szCs w:val="22"/>
          <w:lang w:val="en-US"/>
        </w:rPr>
        <w:t xml:space="preserve">weighted k-means </w:t>
      </w:r>
      <w:r w:rsidR="008508BA" w:rsidRPr="004B6742">
        <w:rPr>
          <w:rFonts w:ascii="Bahnschrift" w:hAnsi="Bahnschrift"/>
          <w:sz w:val="20"/>
          <w:szCs w:val="22"/>
          <w:lang w:val="en-US"/>
        </w:rPr>
        <w:t xml:space="preserve">(which </w:t>
      </w:r>
      <w:proofErr w:type="gramStart"/>
      <w:r w:rsidR="008508BA" w:rsidRPr="004B6742">
        <w:rPr>
          <w:rFonts w:ascii="Bahnschrift" w:hAnsi="Bahnschrift"/>
          <w:sz w:val="20"/>
          <w:szCs w:val="22"/>
          <w:lang w:val="en-US"/>
        </w:rPr>
        <w:t>we’ll</w:t>
      </w:r>
      <w:proofErr w:type="gramEnd"/>
      <w:r w:rsidR="008508BA" w:rsidRPr="004B6742">
        <w:rPr>
          <w:rFonts w:ascii="Bahnschrift" w:hAnsi="Bahnschrift"/>
          <w:sz w:val="20"/>
          <w:szCs w:val="22"/>
          <w:lang w:val="en-US"/>
        </w:rPr>
        <w:t xml:space="preserve"> call Φ) </w:t>
      </w:r>
      <w:r w:rsidR="00014E34" w:rsidRPr="004B6742">
        <w:rPr>
          <w:rFonts w:ascii="Bahnschrift" w:hAnsi="Bahnschrift"/>
          <w:sz w:val="20"/>
          <w:szCs w:val="22"/>
          <w:lang w:val="en-US"/>
        </w:rPr>
        <w:t>and claim that</w:t>
      </w:r>
      <w:r w:rsidR="008508BA" w:rsidRPr="004B6742">
        <w:rPr>
          <w:rFonts w:ascii="Bahnschrift" w:hAnsi="Bahnschrift"/>
          <w:sz w:val="20"/>
          <w:szCs w:val="22"/>
          <w:lang w:val="en-US"/>
        </w:rPr>
        <w:t xml:space="preserve"> the </w:t>
      </w:r>
      <w:r w:rsidR="00136DC3" w:rsidRPr="004B6742">
        <w:rPr>
          <w:rFonts w:ascii="Bahnschrift" w:hAnsi="Bahnschrift"/>
          <w:sz w:val="20"/>
          <w:szCs w:val="22"/>
          <w:lang w:val="en-US"/>
        </w:rPr>
        <w:t xml:space="preserve">weights represent a family of </w:t>
      </w:r>
      <w:r w:rsidR="002715FB" w:rsidRPr="004B6742">
        <w:rPr>
          <w:rFonts w:ascii="Bahnschrift" w:hAnsi="Bahnschrift"/>
          <w:sz w:val="20"/>
          <w:szCs w:val="22"/>
          <w:lang w:val="en-US"/>
        </w:rPr>
        <w:t>probability distribution</w:t>
      </w:r>
      <w:r w:rsidR="00136DC3" w:rsidRPr="004B6742">
        <w:rPr>
          <w:rFonts w:ascii="Bahnschrift" w:hAnsi="Bahnschrift"/>
          <w:sz w:val="20"/>
          <w:szCs w:val="22"/>
          <w:lang w:val="en-US"/>
        </w:rPr>
        <w:t xml:space="preserve"> functions</w:t>
      </w:r>
      <w:r w:rsidR="001868CE" w:rsidRPr="004B6742">
        <w:rPr>
          <w:rFonts w:ascii="Bahnschrift" w:hAnsi="Bahnschrift"/>
          <w:sz w:val="20"/>
          <w:szCs w:val="22"/>
          <w:lang w:val="en-US"/>
        </w:rPr>
        <w:t xml:space="preserve"> (Gaussian distributions </w:t>
      </w:r>
      <w:r w:rsidR="008273D9" w:rsidRPr="004B6742">
        <w:rPr>
          <w:rFonts w:ascii="Bahnschrift" w:hAnsi="Bahnschrift"/>
          <w:sz w:val="20"/>
          <w:szCs w:val="22"/>
          <w:lang w:val="en-US"/>
        </w:rPr>
        <w:t xml:space="preserve">in the case of </w:t>
      </w:r>
      <w:r w:rsidR="005B24A4" w:rsidRPr="004B6742">
        <w:rPr>
          <w:rFonts w:ascii="Bahnschrift" w:hAnsi="Bahnschrift"/>
          <w:sz w:val="20"/>
          <w:szCs w:val="22"/>
          <w:lang w:val="en-US"/>
        </w:rPr>
        <w:t>G</w:t>
      </w:r>
      <w:r w:rsidR="008273D9" w:rsidRPr="004B6742">
        <w:rPr>
          <w:rFonts w:ascii="Bahnschrift" w:hAnsi="Bahnschrift"/>
          <w:sz w:val="20"/>
          <w:szCs w:val="22"/>
          <w:lang w:val="en-US"/>
        </w:rPr>
        <w:t xml:space="preserve">aussian </w:t>
      </w:r>
      <w:r w:rsidR="0084528A" w:rsidRPr="004B6742">
        <w:rPr>
          <w:rFonts w:ascii="Bahnschrift" w:hAnsi="Bahnschrift"/>
          <w:sz w:val="20"/>
          <w:szCs w:val="22"/>
          <w:lang w:val="en-US"/>
        </w:rPr>
        <w:t>m</w:t>
      </w:r>
      <w:r w:rsidR="008273D9" w:rsidRPr="004B6742">
        <w:rPr>
          <w:rFonts w:ascii="Bahnschrift" w:hAnsi="Bahnschrift"/>
          <w:sz w:val="20"/>
          <w:szCs w:val="22"/>
          <w:lang w:val="en-US"/>
        </w:rPr>
        <w:t>ixtures</w:t>
      </w:r>
      <w:r w:rsidR="0084528A" w:rsidRPr="004B6742">
        <w:rPr>
          <w:rFonts w:ascii="Bahnschrift" w:hAnsi="Bahnschrift"/>
          <w:sz w:val="20"/>
          <w:szCs w:val="22"/>
          <w:lang w:val="en-US"/>
        </w:rPr>
        <w:t xml:space="preserve"> models (GMMs</w:t>
      </w:r>
      <w:r w:rsidR="008273D9" w:rsidRPr="004B6742">
        <w:rPr>
          <w:rFonts w:ascii="Bahnschrift" w:hAnsi="Bahnschrift"/>
          <w:sz w:val="20"/>
          <w:szCs w:val="22"/>
          <w:lang w:val="en-US"/>
        </w:rPr>
        <w:t>)</w:t>
      </w:r>
      <w:r w:rsidR="0084528A" w:rsidRPr="004B6742">
        <w:rPr>
          <w:rFonts w:ascii="Bahnschrift" w:hAnsi="Bahnschrift"/>
          <w:sz w:val="20"/>
          <w:szCs w:val="22"/>
          <w:lang w:val="en-US"/>
        </w:rPr>
        <w:t>)</w:t>
      </w:r>
      <w:r w:rsidR="00136DC3" w:rsidRPr="004B6742">
        <w:rPr>
          <w:rFonts w:ascii="Bahnschrift" w:hAnsi="Bahnschrift"/>
          <w:sz w:val="20"/>
          <w:szCs w:val="22"/>
          <w:lang w:val="en-US"/>
        </w:rPr>
        <w:t>.</w:t>
      </w:r>
      <w:r w:rsidR="008273D9" w:rsidRPr="004B6742">
        <w:rPr>
          <w:rFonts w:ascii="Bahnschrift" w:hAnsi="Bahnschrift"/>
          <w:sz w:val="20"/>
          <w:szCs w:val="22"/>
          <w:lang w:val="en-US"/>
        </w:rPr>
        <w:t xml:space="preserve"> In essence, GMMs</w:t>
      </w:r>
      <w:r w:rsidR="0084528A" w:rsidRPr="004B6742">
        <w:rPr>
          <w:rFonts w:ascii="Bahnschrift" w:hAnsi="Bahnschrift"/>
          <w:sz w:val="20"/>
          <w:szCs w:val="22"/>
          <w:lang w:val="en-US"/>
        </w:rPr>
        <w:t xml:space="preserve"> </w:t>
      </w:r>
      <w:r w:rsidR="00A007E8" w:rsidRPr="004B6742">
        <w:rPr>
          <w:rFonts w:ascii="Bahnschrift" w:hAnsi="Bahnschrift"/>
          <w:sz w:val="20"/>
          <w:szCs w:val="22"/>
          <w:lang w:val="en-US"/>
        </w:rPr>
        <w:t xml:space="preserve">are weighted combinations </w:t>
      </w:r>
      <w:r w:rsidR="00C00A12" w:rsidRPr="004B6742">
        <w:rPr>
          <w:rFonts w:ascii="Bahnschrift" w:hAnsi="Bahnschrift"/>
          <w:sz w:val="20"/>
          <w:szCs w:val="22"/>
          <w:lang w:val="en-US"/>
        </w:rPr>
        <w:t xml:space="preserve">of simpler </w:t>
      </w:r>
      <w:r w:rsidR="005B24A4" w:rsidRPr="004B6742">
        <w:rPr>
          <w:rFonts w:ascii="Bahnschrift" w:hAnsi="Bahnschrift"/>
          <w:sz w:val="20"/>
          <w:szCs w:val="22"/>
          <w:lang w:val="en-US"/>
        </w:rPr>
        <w:t>G</w:t>
      </w:r>
      <w:r w:rsidR="00C00A12" w:rsidRPr="004B6742">
        <w:rPr>
          <w:rFonts w:ascii="Bahnschrift" w:hAnsi="Bahnschrift"/>
          <w:sz w:val="20"/>
          <w:szCs w:val="22"/>
          <w:lang w:val="en-US"/>
        </w:rPr>
        <w:t xml:space="preserve">aussian distributions: </w:t>
      </w:r>
      <w:r w:rsidR="00B02C56" w:rsidRPr="004B6742">
        <w:rPr>
          <w:rFonts w:ascii="Bahnschrift" w:hAnsi="Bahnschrift"/>
          <w:sz w:val="20"/>
          <w:szCs w:val="22"/>
          <w:lang w:val="en-US"/>
        </w:rPr>
        <w:t xml:space="preserve">each group </w:t>
      </w:r>
      <w:r w:rsidR="006D0A48" w:rsidRPr="004B6742">
        <w:rPr>
          <w:rFonts w:ascii="Bahnschrift" w:hAnsi="Bahnschrift"/>
          <w:sz w:val="20"/>
          <w:szCs w:val="22"/>
          <w:lang w:val="en-US"/>
        </w:rPr>
        <w:t xml:space="preserve">(cluster) </w:t>
      </w:r>
      <w:r w:rsidR="00C00A12" w:rsidRPr="004B6742">
        <w:rPr>
          <w:rFonts w:ascii="Bahnschrift" w:hAnsi="Bahnschrift"/>
          <w:sz w:val="20"/>
          <w:szCs w:val="22"/>
          <w:lang w:val="en-US"/>
        </w:rPr>
        <w:t>has</w:t>
      </w:r>
      <w:r w:rsidR="00B02C56" w:rsidRPr="004B6742">
        <w:rPr>
          <w:rFonts w:ascii="Bahnschrift" w:hAnsi="Bahnschrift"/>
          <w:sz w:val="20"/>
          <w:szCs w:val="22"/>
          <w:lang w:val="en-US"/>
        </w:rPr>
        <w:t xml:space="preserve"> its </w:t>
      </w:r>
      <w:r w:rsidR="00C97C4B" w:rsidRPr="004B6742">
        <w:rPr>
          <w:rFonts w:ascii="Bahnschrift" w:hAnsi="Bahnschrift"/>
          <w:sz w:val="20"/>
          <w:szCs w:val="22"/>
          <w:lang w:val="en-US"/>
        </w:rPr>
        <w:t xml:space="preserve">unknown </w:t>
      </w:r>
      <w:r w:rsidR="00FF6DB1" w:rsidRPr="004B6742">
        <w:rPr>
          <w:rFonts w:ascii="Bahnschrift" w:hAnsi="Bahnschrift"/>
          <w:sz w:val="20"/>
          <w:szCs w:val="22"/>
          <w:lang w:val="en-US"/>
        </w:rPr>
        <w:t>G</w:t>
      </w:r>
      <w:r w:rsidR="00B02C56" w:rsidRPr="004B6742">
        <w:rPr>
          <w:rFonts w:ascii="Bahnschrift" w:hAnsi="Bahnschrift"/>
          <w:sz w:val="20"/>
          <w:szCs w:val="22"/>
          <w:lang w:val="en-US"/>
        </w:rPr>
        <w:t xml:space="preserve">aussian distribution </w:t>
      </w:r>
      <w:r w:rsidR="009C10F5" w:rsidRPr="004B6742">
        <w:rPr>
          <w:rFonts w:ascii="Bahnschrift" w:hAnsi="Bahnschrift"/>
          <w:sz w:val="20"/>
          <w:szCs w:val="22"/>
          <w:lang w:val="en-US"/>
        </w:rPr>
        <w:t>(with its own</w:t>
      </w:r>
      <w:r w:rsidR="006D0A48" w:rsidRPr="004B6742">
        <w:rPr>
          <w:rFonts w:ascii="Bahnschrift" w:hAnsi="Bahnschrift"/>
          <w:sz w:val="20"/>
          <w:szCs w:val="22"/>
          <w:lang w:val="en-US"/>
        </w:rPr>
        <w:t xml:space="preserve"> set</w:t>
      </w:r>
      <w:r w:rsidR="009C10F5" w:rsidRPr="004B6742">
        <w:rPr>
          <w:rFonts w:ascii="Bahnschrift" w:hAnsi="Bahnschrift"/>
          <w:sz w:val="20"/>
          <w:szCs w:val="22"/>
          <w:lang w:val="en-US"/>
        </w:rPr>
        <w:t xml:space="preserve"> parameters)</w:t>
      </w:r>
      <w:r w:rsidR="006D78A3" w:rsidRPr="004B6742">
        <w:rPr>
          <w:rFonts w:ascii="Bahnschrift" w:hAnsi="Bahnschrift"/>
          <w:sz w:val="20"/>
          <w:szCs w:val="22"/>
          <w:lang w:val="en-US"/>
        </w:rPr>
        <w:t xml:space="preserve"> and each data point was generated from its </w:t>
      </w:r>
      <w:r w:rsidR="006D0A48" w:rsidRPr="004B6742">
        <w:rPr>
          <w:rFonts w:ascii="Bahnschrift" w:hAnsi="Bahnschrift"/>
          <w:sz w:val="20"/>
          <w:szCs w:val="22"/>
          <w:lang w:val="en-US"/>
        </w:rPr>
        <w:t xml:space="preserve">own </w:t>
      </w:r>
      <w:r w:rsidR="006D78A3" w:rsidRPr="004B6742">
        <w:rPr>
          <w:rFonts w:ascii="Bahnschrift" w:hAnsi="Bahnschrift"/>
          <w:sz w:val="20"/>
          <w:szCs w:val="22"/>
          <w:lang w:val="en-US"/>
        </w:rPr>
        <w:t xml:space="preserve">group’s </w:t>
      </w:r>
      <w:r w:rsidR="009511FA" w:rsidRPr="004B6742">
        <w:rPr>
          <w:rFonts w:ascii="Bahnschrift" w:hAnsi="Bahnschrift"/>
          <w:sz w:val="20"/>
          <w:szCs w:val="22"/>
          <w:lang w:val="en-US"/>
        </w:rPr>
        <w:t>distribution.</w:t>
      </w:r>
      <w:r w:rsidR="006D0A48" w:rsidRPr="004B6742">
        <w:rPr>
          <w:rFonts w:ascii="Bahnschrift" w:hAnsi="Bahnschrift"/>
          <w:sz w:val="20"/>
          <w:szCs w:val="22"/>
          <w:lang w:val="en-US"/>
        </w:rPr>
        <w:t xml:space="preserve"> </w:t>
      </w:r>
    </w:p>
    <w:p w14:paraId="0F56E3EB" w14:textId="72324C04" w:rsidR="001A621E" w:rsidRPr="004B6742" w:rsidRDefault="00C97C4B" w:rsidP="00567F8D">
      <w:pPr>
        <w:ind w:left="284"/>
        <w:rPr>
          <w:rFonts w:ascii="Bahnschrift" w:hAnsi="Bahnschrift"/>
          <w:sz w:val="20"/>
          <w:szCs w:val="22"/>
          <w:lang w:val="en-US"/>
        </w:rPr>
      </w:pPr>
      <w:r w:rsidRPr="004B6742">
        <w:rPr>
          <w:rFonts w:ascii="Bahnschrift" w:hAnsi="Bahnschrift"/>
          <w:sz w:val="20"/>
          <w:szCs w:val="22"/>
          <w:lang w:val="en-US"/>
        </w:rPr>
        <w:t xml:space="preserve">Clustering </w:t>
      </w:r>
      <w:r w:rsidR="008310DD" w:rsidRPr="004B6742">
        <w:rPr>
          <w:rFonts w:ascii="Bahnschrift" w:hAnsi="Bahnschrift"/>
          <w:sz w:val="20"/>
          <w:szCs w:val="22"/>
          <w:lang w:val="en-US"/>
        </w:rPr>
        <w:t xml:space="preserve">by Gaussian Mixtures can, then, </w:t>
      </w:r>
      <w:proofErr w:type="gramStart"/>
      <w:r w:rsidR="008310DD" w:rsidRPr="004B6742">
        <w:rPr>
          <w:rFonts w:ascii="Bahnschrift" w:hAnsi="Bahnschrift"/>
          <w:sz w:val="20"/>
          <w:szCs w:val="22"/>
          <w:lang w:val="en-US"/>
        </w:rPr>
        <w:t>be seen as</w:t>
      </w:r>
      <w:proofErr w:type="gramEnd"/>
      <w:r w:rsidR="008310DD" w:rsidRPr="004B6742">
        <w:rPr>
          <w:rFonts w:ascii="Bahnschrift" w:hAnsi="Bahnschrift"/>
          <w:sz w:val="20"/>
          <w:szCs w:val="22"/>
          <w:lang w:val="en-US"/>
        </w:rPr>
        <w:t xml:space="preserve"> a reverse engineering problem</w:t>
      </w:r>
      <w:r w:rsidR="00DC22D8" w:rsidRPr="004B6742">
        <w:rPr>
          <w:rFonts w:ascii="Bahnschrift" w:hAnsi="Bahnschrift"/>
          <w:sz w:val="20"/>
          <w:szCs w:val="22"/>
          <w:lang w:val="en-US"/>
        </w:rPr>
        <w:t xml:space="preserve">. We assume </w:t>
      </w:r>
      <w:r w:rsidR="00C871C9" w:rsidRPr="004B6742">
        <w:rPr>
          <w:rFonts w:ascii="Bahnschrift" w:hAnsi="Bahnschrift"/>
          <w:sz w:val="20"/>
          <w:szCs w:val="22"/>
          <w:lang w:val="en-US"/>
        </w:rPr>
        <w:t xml:space="preserve">that </w:t>
      </w:r>
      <w:r w:rsidR="00DC22D8" w:rsidRPr="004B6742">
        <w:rPr>
          <w:rFonts w:ascii="Bahnschrift" w:hAnsi="Bahnschrift"/>
          <w:sz w:val="20"/>
          <w:szCs w:val="22"/>
          <w:lang w:val="en-US"/>
        </w:rPr>
        <w:t xml:space="preserve">k </w:t>
      </w:r>
      <w:r w:rsidR="00FF6DB1" w:rsidRPr="004B6742">
        <w:rPr>
          <w:rFonts w:ascii="Bahnschrift" w:hAnsi="Bahnschrift"/>
          <w:sz w:val="20"/>
          <w:szCs w:val="22"/>
          <w:lang w:val="en-US"/>
        </w:rPr>
        <w:t>prior</w:t>
      </w:r>
      <w:r w:rsidR="00DC22D8" w:rsidRPr="004B6742">
        <w:rPr>
          <w:rFonts w:ascii="Bahnschrift" w:hAnsi="Bahnschrift"/>
          <w:sz w:val="20"/>
          <w:szCs w:val="22"/>
          <w:lang w:val="en-US"/>
        </w:rPr>
        <w:t xml:space="preserve"> gaussian distributions generated our data</w:t>
      </w:r>
      <w:r w:rsidR="00EF7998" w:rsidRPr="004B6742">
        <w:rPr>
          <w:rFonts w:ascii="Bahnschrift" w:hAnsi="Bahnschrift"/>
          <w:sz w:val="20"/>
          <w:szCs w:val="22"/>
          <w:lang w:val="en-US"/>
        </w:rPr>
        <w:t xml:space="preserve"> and</w:t>
      </w:r>
      <w:r w:rsidR="005E65AA" w:rsidRPr="004B6742">
        <w:rPr>
          <w:rFonts w:ascii="Bahnschrift" w:hAnsi="Bahnschrift"/>
          <w:sz w:val="20"/>
          <w:szCs w:val="22"/>
          <w:lang w:val="en-US"/>
        </w:rPr>
        <w:t xml:space="preserve"> we </w:t>
      </w:r>
      <w:r w:rsidR="00EF7998" w:rsidRPr="004B6742">
        <w:rPr>
          <w:rFonts w:ascii="Bahnschrift" w:hAnsi="Bahnschrift"/>
          <w:sz w:val="20"/>
          <w:szCs w:val="22"/>
          <w:lang w:val="en-US"/>
        </w:rPr>
        <w:t>i</w:t>
      </w:r>
      <w:r w:rsidR="006D3623" w:rsidRPr="004B6742">
        <w:rPr>
          <w:rFonts w:ascii="Bahnschrift" w:hAnsi="Bahnschrift"/>
          <w:sz w:val="20"/>
          <w:szCs w:val="22"/>
          <w:lang w:val="en-US"/>
        </w:rPr>
        <w:t>nfer the distribution and</w:t>
      </w:r>
      <w:r w:rsidR="005E65AA" w:rsidRPr="004B6742">
        <w:rPr>
          <w:rFonts w:ascii="Bahnschrift" w:hAnsi="Bahnschrift"/>
          <w:sz w:val="20"/>
          <w:szCs w:val="22"/>
          <w:lang w:val="en-US"/>
        </w:rPr>
        <w:t xml:space="preserve"> parameters that originated each set of data</w:t>
      </w:r>
      <w:r w:rsidR="00FF6DB1" w:rsidRPr="004B6742">
        <w:rPr>
          <w:rFonts w:ascii="Bahnschrift" w:hAnsi="Bahnschrift"/>
          <w:sz w:val="20"/>
          <w:szCs w:val="22"/>
          <w:lang w:val="en-US"/>
        </w:rPr>
        <w:t xml:space="preserve"> </w:t>
      </w:r>
      <w:r w:rsidR="005E65AA" w:rsidRPr="004B6742">
        <w:rPr>
          <w:rFonts w:ascii="Bahnschrift" w:hAnsi="Bahnschrift"/>
          <w:sz w:val="20"/>
          <w:szCs w:val="22"/>
          <w:lang w:val="en-US"/>
        </w:rPr>
        <w:t>points</w:t>
      </w:r>
      <w:r w:rsidR="009F54BF" w:rsidRPr="004B6742">
        <w:rPr>
          <w:rFonts w:ascii="Bahnschrift" w:hAnsi="Bahnschrift"/>
          <w:sz w:val="20"/>
          <w:szCs w:val="22"/>
          <w:lang w:val="en-US"/>
        </w:rPr>
        <w:t>.</w:t>
      </w:r>
      <w:r w:rsidR="007A339F" w:rsidRPr="004B6742">
        <w:rPr>
          <w:rFonts w:ascii="Bahnschrift" w:hAnsi="Bahnschrift"/>
          <w:sz w:val="20"/>
          <w:szCs w:val="22"/>
          <w:lang w:val="en-US"/>
        </w:rPr>
        <w:t xml:space="preserve"> Inference </w:t>
      </w:r>
      <w:r w:rsidR="001D7E75" w:rsidRPr="004B6742">
        <w:rPr>
          <w:rFonts w:ascii="Bahnschrift" w:hAnsi="Bahnschrift"/>
          <w:sz w:val="20"/>
          <w:szCs w:val="22"/>
          <w:lang w:val="en-US"/>
        </w:rPr>
        <w:t xml:space="preserve">in ML </w:t>
      </w:r>
      <w:r w:rsidR="007A339F" w:rsidRPr="004B6742">
        <w:rPr>
          <w:rFonts w:ascii="Bahnschrift" w:hAnsi="Bahnschrift"/>
          <w:sz w:val="20"/>
          <w:szCs w:val="22"/>
          <w:lang w:val="en-US"/>
        </w:rPr>
        <w:t>is</w:t>
      </w:r>
      <w:r w:rsidR="001D7E75" w:rsidRPr="004B6742">
        <w:rPr>
          <w:rFonts w:ascii="Bahnschrift" w:hAnsi="Bahnschrift"/>
          <w:sz w:val="20"/>
          <w:szCs w:val="22"/>
          <w:lang w:val="en-US"/>
        </w:rPr>
        <w:t xml:space="preserve"> </w:t>
      </w:r>
      <w:r w:rsidR="00A543C5" w:rsidRPr="004B6742">
        <w:rPr>
          <w:rFonts w:ascii="Bahnschrift" w:hAnsi="Bahnschrift"/>
          <w:sz w:val="20"/>
          <w:szCs w:val="22"/>
          <w:lang w:val="en-US"/>
        </w:rPr>
        <w:t xml:space="preserve">generally </w:t>
      </w:r>
      <w:r w:rsidR="007A339F" w:rsidRPr="004B6742">
        <w:rPr>
          <w:rFonts w:ascii="Bahnschrift" w:hAnsi="Bahnschrift"/>
          <w:sz w:val="20"/>
          <w:szCs w:val="22"/>
          <w:lang w:val="en-US"/>
        </w:rPr>
        <w:t>performed</w:t>
      </w:r>
      <w:r w:rsidR="005B1946" w:rsidRPr="004B6742">
        <w:rPr>
          <w:rFonts w:ascii="Bahnschrift" w:hAnsi="Bahnschrift"/>
          <w:sz w:val="20"/>
          <w:szCs w:val="22"/>
          <w:lang w:val="en-US"/>
        </w:rPr>
        <w:t xml:space="preserve"> by Maximum-like</w:t>
      </w:r>
      <w:r w:rsidR="00895BD4" w:rsidRPr="004B6742">
        <w:rPr>
          <w:rFonts w:ascii="Bahnschrift" w:hAnsi="Bahnschrift"/>
          <w:sz w:val="20"/>
          <w:szCs w:val="22"/>
          <w:lang w:val="en-US"/>
        </w:rPr>
        <w:t>lihood</w:t>
      </w:r>
      <w:r w:rsidR="00A543C5" w:rsidRPr="004B6742">
        <w:rPr>
          <w:rFonts w:ascii="Bahnschrift" w:hAnsi="Bahnschrift"/>
          <w:sz w:val="20"/>
          <w:szCs w:val="22"/>
          <w:lang w:val="en-US"/>
        </w:rPr>
        <w:t xml:space="preserve"> estimation </w:t>
      </w:r>
      <w:r w:rsidR="001D7E75" w:rsidRPr="004B6742">
        <w:rPr>
          <w:rFonts w:ascii="Bahnschrift" w:hAnsi="Bahnschrift"/>
          <w:sz w:val="20"/>
          <w:szCs w:val="22"/>
          <w:lang w:val="en-US"/>
        </w:rPr>
        <w:t>(</w:t>
      </w:r>
      <w:r w:rsidR="00FC1081" w:rsidRPr="004B6742">
        <w:rPr>
          <w:rFonts w:ascii="Bahnschrift" w:hAnsi="Bahnschrift"/>
          <w:sz w:val="20"/>
          <w:szCs w:val="22"/>
          <w:lang w:val="en-US"/>
        </w:rPr>
        <w:t>MLE</w:t>
      </w:r>
      <w:r w:rsidR="001D7E75" w:rsidRPr="004B6742">
        <w:rPr>
          <w:rFonts w:ascii="Bahnschrift" w:hAnsi="Bahnschrift"/>
          <w:sz w:val="20"/>
          <w:szCs w:val="22"/>
          <w:lang w:val="en-US"/>
        </w:rPr>
        <w:t>)</w:t>
      </w:r>
      <w:r w:rsidR="006F6628" w:rsidRPr="004B6742">
        <w:rPr>
          <w:rFonts w:ascii="Bahnschrift" w:hAnsi="Bahnschrift"/>
          <w:sz w:val="20"/>
          <w:szCs w:val="22"/>
          <w:lang w:val="en-US"/>
        </w:rPr>
        <w:t>, which is generally complex and difficult to solve</w:t>
      </w:r>
      <w:r w:rsidR="00DF2599" w:rsidRPr="004B6742">
        <w:rPr>
          <w:rFonts w:ascii="Bahnschrift" w:hAnsi="Bahnschrift"/>
          <w:sz w:val="20"/>
          <w:szCs w:val="22"/>
          <w:lang w:val="en-US"/>
        </w:rPr>
        <w:t>. An elegant solution is to solve MLE by</w:t>
      </w:r>
      <w:r w:rsidR="00FC1081" w:rsidRPr="004B6742">
        <w:rPr>
          <w:rFonts w:ascii="Bahnschrift" w:hAnsi="Bahnschrift"/>
          <w:sz w:val="20"/>
          <w:szCs w:val="22"/>
          <w:lang w:val="en-US"/>
        </w:rPr>
        <w:t xml:space="preserve"> </w:t>
      </w:r>
      <w:r w:rsidR="007A339F" w:rsidRPr="004B6742">
        <w:rPr>
          <w:rFonts w:ascii="Bahnschrift" w:hAnsi="Bahnschrift"/>
          <w:sz w:val="20"/>
          <w:szCs w:val="22"/>
          <w:lang w:val="en-US"/>
        </w:rPr>
        <w:t>Expectatio</w:t>
      </w:r>
      <w:r w:rsidR="00805A8D" w:rsidRPr="004B6742">
        <w:rPr>
          <w:rFonts w:ascii="Bahnschrift" w:hAnsi="Bahnschrift"/>
          <w:sz w:val="20"/>
          <w:szCs w:val="22"/>
          <w:lang w:val="en-US"/>
        </w:rPr>
        <w:t>n</w:t>
      </w:r>
      <w:r w:rsidR="007A339F" w:rsidRPr="004B6742">
        <w:rPr>
          <w:rFonts w:ascii="Bahnschrift" w:hAnsi="Bahnschrift"/>
          <w:sz w:val="20"/>
          <w:szCs w:val="22"/>
          <w:lang w:val="en-US"/>
        </w:rPr>
        <w:t>-Maximization</w:t>
      </w:r>
      <w:r w:rsidR="00820041" w:rsidRPr="004B6742">
        <w:rPr>
          <w:rFonts w:ascii="Bahnschrift" w:hAnsi="Bahnschrift"/>
          <w:sz w:val="20"/>
          <w:szCs w:val="22"/>
          <w:lang w:val="en-US"/>
        </w:rPr>
        <w:t xml:space="preserve"> (EM)</w:t>
      </w:r>
      <w:r w:rsidR="00805A8D" w:rsidRPr="004B6742">
        <w:rPr>
          <w:rFonts w:ascii="Bahnschrift" w:hAnsi="Bahnschrift"/>
          <w:sz w:val="20"/>
          <w:szCs w:val="22"/>
          <w:lang w:val="en-US"/>
        </w:rPr>
        <w:t>, a</w:t>
      </w:r>
      <w:r w:rsidR="006F6628" w:rsidRPr="004B6742">
        <w:rPr>
          <w:rFonts w:ascii="Bahnschrift" w:hAnsi="Bahnschrift"/>
          <w:sz w:val="20"/>
          <w:szCs w:val="22"/>
          <w:lang w:val="en-US"/>
        </w:rPr>
        <w:t>n a</w:t>
      </w:r>
      <w:r w:rsidR="00805A8D" w:rsidRPr="004B6742">
        <w:rPr>
          <w:rFonts w:ascii="Bahnschrift" w:hAnsi="Bahnschrift"/>
          <w:sz w:val="20"/>
          <w:szCs w:val="22"/>
          <w:lang w:val="en-US"/>
        </w:rPr>
        <w:t>lgorithm</w:t>
      </w:r>
      <w:r w:rsidR="004763C8" w:rsidRPr="004B6742">
        <w:rPr>
          <w:rFonts w:ascii="Bahnschrift" w:hAnsi="Bahnschrift"/>
          <w:sz w:val="20"/>
          <w:szCs w:val="22"/>
          <w:lang w:val="en-US"/>
        </w:rPr>
        <w:t xml:space="preserve"> </w:t>
      </w:r>
      <w:r w:rsidR="00D04444" w:rsidRPr="004B6742">
        <w:rPr>
          <w:rFonts w:ascii="Bahnschrift" w:hAnsi="Bahnschrift"/>
          <w:sz w:val="20"/>
          <w:szCs w:val="22"/>
          <w:lang w:val="en-US"/>
        </w:rPr>
        <w:t>whose function</w:t>
      </w:r>
      <w:r w:rsidR="004763C8" w:rsidRPr="004B6742">
        <w:rPr>
          <w:rFonts w:ascii="Bahnschrift" w:hAnsi="Bahnschrift"/>
          <w:sz w:val="20"/>
          <w:szCs w:val="22"/>
          <w:lang w:val="en-US"/>
        </w:rPr>
        <w:t xml:space="preserve"> </w:t>
      </w:r>
      <w:r w:rsidR="00445450" w:rsidRPr="004B6742">
        <w:rPr>
          <w:rFonts w:ascii="Bahnschrift" w:hAnsi="Bahnschrift"/>
          <w:sz w:val="20"/>
          <w:szCs w:val="22"/>
          <w:lang w:val="en-US"/>
        </w:rPr>
        <w:t>assumes th</w:t>
      </w:r>
      <w:r w:rsidR="000649C6" w:rsidRPr="004B6742">
        <w:rPr>
          <w:rFonts w:ascii="Bahnschrift" w:hAnsi="Bahnschrift"/>
          <w:sz w:val="20"/>
          <w:szCs w:val="22"/>
          <w:lang w:val="en-US"/>
        </w:rPr>
        <w:t>at the</w:t>
      </w:r>
      <w:r w:rsidR="004763C8" w:rsidRPr="004B6742">
        <w:rPr>
          <w:rFonts w:ascii="Bahnschrift" w:hAnsi="Bahnschrift"/>
          <w:sz w:val="20"/>
          <w:szCs w:val="22"/>
          <w:lang w:val="en-US"/>
        </w:rPr>
        <w:t xml:space="preserve"> difficulty of the MLE</w:t>
      </w:r>
      <w:r w:rsidR="00445450" w:rsidRPr="004B6742">
        <w:rPr>
          <w:rFonts w:ascii="Bahnschrift" w:hAnsi="Bahnschrift"/>
          <w:sz w:val="20"/>
          <w:szCs w:val="22"/>
          <w:lang w:val="en-US"/>
        </w:rPr>
        <w:t xml:space="preserve"> </w:t>
      </w:r>
      <w:r w:rsidR="004763C8" w:rsidRPr="004B6742">
        <w:rPr>
          <w:rFonts w:ascii="Bahnschrift" w:hAnsi="Bahnschrift"/>
          <w:sz w:val="20"/>
          <w:szCs w:val="22"/>
          <w:lang w:val="en-US"/>
        </w:rPr>
        <w:t xml:space="preserve">computation is justified by the fact that we do </w:t>
      </w:r>
      <w:r w:rsidR="00AE5B87" w:rsidRPr="004B6742">
        <w:rPr>
          <w:rFonts w:ascii="Bahnschrift" w:hAnsi="Bahnschrift"/>
          <w:sz w:val="20"/>
          <w:szCs w:val="22"/>
          <w:lang w:val="en-US"/>
        </w:rPr>
        <w:t xml:space="preserve">not </w:t>
      </w:r>
      <w:r w:rsidR="0072637A" w:rsidRPr="004B6742">
        <w:rPr>
          <w:rFonts w:ascii="Bahnschrift" w:hAnsi="Bahnschrift"/>
          <w:sz w:val="20"/>
          <w:szCs w:val="22"/>
          <w:lang w:val="en-US"/>
        </w:rPr>
        <w:t>observe</w:t>
      </w:r>
      <w:r w:rsidR="00AE5B87" w:rsidRPr="004B6742">
        <w:rPr>
          <w:rFonts w:ascii="Bahnschrift" w:hAnsi="Bahnschrift"/>
          <w:sz w:val="20"/>
          <w:szCs w:val="22"/>
          <w:lang w:val="en-US"/>
        </w:rPr>
        <w:t xml:space="preserve"> </w:t>
      </w:r>
      <w:r w:rsidR="000649C6" w:rsidRPr="004B6742">
        <w:rPr>
          <w:rFonts w:ascii="Bahnschrift" w:hAnsi="Bahnschrift"/>
          <w:sz w:val="20"/>
          <w:szCs w:val="22"/>
          <w:lang w:val="en-US"/>
        </w:rPr>
        <w:t xml:space="preserve">the whole picture and that there are </w:t>
      </w:r>
      <w:r w:rsidR="00445450" w:rsidRPr="004B6742">
        <w:rPr>
          <w:rFonts w:ascii="Bahnschrift" w:hAnsi="Bahnschrift"/>
          <w:sz w:val="20"/>
          <w:szCs w:val="22"/>
          <w:lang w:val="en-US"/>
        </w:rPr>
        <w:t xml:space="preserve">unobserved, latent properties </w:t>
      </w:r>
      <w:r w:rsidR="00D27CF0" w:rsidRPr="004B6742">
        <w:rPr>
          <w:rFonts w:ascii="Bahnschrift" w:hAnsi="Bahnschrift"/>
          <w:sz w:val="20"/>
          <w:szCs w:val="22"/>
          <w:lang w:val="en-US"/>
        </w:rPr>
        <w:t>(</w:t>
      </w:r>
      <w:proofErr w:type="gramStart"/>
      <w:r w:rsidR="00A63C54" w:rsidRPr="004B6742">
        <w:rPr>
          <w:rFonts w:ascii="Bahnschrift" w:hAnsi="Bahnschrift"/>
          <w:sz w:val="20"/>
          <w:szCs w:val="22"/>
          <w:lang w:val="en-US"/>
        </w:rPr>
        <w:t>e.g.</w:t>
      </w:r>
      <w:proofErr w:type="gramEnd"/>
      <w:r w:rsidR="00A63C54" w:rsidRPr="004B6742">
        <w:rPr>
          <w:rFonts w:ascii="Bahnschrift" w:hAnsi="Bahnschrift"/>
          <w:sz w:val="20"/>
          <w:szCs w:val="22"/>
          <w:lang w:val="en-US"/>
        </w:rPr>
        <w:t xml:space="preserve"> group assignments)</w:t>
      </w:r>
      <w:r w:rsidR="0072637A" w:rsidRPr="004B6742">
        <w:rPr>
          <w:rFonts w:ascii="Bahnschrift" w:hAnsi="Bahnschrift"/>
          <w:sz w:val="20"/>
          <w:szCs w:val="22"/>
          <w:lang w:val="en-US"/>
        </w:rPr>
        <w:t xml:space="preserve"> that would complete the </w:t>
      </w:r>
      <w:r w:rsidR="00C71262" w:rsidRPr="004B6742">
        <w:rPr>
          <w:rFonts w:ascii="Bahnschrift" w:hAnsi="Bahnschrift"/>
          <w:sz w:val="20"/>
          <w:szCs w:val="22"/>
          <w:lang w:val="en-US"/>
        </w:rPr>
        <w:t>observations</w:t>
      </w:r>
      <w:r w:rsidR="000649C6" w:rsidRPr="004B6742">
        <w:rPr>
          <w:rFonts w:ascii="Bahnschrift" w:hAnsi="Bahnschrift"/>
          <w:sz w:val="20"/>
          <w:szCs w:val="22"/>
          <w:lang w:val="en-US"/>
        </w:rPr>
        <w:t xml:space="preserve"> and </w:t>
      </w:r>
      <w:r w:rsidR="00E85046" w:rsidRPr="004B6742">
        <w:rPr>
          <w:rFonts w:ascii="Bahnschrift" w:hAnsi="Bahnschrift"/>
          <w:sz w:val="20"/>
          <w:szCs w:val="22"/>
          <w:lang w:val="en-US"/>
        </w:rPr>
        <w:t>maximize the likelihoo</w:t>
      </w:r>
      <w:r w:rsidR="00FC1081" w:rsidRPr="004B6742">
        <w:rPr>
          <w:rFonts w:ascii="Bahnschrift" w:hAnsi="Bahnschrift"/>
          <w:sz w:val="20"/>
          <w:szCs w:val="22"/>
          <w:lang w:val="en-US"/>
        </w:rPr>
        <w:t>d</w:t>
      </w:r>
      <w:r w:rsidR="00E85046" w:rsidRPr="004B6742">
        <w:rPr>
          <w:rFonts w:ascii="Bahnschrift" w:hAnsi="Bahnschrift"/>
          <w:sz w:val="20"/>
          <w:szCs w:val="22"/>
          <w:lang w:val="en-US"/>
        </w:rPr>
        <w:t xml:space="preserve"> </w:t>
      </w:r>
      <w:r w:rsidR="00B757B8" w:rsidRPr="004B6742">
        <w:rPr>
          <w:rFonts w:ascii="Bahnschrift" w:hAnsi="Bahnschrift"/>
          <w:sz w:val="20"/>
          <w:szCs w:val="22"/>
          <w:lang w:val="en-US"/>
        </w:rPr>
        <w:t>more easily</w:t>
      </w:r>
      <w:r w:rsidR="00771E6A" w:rsidRPr="004B6742">
        <w:rPr>
          <w:rFonts w:ascii="Bahnschrift" w:hAnsi="Bahnschrift"/>
          <w:sz w:val="20"/>
          <w:szCs w:val="22"/>
          <w:lang w:val="en-US"/>
        </w:rPr>
        <w:t>.</w:t>
      </w:r>
      <w:r w:rsidR="00FC1081" w:rsidRPr="004B6742">
        <w:rPr>
          <w:rFonts w:ascii="Bahnschrift" w:hAnsi="Bahnschrift"/>
          <w:sz w:val="20"/>
          <w:szCs w:val="22"/>
          <w:lang w:val="en-US"/>
        </w:rPr>
        <w:t xml:space="preserve"> </w:t>
      </w:r>
      <w:r w:rsidR="00097EAC" w:rsidRPr="004B6742">
        <w:rPr>
          <w:rFonts w:ascii="Bahnschrift" w:hAnsi="Bahnschrift"/>
          <w:sz w:val="20"/>
          <w:szCs w:val="22"/>
          <w:lang w:val="en-US"/>
        </w:rPr>
        <w:t>Like k-means, t</w:t>
      </w:r>
      <w:r w:rsidR="008102CA" w:rsidRPr="004B6742">
        <w:rPr>
          <w:rFonts w:ascii="Bahnschrift" w:hAnsi="Bahnschrift"/>
          <w:sz w:val="20"/>
          <w:szCs w:val="22"/>
          <w:lang w:val="en-US"/>
        </w:rPr>
        <w:t xml:space="preserve">he </w:t>
      </w:r>
      <w:r w:rsidR="0029267F" w:rsidRPr="004B6742">
        <w:rPr>
          <w:rFonts w:ascii="Bahnschrift" w:hAnsi="Bahnschrift"/>
          <w:sz w:val="20"/>
          <w:szCs w:val="22"/>
          <w:lang w:val="en-US"/>
        </w:rPr>
        <w:t xml:space="preserve">EM </w:t>
      </w:r>
      <w:r w:rsidR="0029267F" w:rsidRPr="004B6742">
        <w:rPr>
          <w:rFonts w:ascii="Bahnschrift" w:hAnsi="Bahnschrift"/>
          <w:sz w:val="20"/>
          <w:szCs w:val="22"/>
          <w:lang w:val="en-US"/>
        </w:rPr>
        <w:lastRenderedPageBreak/>
        <w:t xml:space="preserve">algorithm is also an iterative </w:t>
      </w:r>
      <w:r w:rsidR="00DF2599" w:rsidRPr="004B6742">
        <w:rPr>
          <w:rFonts w:ascii="Bahnschrift" w:hAnsi="Bahnschrift"/>
          <w:sz w:val="20"/>
          <w:szCs w:val="22"/>
          <w:lang w:val="en-US"/>
        </w:rPr>
        <w:t>two-</w:t>
      </w:r>
      <w:r w:rsidR="008A12D7" w:rsidRPr="004B6742">
        <w:rPr>
          <w:rFonts w:ascii="Bahnschrift" w:hAnsi="Bahnschrift"/>
          <w:sz w:val="20"/>
          <w:szCs w:val="22"/>
          <w:lang w:val="en-US"/>
        </w:rPr>
        <w:t>step algorithm</w:t>
      </w:r>
      <w:r w:rsidR="00BE6733" w:rsidRPr="004B6742">
        <w:rPr>
          <w:rFonts w:ascii="Bahnschrift" w:hAnsi="Bahnschrift"/>
          <w:sz w:val="20"/>
          <w:szCs w:val="22"/>
          <w:lang w:val="en-US"/>
        </w:rPr>
        <w:t xml:space="preserve"> that </w:t>
      </w:r>
      <w:r w:rsidR="00097EAC" w:rsidRPr="004B6742">
        <w:rPr>
          <w:rFonts w:ascii="Bahnschrift" w:hAnsi="Bahnschrift"/>
          <w:sz w:val="20"/>
          <w:szCs w:val="22"/>
          <w:lang w:val="en-US"/>
        </w:rPr>
        <w:t>repeats</w:t>
      </w:r>
      <w:r w:rsidR="00BE6733" w:rsidRPr="004B6742">
        <w:rPr>
          <w:rFonts w:ascii="Bahnschrift" w:hAnsi="Bahnschrift"/>
          <w:sz w:val="20"/>
          <w:szCs w:val="22"/>
          <w:lang w:val="en-US"/>
        </w:rPr>
        <w:t xml:space="preserve"> until convergence is reached or</w:t>
      </w:r>
      <w:r w:rsidR="008A12D7" w:rsidRPr="004B6742">
        <w:rPr>
          <w:rFonts w:ascii="Bahnschrift" w:hAnsi="Bahnschrift"/>
          <w:sz w:val="20"/>
          <w:szCs w:val="22"/>
          <w:lang w:val="en-US"/>
        </w:rPr>
        <w:t xml:space="preserve"> </w:t>
      </w:r>
      <w:r w:rsidR="00097EAC" w:rsidRPr="004B6742">
        <w:rPr>
          <w:rFonts w:ascii="Bahnschrift" w:hAnsi="Bahnschrift"/>
          <w:sz w:val="20"/>
          <w:szCs w:val="22"/>
          <w:lang w:val="en-US"/>
        </w:rPr>
        <w:t>a threshold of iterations is passed:</w:t>
      </w:r>
    </w:p>
    <w:p w14:paraId="130C4D0B" w14:textId="71777EAE" w:rsidR="008D4920" w:rsidRPr="004B6742" w:rsidRDefault="008D4920" w:rsidP="008D4920">
      <w:pPr>
        <w:pStyle w:val="PargrafodaLista"/>
        <w:numPr>
          <w:ilvl w:val="0"/>
          <w:numId w:val="12"/>
        </w:numPr>
        <w:suppressAutoHyphens/>
        <w:rPr>
          <w:rFonts w:ascii="Bahnschrift" w:hAnsi="Bahnschrift"/>
          <w:sz w:val="20"/>
          <w:szCs w:val="22"/>
          <w:lang w:val="en-US"/>
        </w:rPr>
      </w:pPr>
      <w:r w:rsidRPr="004B6742">
        <w:rPr>
          <w:rFonts w:ascii="Bahnschrift" w:hAnsi="Bahnschrift"/>
          <w:sz w:val="20"/>
          <w:szCs w:val="22"/>
          <w:lang w:val="en-US"/>
        </w:rPr>
        <w:t>An expec</w:t>
      </w:r>
      <w:r w:rsidR="009D0212" w:rsidRPr="004B6742">
        <w:rPr>
          <w:rFonts w:ascii="Bahnschrift" w:hAnsi="Bahnschrift"/>
          <w:sz w:val="20"/>
          <w:szCs w:val="22"/>
          <w:lang w:val="en-US"/>
        </w:rPr>
        <w:t>tation step, where</w:t>
      </w:r>
      <w:r w:rsidR="00EC4CB8" w:rsidRPr="004B6742">
        <w:rPr>
          <w:rFonts w:ascii="Bahnschrift" w:hAnsi="Bahnschrift"/>
          <w:sz w:val="20"/>
          <w:szCs w:val="22"/>
          <w:lang w:val="en-US"/>
        </w:rPr>
        <w:t xml:space="preserve"> the model estimates the </w:t>
      </w:r>
      <w:r w:rsidR="00651D6D" w:rsidRPr="004B6742">
        <w:rPr>
          <w:rFonts w:ascii="Bahnschrift" w:hAnsi="Bahnschrift"/>
          <w:sz w:val="20"/>
          <w:szCs w:val="22"/>
          <w:lang w:val="en-US"/>
        </w:rPr>
        <w:t xml:space="preserve">expected </w:t>
      </w:r>
      <w:r w:rsidR="00EC4CB8" w:rsidRPr="004B6742">
        <w:rPr>
          <w:rFonts w:ascii="Bahnschrift" w:hAnsi="Bahnschrift"/>
          <w:sz w:val="20"/>
          <w:szCs w:val="22"/>
          <w:lang w:val="en-US"/>
        </w:rPr>
        <w:t>value of</w:t>
      </w:r>
      <w:r w:rsidR="00651D6D" w:rsidRPr="004B6742">
        <w:rPr>
          <w:rFonts w:ascii="Bahnschrift" w:hAnsi="Bahnschrift"/>
          <w:sz w:val="20"/>
          <w:szCs w:val="22"/>
          <w:lang w:val="en-US"/>
        </w:rPr>
        <w:t xml:space="preserve"> the group assignment</w:t>
      </w:r>
      <w:r w:rsidR="006370F2" w:rsidRPr="004B6742">
        <w:rPr>
          <w:rFonts w:ascii="Bahnschrift" w:hAnsi="Bahnschrift"/>
          <w:sz w:val="20"/>
          <w:szCs w:val="22"/>
          <w:lang w:val="en-US"/>
        </w:rPr>
        <w:t>,</w:t>
      </w:r>
    </w:p>
    <w:p w14:paraId="2627D9DE" w14:textId="290B927F" w:rsidR="006370F2" w:rsidRPr="004B6742" w:rsidRDefault="006370F2" w:rsidP="008D4920">
      <w:pPr>
        <w:pStyle w:val="PargrafodaLista"/>
        <w:numPr>
          <w:ilvl w:val="0"/>
          <w:numId w:val="12"/>
        </w:numPr>
        <w:suppressAutoHyphens/>
        <w:rPr>
          <w:rFonts w:ascii="Bahnschrift" w:hAnsi="Bahnschrift"/>
          <w:sz w:val="20"/>
          <w:szCs w:val="22"/>
          <w:lang w:val="en-US"/>
        </w:rPr>
      </w:pPr>
      <w:r w:rsidRPr="004B6742">
        <w:rPr>
          <w:rFonts w:ascii="Bahnschrift" w:hAnsi="Bahnschrift"/>
          <w:sz w:val="20"/>
          <w:szCs w:val="22"/>
          <w:lang w:val="en-US"/>
        </w:rPr>
        <w:t>A maxi</w:t>
      </w:r>
      <w:r w:rsidR="002945AD" w:rsidRPr="004B6742">
        <w:rPr>
          <w:rFonts w:ascii="Bahnschrift" w:hAnsi="Bahnschrift"/>
          <w:sz w:val="20"/>
          <w:szCs w:val="22"/>
          <w:lang w:val="en-US"/>
        </w:rPr>
        <w:t xml:space="preserve">mization step, where </w:t>
      </w:r>
      <w:r w:rsidR="00BE223F" w:rsidRPr="004B6742">
        <w:rPr>
          <w:rFonts w:ascii="Bahnschrift" w:hAnsi="Bahnschrift"/>
          <w:sz w:val="20"/>
          <w:szCs w:val="22"/>
          <w:lang w:val="en-US"/>
        </w:rPr>
        <w:t xml:space="preserve">the </w:t>
      </w:r>
      <w:r w:rsidR="00520F3D" w:rsidRPr="004B6742">
        <w:rPr>
          <w:rFonts w:ascii="Bahnschrift" w:hAnsi="Bahnschrift"/>
          <w:sz w:val="20"/>
          <w:szCs w:val="22"/>
          <w:lang w:val="en-US"/>
        </w:rPr>
        <w:t xml:space="preserve">parameters of the </w:t>
      </w:r>
      <w:r w:rsidR="009B12EC" w:rsidRPr="004B6742">
        <w:rPr>
          <w:rFonts w:ascii="Bahnschrift" w:hAnsi="Bahnschrift"/>
          <w:sz w:val="20"/>
          <w:szCs w:val="22"/>
          <w:lang w:val="en-US"/>
        </w:rPr>
        <w:t xml:space="preserve">distribution are maximized by </w:t>
      </w:r>
      <w:r w:rsidR="00C4260D" w:rsidRPr="004B6742">
        <w:rPr>
          <w:rFonts w:ascii="Bahnschrift" w:hAnsi="Bahnschrift"/>
          <w:sz w:val="20"/>
          <w:szCs w:val="22"/>
          <w:lang w:val="en-US"/>
        </w:rPr>
        <w:t>MLE</w:t>
      </w:r>
      <w:r w:rsidR="009B12EC" w:rsidRPr="004B6742">
        <w:rPr>
          <w:rFonts w:ascii="Bahnschrift" w:hAnsi="Bahnschrift"/>
          <w:sz w:val="20"/>
          <w:szCs w:val="22"/>
          <w:lang w:val="en-US"/>
        </w:rPr>
        <w:t xml:space="preserve">. </w:t>
      </w:r>
      <w:r w:rsidR="00510720" w:rsidRPr="004B6742">
        <w:rPr>
          <w:rFonts w:ascii="Bahnschrift" w:hAnsi="Bahnschrift"/>
          <w:sz w:val="20"/>
          <w:szCs w:val="22"/>
          <w:lang w:val="en-US"/>
        </w:rPr>
        <w:t>Set the parameters to be equal to the result.</w:t>
      </w:r>
    </w:p>
    <w:p w14:paraId="7ED597FA" w14:textId="3E86816C" w:rsidR="0086141E" w:rsidRPr="004B6742" w:rsidRDefault="00F02F97" w:rsidP="0086141E">
      <w:pPr>
        <w:ind w:left="568"/>
        <w:rPr>
          <w:rFonts w:ascii="Bahnschrift" w:hAnsi="Bahnschrift"/>
          <w:sz w:val="20"/>
          <w:szCs w:val="22"/>
          <w:lang w:val="en-US"/>
        </w:rPr>
      </w:pPr>
      <w:r w:rsidRPr="004B6742">
        <w:rPr>
          <w:rFonts w:ascii="Bahnschrift" w:hAnsi="Bahnschrift"/>
          <w:sz w:val="20"/>
          <w:szCs w:val="22"/>
          <w:lang w:val="en-US"/>
        </w:rPr>
        <w:t xml:space="preserve">Despite being a generative model </w:t>
      </w:r>
      <w:r w:rsidR="005A3648" w:rsidRPr="004B6742">
        <w:rPr>
          <w:rFonts w:ascii="Bahnschrift" w:hAnsi="Bahnschrift"/>
          <w:sz w:val="20"/>
          <w:szCs w:val="22"/>
          <w:lang w:val="en-US"/>
        </w:rPr>
        <w:t>that does not</w:t>
      </w:r>
      <w:r w:rsidR="00280E40" w:rsidRPr="004B6742">
        <w:rPr>
          <w:rFonts w:ascii="Bahnschrift" w:hAnsi="Bahnschrift"/>
          <w:sz w:val="20"/>
          <w:szCs w:val="22"/>
          <w:lang w:val="en-US"/>
        </w:rPr>
        <w:t xml:space="preserve"> </w:t>
      </w:r>
      <w:r w:rsidR="00DF18AC" w:rsidRPr="004B6742">
        <w:rPr>
          <w:rFonts w:ascii="Bahnschrift" w:hAnsi="Bahnschrift"/>
          <w:sz w:val="20"/>
          <w:szCs w:val="22"/>
          <w:lang w:val="en-US"/>
        </w:rPr>
        <w:t xml:space="preserve">need the existence of computable </w:t>
      </w:r>
      <w:r w:rsidR="00280E40" w:rsidRPr="004B6742">
        <w:rPr>
          <w:rFonts w:ascii="Bahnschrift" w:hAnsi="Bahnschrift"/>
          <w:sz w:val="20"/>
          <w:szCs w:val="22"/>
          <w:lang w:val="en-US"/>
        </w:rPr>
        <w:t>distance</w:t>
      </w:r>
      <w:r w:rsidR="00DF18AC" w:rsidRPr="004B6742">
        <w:rPr>
          <w:rFonts w:ascii="Bahnschrift" w:hAnsi="Bahnschrift"/>
          <w:sz w:val="20"/>
          <w:szCs w:val="22"/>
          <w:lang w:val="en-US"/>
        </w:rPr>
        <w:t xml:space="preserve">s </w:t>
      </w:r>
      <w:r w:rsidR="003310B6" w:rsidRPr="004B6742">
        <w:rPr>
          <w:rFonts w:ascii="Bahnschrift" w:hAnsi="Bahnschrift"/>
          <w:sz w:val="20"/>
          <w:szCs w:val="22"/>
          <w:lang w:val="en-US"/>
        </w:rPr>
        <w:t xml:space="preserve">and </w:t>
      </w:r>
      <w:r w:rsidR="00AC3F9E" w:rsidRPr="004B6742">
        <w:rPr>
          <w:rFonts w:ascii="Bahnschrift" w:hAnsi="Bahnschrift"/>
          <w:sz w:val="20"/>
          <w:szCs w:val="22"/>
          <w:lang w:val="en-US"/>
        </w:rPr>
        <w:t xml:space="preserve">is well suited to handle different configurations </w:t>
      </w:r>
      <w:r w:rsidR="003B6A7B" w:rsidRPr="004B6742">
        <w:rPr>
          <w:rFonts w:ascii="Bahnschrift" w:hAnsi="Bahnschrift"/>
          <w:sz w:val="20"/>
          <w:szCs w:val="22"/>
          <w:lang w:val="en-US"/>
        </w:rPr>
        <w:t xml:space="preserve">of </w:t>
      </w:r>
      <w:r w:rsidR="00AC3F9E" w:rsidRPr="004B6742">
        <w:rPr>
          <w:rFonts w:ascii="Bahnschrift" w:hAnsi="Bahnschrift"/>
          <w:sz w:val="20"/>
          <w:szCs w:val="22"/>
          <w:lang w:val="en-US"/>
        </w:rPr>
        <w:t>data</w:t>
      </w:r>
      <w:r w:rsidR="00402942" w:rsidRPr="004B6742">
        <w:rPr>
          <w:rFonts w:ascii="Bahnschrift" w:hAnsi="Bahnschrift"/>
          <w:sz w:val="20"/>
          <w:szCs w:val="22"/>
          <w:lang w:val="en-US"/>
        </w:rPr>
        <w:t xml:space="preserve">, </w:t>
      </w:r>
      <w:r w:rsidR="00186283" w:rsidRPr="004B6742">
        <w:rPr>
          <w:rFonts w:ascii="Bahnschrift" w:hAnsi="Bahnschrift"/>
          <w:sz w:val="20"/>
          <w:szCs w:val="22"/>
          <w:lang w:val="en-US"/>
        </w:rPr>
        <w:t xml:space="preserve">GMMs </w:t>
      </w:r>
      <w:r w:rsidR="0089511F" w:rsidRPr="004B6742">
        <w:rPr>
          <w:rFonts w:ascii="Bahnschrift" w:hAnsi="Bahnschrift"/>
          <w:sz w:val="20"/>
          <w:szCs w:val="22"/>
          <w:lang w:val="en-US"/>
        </w:rPr>
        <w:t xml:space="preserve">still </w:t>
      </w:r>
      <w:r w:rsidR="00186283" w:rsidRPr="004B6742">
        <w:rPr>
          <w:rFonts w:ascii="Bahnschrift" w:hAnsi="Bahnschrift"/>
          <w:sz w:val="20"/>
          <w:szCs w:val="22"/>
          <w:lang w:val="en-US"/>
        </w:rPr>
        <w:t>sha</w:t>
      </w:r>
      <w:r w:rsidR="008C2346" w:rsidRPr="004B6742">
        <w:rPr>
          <w:rFonts w:ascii="Bahnschrift" w:hAnsi="Bahnschrift"/>
          <w:sz w:val="20"/>
          <w:szCs w:val="22"/>
          <w:lang w:val="en-US"/>
        </w:rPr>
        <w:t>re</w:t>
      </w:r>
      <w:r w:rsidR="003B6A7B" w:rsidRPr="004B6742">
        <w:rPr>
          <w:rFonts w:ascii="Bahnschrift" w:hAnsi="Bahnschrift"/>
          <w:sz w:val="20"/>
          <w:szCs w:val="22"/>
          <w:lang w:val="en-US"/>
        </w:rPr>
        <w:t xml:space="preserve"> a significant number of drawbacks with </w:t>
      </w:r>
      <w:r w:rsidR="000940F4" w:rsidRPr="004B6742">
        <w:rPr>
          <w:rFonts w:ascii="Bahnschrift" w:hAnsi="Bahnschrift"/>
          <w:sz w:val="20"/>
          <w:szCs w:val="22"/>
          <w:lang w:val="en-US"/>
        </w:rPr>
        <w:t>k-mean</w:t>
      </w:r>
      <w:r w:rsidR="00773C69" w:rsidRPr="004B6742">
        <w:rPr>
          <w:rFonts w:ascii="Bahnschrift" w:hAnsi="Bahnschrift"/>
          <w:sz w:val="20"/>
          <w:szCs w:val="22"/>
          <w:lang w:val="en-US"/>
        </w:rPr>
        <w:t xml:space="preserve">s. </w:t>
      </w:r>
      <w:r w:rsidR="00B757B8" w:rsidRPr="004B6742">
        <w:rPr>
          <w:rFonts w:ascii="Bahnschrift" w:hAnsi="Bahnschrift"/>
          <w:sz w:val="20"/>
          <w:szCs w:val="22"/>
          <w:lang w:val="en-US"/>
        </w:rPr>
        <w:t>K</w:t>
      </w:r>
      <w:r w:rsidR="00773C69" w:rsidRPr="004B6742">
        <w:rPr>
          <w:rFonts w:ascii="Bahnschrift" w:hAnsi="Bahnschrift"/>
          <w:sz w:val="20"/>
          <w:szCs w:val="22"/>
          <w:lang w:val="en-US"/>
        </w:rPr>
        <w:t>-means</w:t>
      </w:r>
      <w:r w:rsidR="008B2160" w:rsidRPr="004B6742">
        <w:rPr>
          <w:rFonts w:ascii="Bahnschrift" w:hAnsi="Bahnschrift"/>
          <w:sz w:val="20"/>
          <w:szCs w:val="22"/>
          <w:lang w:val="en-US"/>
        </w:rPr>
        <w:t xml:space="preserve"> can be regarded as a special case of GMMs.</w:t>
      </w:r>
    </w:p>
    <w:p w14:paraId="13D40CAC" w14:textId="6BDE111D" w:rsidR="008038DD" w:rsidRPr="004B6742" w:rsidRDefault="0036502F" w:rsidP="008038DD">
      <w:pPr>
        <w:pStyle w:val="PargrafodaLista"/>
        <w:numPr>
          <w:ilvl w:val="0"/>
          <w:numId w:val="8"/>
        </w:numPr>
        <w:rPr>
          <w:rFonts w:ascii="Bahnschrift" w:hAnsi="Bahnschrift"/>
          <w:b/>
          <w:bCs/>
          <w:sz w:val="20"/>
          <w:szCs w:val="22"/>
          <w:u w:val="single"/>
          <w:lang w:val="en-US"/>
        </w:rPr>
      </w:pPr>
      <w:r w:rsidRPr="004B6742">
        <w:rPr>
          <w:rFonts w:ascii="Bahnschrift" w:hAnsi="Bahnschrift"/>
          <w:b/>
          <w:bCs/>
          <w:sz w:val="20"/>
          <w:szCs w:val="22"/>
          <w:u w:val="single"/>
          <w:lang w:val="en-US"/>
        </w:rPr>
        <w:t>Hierarchical Clustering</w:t>
      </w:r>
      <w:r w:rsidR="007C63FE" w:rsidRPr="004B6742">
        <w:rPr>
          <w:rFonts w:ascii="Bahnschrift" w:hAnsi="Bahnschrift"/>
          <w:b/>
          <w:bCs/>
          <w:sz w:val="20"/>
          <w:szCs w:val="22"/>
          <w:u w:val="single"/>
          <w:lang w:val="en-US"/>
        </w:rPr>
        <w:t xml:space="preserve"> </w:t>
      </w:r>
      <w:r w:rsidR="007C63FE" w:rsidRPr="004B6742">
        <w:rPr>
          <w:rFonts w:ascii="Bahnschrift" w:hAnsi="Bahnschrift"/>
          <w:b/>
          <w:bCs/>
          <w:sz w:val="20"/>
          <w:szCs w:val="22"/>
          <w:u w:val="single"/>
          <w:lang w:val="en-US"/>
        </w:rPr>
        <w:fldChar w:fldCharType="begin"/>
      </w:r>
      <w:r w:rsidR="00140456" w:rsidRPr="004B6742">
        <w:rPr>
          <w:rFonts w:ascii="Bahnschrift" w:hAnsi="Bahnschrift"/>
          <w:b/>
          <w:bCs/>
          <w:sz w:val="20"/>
          <w:szCs w:val="22"/>
          <w:u w:val="single"/>
          <w:lang w:val="en-US"/>
        </w:rPr>
        <w:instrText xml:space="preserve"> ADDIN ZOTERO_ITEM CSL_CITATION {"citationID":"zX5CZXse","properties":{"formattedCitation":"(Murtagh and Contreras, 2012; Sharma et al., 2017)","plainCitation":"(Murtagh and Contreras, 2012; Sharma et al., 2017)","noteIndex":0},"citationItems":[{"id":103,"uris":["http://zotero.org/users/local/NMzYWpdI/items/KDTA4ITS"],"uri":["http://zotero.org/users/local/NMzYWpdI/items/KDTA4ITS"],"itemData":{"id":103,"type":"article-journal","container-title":"WIREs Data Mining and Knowledge Discovery","DOI":"10.1002/widm.53","ISSN":"1942-4787, 1942-4795","issue":"1","journalAbbreviation":"WIREs Data Mining Knowl Discov","language":"en","page":"86-97","source":"DOI.org (Crossref)","title":"Algorithms for hierarchical clustering: an overview","title-short":"Algorithms for hierarchical clustering","volume":"2","author":[{"family":"Murtagh","given":"Fionn"},{"family":"Contreras","given":"Pedro"}],"issued":{"date-parts":[["2012",1]]}}},{"id":110,"uris":["http://zotero.org/users/local/NMzYWpdI/items/62ZEUZRW"],"uri":["http://zotero.org/users/local/NMzYWpdI/items/62ZEUZRW"],"itemData":{"id":110,"type":"article-journal","abstract":"Background: Biological data comprises various topologies or a mixture of forms, which makes its analysis extremely complicated. With this data increasing in a daily basis, the design and development of efficient and accurate statistical methods has become absolutely necessary. Specific analyses, such as those related to genomewide association studies and multi-omics information, are often aimed at clustering sub-conditions of cancers and other diseases. Hierarchical clustering methods, which can be categorized into agglomerative and divisive, have been widely used in such situations. However, unlike agglomerative methods divisive clustering approaches have consistently proved to be computationally expensive.\nResults: The proposed clustering algorithm (DRAGON) was verified on mutation and microarray data, and was gauged against standard clustering methods in the literature. Its validation included synthetic and significant biological data. When validated on mixed-lineage leukemia data, DRAGON achieved the highest clustering accuracy with data of four different dimensions. Consequently, DRAGON outperformed previous methods with 3-,4- and 5-dimensional acute leukemia data. When tested on mutation data, DRAGON achieved the best performance with 2-dimensional information.\nConclusions: This work proposes a computationally efficient divisive hierarchical clustering method, which can compete equally with agglomerative approaches. The proposed method turned out to correctly cluster data with distinct topologies. A MATLAB implementation can be extraced from http://www.riken.jp/en/research/labs/ims/ med_sci_math/ or http://www.alok-ai-lab.com","container-title":"BMC Bioinformatics","DOI":"10.1186/s12859-017-1965-5","ISSN":"1471-2105","issue":"S16","journalAbbreviation":"BMC Bioinformatics","language":"en","page":"546","source":"DOI.org (Crossref)","title":"Divisive hierarchical maximum likelihood clustering","volume":"18","author":[{"family":"Sharma","given":"Alok"},{"family":"López","given":"Yosvany"},{"family":"Tsunoda","given":"Tatsuhiko"}],"issued":{"date-parts":[["2017",12]]}}}],"schema":"https://github.com/citation-style-language/schema/raw/master/csl-citation.json"} </w:instrText>
      </w:r>
      <w:r w:rsidR="007C63FE" w:rsidRPr="004B6742">
        <w:rPr>
          <w:rFonts w:ascii="Bahnschrift" w:hAnsi="Bahnschrift"/>
          <w:b/>
          <w:bCs/>
          <w:sz w:val="20"/>
          <w:szCs w:val="22"/>
          <w:u w:val="single"/>
          <w:lang w:val="en-US"/>
        </w:rPr>
        <w:fldChar w:fldCharType="separate"/>
      </w:r>
      <w:r w:rsidR="00140456" w:rsidRPr="004B6742">
        <w:rPr>
          <w:rFonts w:ascii="Bahnschrift" w:hAnsi="Bahnschrift"/>
          <w:sz w:val="20"/>
          <w:szCs w:val="22"/>
          <w:lang w:val="en-US"/>
        </w:rPr>
        <w:t>(Murtagh and Contreras, 2012; Sharma et al., 2017)</w:t>
      </w:r>
      <w:r w:rsidR="007C63FE" w:rsidRPr="004B6742">
        <w:rPr>
          <w:rFonts w:ascii="Bahnschrift" w:hAnsi="Bahnschrift"/>
          <w:b/>
          <w:bCs/>
          <w:sz w:val="20"/>
          <w:szCs w:val="22"/>
          <w:u w:val="single"/>
          <w:lang w:val="en-US"/>
        </w:rPr>
        <w:fldChar w:fldCharType="end"/>
      </w:r>
    </w:p>
    <w:p w14:paraId="517A6F5A" w14:textId="2DD7C41C" w:rsidR="00F4679C" w:rsidRPr="004B6742" w:rsidRDefault="009D4BEF" w:rsidP="00843CAA">
      <w:pPr>
        <w:ind w:left="454" w:firstLine="114"/>
        <w:rPr>
          <w:rFonts w:ascii="Bahnschrift" w:hAnsi="Bahnschrift"/>
          <w:sz w:val="20"/>
          <w:szCs w:val="22"/>
          <w:lang w:val="en-US"/>
        </w:rPr>
      </w:pPr>
      <w:r w:rsidRPr="004B6742">
        <w:rPr>
          <w:rFonts w:ascii="Bahnschrift" w:hAnsi="Bahnschrift"/>
          <w:sz w:val="20"/>
          <w:szCs w:val="22"/>
          <w:lang w:val="en-US"/>
        </w:rPr>
        <w:t>The</w:t>
      </w:r>
      <w:r w:rsidR="002E6D70" w:rsidRPr="004B6742">
        <w:rPr>
          <w:rFonts w:ascii="Bahnschrift" w:hAnsi="Bahnschrift"/>
          <w:sz w:val="20"/>
          <w:szCs w:val="22"/>
          <w:lang w:val="en-US"/>
        </w:rPr>
        <w:t xml:space="preserve"> interpretation </w:t>
      </w:r>
      <w:r w:rsidR="00F16A2B" w:rsidRPr="004B6742">
        <w:rPr>
          <w:rFonts w:ascii="Bahnschrift" w:hAnsi="Bahnschrift"/>
          <w:sz w:val="20"/>
          <w:szCs w:val="22"/>
          <w:lang w:val="en-US"/>
        </w:rPr>
        <w:t>of what constitutes a group depends on the considered level of analysis</w:t>
      </w:r>
      <w:r w:rsidR="008E4BBF" w:rsidRPr="004B6742">
        <w:rPr>
          <w:rFonts w:ascii="Bahnschrift" w:hAnsi="Bahnschrift"/>
          <w:sz w:val="20"/>
          <w:szCs w:val="22"/>
          <w:lang w:val="en-US"/>
        </w:rPr>
        <w:t>.</w:t>
      </w:r>
      <w:r w:rsidR="002E1595" w:rsidRPr="004B6742">
        <w:rPr>
          <w:rFonts w:ascii="Bahnschrift" w:hAnsi="Bahnschrift"/>
          <w:sz w:val="20"/>
          <w:szCs w:val="22"/>
          <w:lang w:val="en-US"/>
        </w:rPr>
        <w:t xml:space="preserve"> At</w:t>
      </w:r>
      <w:r w:rsidR="002713F6" w:rsidRPr="004B6742">
        <w:rPr>
          <w:rFonts w:ascii="Bahnschrift" w:hAnsi="Bahnschrift"/>
          <w:sz w:val="20"/>
          <w:szCs w:val="22"/>
          <w:lang w:val="en-US"/>
        </w:rPr>
        <w:t xml:space="preserve"> </w:t>
      </w:r>
      <w:r w:rsidR="00455BC6" w:rsidRPr="004B6742">
        <w:rPr>
          <w:rFonts w:ascii="Bahnschrift" w:hAnsi="Bahnschrift"/>
          <w:sz w:val="20"/>
          <w:szCs w:val="22"/>
          <w:lang w:val="en-US"/>
        </w:rPr>
        <w:t>the</w:t>
      </w:r>
      <w:r w:rsidR="008E4BBF" w:rsidRPr="004B6742">
        <w:rPr>
          <w:rFonts w:ascii="Bahnschrift" w:hAnsi="Bahnschrift"/>
          <w:sz w:val="20"/>
          <w:szCs w:val="22"/>
          <w:lang w:val="en-US"/>
        </w:rPr>
        <w:t xml:space="preserve"> </w:t>
      </w:r>
      <w:r w:rsidR="006855B7" w:rsidRPr="004B6742">
        <w:rPr>
          <w:rFonts w:ascii="Bahnschrift" w:hAnsi="Bahnschrift"/>
          <w:sz w:val="20"/>
          <w:szCs w:val="22"/>
          <w:lang w:val="en-US"/>
        </w:rPr>
        <w:t>low</w:t>
      </w:r>
      <w:r w:rsidR="00455BC6" w:rsidRPr="004B6742">
        <w:rPr>
          <w:rFonts w:ascii="Bahnschrift" w:hAnsi="Bahnschrift"/>
          <w:sz w:val="20"/>
          <w:szCs w:val="22"/>
          <w:lang w:val="en-US"/>
        </w:rPr>
        <w:t>est possible</w:t>
      </w:r>
      <w:r w:rsidR="006855B7" w:rsidRPr="004B6742">
        <w:rPr>
          <w:rFonts w:ascii="Bahnschrift" w:hAnsi="Bahnschrift"/>
          <w:sz w:val="20"/>
          <w:szCs w:val="22"/>
          <w:lang w:val="en-US"/>
        </w:rPr>
        <w:t xml:space="preserve"> resolution</w:t>
      </w:r>
      <w:r w:rsidR="00830889" w:rsidRPr="004B6742">
        <w:rPr>
          <w:rFonts w:ascii="Bahnschrift" w:hAnsi="Bahnschrift"/>
          <w:sz w:val="20"/>
          <w:szCs w:val="22"/>
          <w:lang w:val="en-US"/>
        </w:rPr>
        <w:t xml:space="preserve">, </w:t>
      </w:r>
      <w:r w:rsidR="00165575" w:rsidRPr="004B6742">
        <w:rPr>
          <w:rFonts w:ascii="Bahnschrift" w:hAnsi="Bahnschrift"/>
          <w:sz w:val="20"/>
          <w:szCs w:val="22"/>
          <w:lang w:val="en-US"/>
        </w:rPr>
        <w:t>the entire dataset</w:t>
      </w:r>
      <w:r w:rsidR="00830889" w:rsidRPr="004B6742">
        <w:rPr>
          <w:rFonts w:ascii="Bahnschrift" w:hAnsi="Bahnschrift"/>
          <w:sz w:val="20"/>
          <w:szCs w:val="22"/>
          <w:lang w:val="en-US"/>
        </w:rPr>
        <w:t xml:space="preserve"> </w:t>
      </w:r>
      <w:proofErr w:type="gramStart"/>
      <w:r w:rsidR="00830889" w:rsidRPr="004B6742">
        <w:rPr>
          <w:rFonts w:ascii="Bahnschrift" w:hAnsi="Bahnschrift"/>
          <w:sz w:val="20"/>
          <w:szCs w:val="22"/>
          <w:lang w:val="en-US"/>
        </w:rPr>
        <w:t>is considered to be</w:t>
      </w:r>
      <w:proofErr w:type="gramEnd"/>
      <w:r w:rsidR="00830889" w:rsidRPr="004B6742">
        <w:rPr>
          <w:rFonts w:ascii="Bahnschrift" w:hAnsi="Bahnschrift"/>
          <w:sz w:val="20"/>
          <w:szCs w:val="22"/>
          <w:lang w:val="en-US"/>
        </w:rPr>
        <w:t xml:space="preserve"> a</w:t>
      </w:r>
      <w:r w:rsidR="002C71B0" w:rsidRPr="004B6742">
        <w:rPr>
          <w:rFonts w:ascii="Bahnschrift" w:hAnsi="Bahnschrift"/>
          <w:sz w:val="20"/>
          <w:szCs w:val="22"/>
          <w:lang w:val="en-US"/>
        </w:rPr>
        <w:t xml:space="preserve"> group.</w:t>
      </w:r>
      <w:r w:rsidR="002E1595" w:rsidRPr="004B6742">
        <w:rPr>
          <w:rFonts w:ascii="Bahnschrift" w:hAnsi="Bahnschrift"/>
          <w:sz w:val="20"/>
          <w:szCs w:val="22"/>
          <w:lang w:val="en-US"/>
        </w:rPr>
        <w:t xml:space="preserve"> On the hi</w:t>
      </w:r>
      <w:r w:rsidR="00C22FF9" w:rsidRPr="004B6742">
        <w:rPr>
          <w:rFonts w:ascii="Bahnschrift" w:hAnsi="Bahnschrift"/>
          <w:sz w:val="20"/>
          <w:szCs w:val="22"/>
          <w:lang w:val="en-US"/>
        </w:rPr>
        <w:t xml:space="preserve">ghest possible resolution, the differences between members are so </w:t>
      </w:r>
      <w:r w:rsidR="0080406A" w:rsidRPr="004B6742">
        <w:rPr>
          <w:rFonts w:ascii="Bahnschrift" w:hAnsi="Bahnschrift"/>
          <w:sz w:val="20"/>
          <w:szCs w:val="22"/>
          <w:lang w:val="en-US"/>
        </w:rPr>
        <w:t>sign</w:t>
      </w:r>
      <w:r w:rsidR="00B757B8" w:rsidRPr="004B6742">
        <w:rPr>
          <w:rFonts w:ascii="Bahnschrift" w:hAnsi="Bahnschrift"/>
          <w:sz w:val="20"/>
          <w:szCs w:val="22"/>
          <w:lang w:val="en-US"/>
        </w:rPr>
        <w:t>i</w:t>
      </w:r>
      <w:r w:rsidR="0080406A" w:rsidRPr="004B6742">
        <w:rPr>
          <w:rFonts w:ascii="Bahnschrift" w:hAnsi="Bahnschrift"/>
          <w:sz w:val="20"/>
          <w:szCs w:val="22"/>
          <w:lang w:val="en-US"/>
        </w:rPr>
        <w:t xml:space="preserve">ficant that </w:t>
      </w:r>
      <w:proofErr w:type="gramStart"/>
      <w:r w:rsidR="0080406A" w:rsidRPr="004B6742">
        <w:rPr>
          <w:rFonts w:ascii="Bahnschrift" w:hAnsi="Bahnschrift"/>
          <w:sz w:val="20"/>
          <w:szCs w:val="22"/>
          <w:lang w:val="en-US"/>
        </w:rPr>
        <w:t>each individual</w:t>
      </w:r>
      <w:proofErr w:type="gramEnd"/>
      <w:r w:rsidR="0080406A" w:rsidRPr="004B6742">
        <w:rPr>
          <w:rFonts w:ascii="Bahnschrift" w:hAnsi="Bahnschrift"/>
          <w:sz w:val="20"/>
          <w:szCs w:val="22"/>
          <w:lang w:val="en-US"/>
        </w:rPr>
        <w:t xml:space="preserve"> is considered his own group. Hiera</w:t>
      </w:r>
      <w:r w:rsidR="00C600B7" w:rsidRPr="004B6742">
        <w:rPr>
          <w:rFonts w:ascii="Bahnschrift" w:hAnsi="Bahnschrift"/>
          <w:sz w:val="20"/>
          <w:szCs w:val="22"/>
          <w:lang w:val="en-US"/>
        </w:rPr>
        <w:t>r</w:t>
      </w:r>
      <w:r w:rsidR="0080406A" w:rsidRPr="004B6742">
        <w:rPr>
          <w:rFonts w:ascii="Bahnschrift" w:hAnsi="Bahnschrift"/>
          <w:sz w:val="20"/>
          <w:szCs w:val="22"/>
          <w:lang w:val="en-US"/>
        </w:rPr>
        <w:t xml:space="preserve">chical clustering looks </w:t>
      </w:r>
      <w:r w:rsidR="00C600B7" w:rsidRPr="004B6742">
        <w:rPr>
          <w:rFonts w:ascii="Bahnschrift" w:hAnsi="Bahnschrift"/>
          <w:sz w:val="20"/>
          <w:szCs w:val="22"/>
          <w:lang w:val="en-US"/>
        </w:rPr>
        <w:t xml:space="preserve">to </w:t>
      </w:r>
      <w:r w:rsidR="00857C68" w:rsidRPr="004B6742">
        <w:rPr>
          <w:rFonts w:ascii="Bahnschrift" w:hAnsi="Bahnschrift"/>
          <w:sz w:val="20"/>
          <w:szCs w:val="22"/>
          <w:lang w:val="en-US"/>
        </w:rPr>
        <w:t>find a middle ground</w:t>
      </w:r>
      <w:r w:rsidR="00FD1C8B" w:rsidRPr="004B6742">
        <w:rPr>
          <w:rFonts w:ascii="Bahnschrift" w:hAnsi="Bahnschrift"/>
          <w:sz w:val="20"/>
          <w:szCs w:val="22"/>
          <w:lang w:val="en-US"/>
        </w:rPr>
        <w:t xml:space="preserve"> through</w:t>
      </w:r>
      <w:r w:rsidR="0080406A" w:rsidRPr="004B6742">
        <w:rPr>
          <w:rFonts w:ascii="Bahnschrift" w:hAnsi="Bahnschrift"/>
          <w:sz w:val="20"/>
          <w:szCs w:val="22"/>
          <w:lang w:val="en-US"/>
        </w:rPr>
        <w:t xml:space="preserve"> a top-down (divisive) or </w:t>
      </w:r>
      <w:r w:rsidR="00FD1C8B" w:rsidRPr="004B6742">
        <w:rPr>
          <w:rFonts w:ascii="Bahnschrift" w:hAnsi="Bahnschrift"/>
          <w:sz w:val="20"/>
          <w:szCs w:val="22"/>
          <w:lang w:val="en-US"/>
        </w:rPr>
        <w:t xml:space="preserve">a </w:t>
      </w:r>
      <w:r w:rsidR="0080406A" w:rsidRPr="004B6742">
        <w:rPr>
          <w:rFonts w:ascii="Bahnschrift" w:hAnsi="Bahnschrift"/>
          <w:sz w:val="20"/>
          <w:szCs w:val="22"/>
          <w:lang w:val="en-US"/>
        </w:rPr>
        <w:t xml:space="preserve">bottom-up (agglomerative) approach to </w:t>
      </w:r>
      <w:r w:rsidR="00C600B7" w:rsidRPr="004B6742">
        <w:rPr>
          <w:rFonts w:ascii="Bahnschrift" w:hAnsi="Bahnschrift"/>
          <w:sz w:val="20"/>
          <w:szCs w:val="22"/>
          <w:lang w:val="en-US"/>
        </w:rPr>
        <w:t xml:space="preserve">the </w:t>
      </w:r>
      <w:r w:rsidR="0080406A" w:rsidRPr="004B6742">
        <w:rPr>
          <w:rFonts w:ascii="Bahnschrift" w:hAnsi="Bahnschrift"/>
          <w:sz w:val="20"/>
          <w:szCs w:val="22"/>
          <w:lang w:val="en-US"/>
        </w:rPr>
        <w:t xml:space="preserve">analysis of </w:t>
      </w:r>
      <w:r w:rsidR="000361CA" w:rsidRPr="004B6742">
        <w:rPr>
          <w:rFonts w:ascii="Bahnschrift" w:hAnsi="Bahnschrift"/>
          <w:sz w:val="20"/>
          <w:szCs w:val="22"/>
          <w:lang w:val="en-US"/>
        </w:rPr>
        <w:t>group similarities</w:t>
      </w:r>
      <w:r w:rsidR="005A40DF" w:rsidRPr="004B6742">
        <w:rPr>
          <w:rFonts w:ascii="Bahnschrift" w:hAnsi="Bahnschrift"/>
          <w:sz w:val="20"/>
          <w:szCs w:val="22"/>
          <w:lang w:val="en-US"/>
        </w:rPr>
        <w:t>.</w:t>
      </w:r>
      <w:r w:rsidR="0013069C" w:rsidRPr="004B6742">
        <w:rPr>
          <w:rFonts w:ascii="Bahnschrift" w:hAnsi="Bahnschrift"/>
          <w:sz w:val="20"/>
          <w:szCs w:val="22"/>
          <w:lang w:val="en-US"/>
        </w:rPr>
        <w:t xml:space="preserve"> </w:t>
      </w:r>
      <w:r w:rsidR="005A40DF" w:rsidRPr="004B6742">
        <w:rPr>
          <w:rFonts w:ascii="Bahnschrift" w:hAnsi="Bahnschrift"/>
          <w:sz w:val="20"/>
          <w:szCs w:val="22"/>
          <w:lang w:val="en-US"/>
        </w:rPr>
        <w:t>The output of this method</w:t>
      </w:r>
      <w:r w:rsidR="00A409BD" w:rsidRPr="004B6742">
        <w:rPr>
          <w:rFonts w:ascii="Bahnschrift" w:hAnsi="Bahnschrift"/>
          <w:sz w:val="20"/>
          <w:szCs w:val="22"/>
          <w:lang w:val="en-US"/>
        </w:rPr>
        <w:t xml:space="preserve"> is </w:t>
      </w:r>
      <w:r w:rsidR="00E54C8C" w:rsidRPr="004B6742">
        <w:rPr>
          <w:rFonts w:ascii="Bahnschrift" w:hAnsi="Bahnschrift"/>
          <w:sz w:val="20"/>
          <w:szCs w:val="22"/>
          <w:lang w:val="en-US"/>
        </w:rPr>
        <w:t>a</w:t>
      </w:r>
      <w:r w:rsidR="00A409BD" w:rsidRPr="004B6742">
        <w:rPr>
          <w:rFonts w:ascii="Bahnschrift" w:hAnsi="Bahnschrift"/>
          <w:sz w:val="20"/>
          <w:szCs w:val="22"/>
          <w:lang w:val="en-US"/>
        </w:rPr>
        <w:t xml:space="preserve"> dend</w:t>
      </w:r>
      <w:r w:rsidR="00E54C8C" w:rsidRPr="004B6742">
        <w:rPr>
          <w:rFonts w:ascii="Bahnschrift" w:hAnsi="Bahnschrift"/>
          <w:sz w:val="20"/>
          <w:szCs w:val="22"/>
          <w:lang w:val="en-US"/>
        </w:rPr>
        <w:t>r</w:t>
      </w:r>
      <w:r w:rsidR="00A409BD" w:rsidRPr="004B6742">
        <w:rPr>
          <w:rFonts w:ascii="Bahnschrift" w:hAnsi="Bahnschrift"/>
          <w:sz w:val="20"/>
          <w:szCs w:val="22"/>
          <w:lang w:val="en-US"/>
        </w:rPr>
        <w:t>ogram</w:t>
      </w:r>
      <w:r w:rsidR="00AC298A" w:rsidRPr="004B6742">
        <w:rPr>
          <w:rFonts w:ascii="Bahnschrift" w:hAnsi="Bahnschrift"/>
          <w:sz w:val="20"/>
          <w:szCs w:val="22"/>
          <w:lang w:val="en-US"/>
        </w:rPr>
        <w:t xml:space="preserve"> that </w:t>
      </w:r>
      <w:r w:rsidR="002809C8" w:rsidRPr="004B6742">
        <w:rPr>
          <w:rFonts w:ascii="Bahnschrift" w:hAnsi="Bahnschrift"/>
          <w:sz w:val="20"/>
          <w:szCs w:val="22"/>
          <w:lang w:val="en-US"/>
        </w:rPr>
        <w:t xml:space="preserve">groups </w:t>
      </w:r>
      <w:r w:rsidR="00785798" w:rsidRPr="004B6742">
        <w:rPr>
          <w:rFonts w:ascii="Bahnschrift" w:hAnsi="Bahnschrift"/>
          <w:sz w:val="20"/>
          <w:szCs w:val="22"/>
          <w:lang w:val="en-US"/>
        </w:rPr>
        <w:t xml:space="preserve">clusters according to their degree of </w:t>
      </w:r>
      <w:r w:rsidR="00E42A41" w:rsidRPr="004B6742">
        <w:rPr>
          <w:rFonts w:ascii="Bahnschrift" w:hAnsi="Bahnschrift"/>
          <w:sz w:val="20"/>
          <w:szCs w:val="22"/>
          <w:lang w:val="en-US"/>
        </w:rPr>
        <w:t xml:space="preserve">similarity or </w:t>
      </w:r>
      <w:r w:rsidR="00E42A41" w:rsidRPr="004B6742">
        <w:rPr>
          <w:rFonts w:ascii="Bahnschrift" w:hAnsi="Bahnschrift"/>
          <w:i/>
          <w:iCs/>
          <w:sz w:val="20"/>
          <w:szCs w:val="22"/>
          <w:lang w:val="en-US"/>
        </w:rPr>
        <w:t>linkage</w:t>
      </w:r>
      <w:r w:rsidR="00785798" w:rsidRPr="004B6742">
        <w:rPr>
          <w:rFonts w:ascii="Bahnschrift" w:hAnsi="Bahnschrift"/>
          <w:sz w:val="20"/>
          <w:szCs w:val="22"/>
          <w:lang w:val="en-US"/>
        </w:rPr>
        <w:t>.</w:t>
      </w:r>
      <w:r w:rsidR="00AC298A" w:rsidRPr="004B6742">
        <w:rPr>
          <w:rFonts w:ascii="Bahnschrift" w:hAnsi="Bahnschrift"/>
          <w:sz w:val="20"/>
          <w:szCs w:val="22"/>
          <w:lang w:val="en-US"/>
        </w:rPr>
        <w:t xml:space="preserve"> </w:t>
      </w:r>
      <w:r w:rsidR="00942622" w:rsidRPr="004B6742">
        <w:rPr>
          <w:rFonts w:ascii="Bahnschrift" w:hAnsi="Bahnschrift"/>
          <w:sz w:val="20"/>
          <w:szCs w:val="22"/>
          <w:lang w:val="en-US"/>
        </w:rPr>
        <w:t xml:space="preserve"> </w:t>
      </w:r>
    </w:p>
    <w:p w14:paraId="10396E8D" w14:textId="2D44F0A1" w:rsidR="008D7761" w:rsidRPr="004B6742" w:rsidRDefault="00D52218" w:rsidP="00246923">
      <w:pPr>
        <w:pStyle w:val="PargrafodaLista"/>
        <w:numPr>
          <w:ilvl w:val="0"/>
          <w:numId w:val="8"/>
        </w:numPr>
        <w:rPr>
          <w:rFonts w:ascii="Bahnschrift" w:hAnsi="Bahnschrift"/>
          <w:sz w:val="20"/>
          <w:szCs w:val="22"/>
          <w:lang w:val="en-US"/>
        </w:rPr>
      </w:pPr>
      <w:r w:rsidRPr="004B6742">
        <w:rPr>
          <w:rFonts w:ascii="Bahnschrift" w:hAnsi="Bahnschrift"/>
          <w:b/>
          <w:bCs/>
          <w:sz w:val="20"/>
          <w:szCs w:val="22"/>
          <w:u w:val="single"/>
          <w:lang w:val="en-US"/>
        </w:rPr>
        <w:t>Self-Organizing</w:t>
      </w:r>
      <w:r w:rsidR="002E2DAF" w:rsidRPr="004B6742">
        <w:rPr>
          <w:rFonts w:ascii="Bahnschrift" w:hAnsi="Bahnschrift"/>
          <w:b/>
          <w:bCs/>
          <w:sz w:val="20"/>
          <w:szCs w:val="22"/>
          <w:u w:val="single"/>
          <w:lang w:val="en-US"/>
        </w:rPr>
        <w:t xml:space="preserve"> Maps</w:t>
      </w:r>
      <w:r w:rsidR="00D64290" w:rsidRPr="004B6742">
        <w:rPr>
          <w:rFonts w:ascii="Bahnschrift" w:hAnsi="Bahnschrift"/>
          <w:b/>
          <w:bCs/>
          <w:sz w:val="20"/>
          <w:szCs w:val="22"/>
          <w:u w:val="single"/>
          <w:lang w:val="en-US"/>
        </w:rPr>
        <w:t xml:space="preserve"> (SOM)</w:t>
      </w:r>
      <w:r w:rsidR="00F938F2" w:rsidRPr="004B6742">
        <w:rPr>
          <w:rFonts w:ascii="Bahnschrift" w:hAnsi="Bahnschrift"/>
          <w:sz w:val="20"/>
          <w:szCs w:val="22"/>
          <w:lang w:val="en-US"/>
        </w:rPr>
        <w:t xml:space="preserve"> </w:t>
      </w:r>
      <w:r w:rsidR="00E42A41" w:rsidRPr="004B6742">
        <w:rPr>
          <w:rFonts w:ascii="Bahnschrift" w:hAnsi="Bahnschrift"/>
          <w:sz w:val="20"/>
          <w:szCs w:val="22"/>
          <w:lang w:val="en-US"/>
        </w:rPr>
        <w:t xml:space="preserve"> </w:t>
      </w:r>
      <w:r w:rsidR="00E166DD" w:rsidRPr="004B6742">
        <w:rPr>
          <w:rFonts w:ascii="Bahnschrift" w:hAnsi="Bahnschrift"/>
          <w:sz w:val="20"/>
          <w:szCs w:val="22"/>
          <w:lang w:val="en-US"/>
        </w:rPr>
        <w:fldChar w:fldCharType="begin"/>
      </w:r>
      <w:r w:rsidR="00E166DD" w:rsidRPr="004B6742">
        <w:rPr>
          <w:rFonts w:ascii="Bahnschrift" w:hAnsi="Bahnschrift"/>
          <w:sz w:val="20"/>
          <w:szCs w:val="22"/>
          <w:lang w:val="en-US"/>
        </w:rPr>
        <w:instrText xml:space="preserve"> ADDIN ZOTERO_ITEM CSL_CITATION {"citationID":"tINz7XAe","properties":{"formattedCitation":"(Miljkovic, 2017)","plainCitation":"(Miljkovic, 2017)","noteIndex":0},"citationItems":[{"id":"6QhfVSXG/SLhe5dMC","uris":["http://zotero.org/users/4753648/items/H6QC8WTY"],"uri":["http://zotero.org/users/4753648/items/H6QC8WTY"],"itemData":{"id":"6QhfVSXG/SLhe5dMC","type":"paper-conference","container-title":"2017 40th International Convention on Information and Communication Technology, Electronics and Microelectronics (MIPRO)","DOI":"10.23919/MIPRO.2017.7973581","event":"2017 40th International Convention on Information and Communication Technology, Electronics and Microelectronics (MIPRO)","event-place":"Opatija, Croatia","ISBN":"978-953-233-090-8","page":"1061-1066","publisher":"IEEE","publisher-place":"Opatija, Croatia","source":"DOI.org (Crossref)","title":"Brief review of self-organizing maps","URL":"http://ieeexplore.ieee.org/document/7973581/","author":[{"family":"Miljkovic","given":"Dubravko"}],"accessed":{"date-parts":[["2021",1,2]]},"issued":{"date-parts":[["2017",5]]}}}],"schema":"https://github.com/citation-style-language/schema/raw/master/csl-citation.json"} </w:instrText>
      </w:r>
      <w:r w:rsidR="00E166DD" w:rsidRPr="004B6742">
        <w:rPr>
          <w:rFonts w:ascii="Bahnschrift" w:hAnsi="Bahnschrift"/>
          <w:sz w:val="20"/>
          <w:szCs w:val="22"/>
          <w:lang w:val="en-US"/>
        </w:rPr>
        <w:fldChar w:fldCharType="separate"/>
      </w:r>
      <w:r w:rsidR="00E166DD" w:rsidRPr="004B6742">
        <w:rPr>
          <w:rFonts w:ascii="Bahnschrift" w:hAnsi="Bahnschrift"/>
          <w:sz w:val="20"/>
          <w:szCs w:val="22"/>
          <w:lang w:val="en-US"/>
        </w:rPr>
        <w:t>(Miljkovic, 2017)</w:t>
      </w:r>
      <w:r w:rsidR="00E166DD" w:rsidRPr="004B6742">
        <w:rPr>
          <w:rFonts w:ascii="Bahnschrift" w:hAnsi="Bahnschrift"/>
          <w:sz w:val="20"/>
          <w:szCs w:val="22"/>
          <w:lang w:val="en-US"/>
        </w:rPr>
        <w:fldChar w:fldCharType="end"/>
      </w:r>
      <w:r w:rsidR="00E56521" w:rsidRPr="004B6742">
        <w:rPr>
          <w:rFonts w:ascii="Bahnschrift" w:hAnsi="Bahnschrift"/>
          <w:sz w:val="20"/>
          <w:szCs w:val="22"/>
          <w:lang w:val="en-US"/>
        </w:rPr>
        <w:t xml:space="preserve"> </w:t>
      </w:r>
    </w:p>
    <w:p w14:paraId="01E15A18" w14:textId="5D32AC38" w:rsidR="00E003D0" w:rsidRPr="004B6742" w:rsidRDefault="00A46FFD" w:rsidP="00D679E7">
      <w:pPr>
        <w:rPr>
          <w:rFonts w:ascii="Bahnschrift" w:hAnsi="Bahnschrift"/>
          <w:sz w:val="20"/>
          <w:szCs w:val="22"/>
          <w:lang w:val="en-US"/>
        </w:rPr>
      </w:pPr>
      <w:r w:rsidRPr="004B6742">
        <w:rPr>
          <w:rFonts w:ascii="Bahnschrift" w:hAnsi="Bahnschrift"/>
          <w:sz w:val="20"/>
          <w:szCs w:val="22"/>
          <w:lang w:val="en-US"/>
        </w:rPr>
        <w:t>S</w:t>
      </w:r>
      <w:r w:rsidR="00D64290" w:rsidRPr="004B6742">
        <w:rPr>
          <w:rFonts w:ascii="Bahnschrift" w:hAnsi="Bahnschrift"/>
          <w:sz w:val="20"/>
          <w:szCs w:val="22"/>
          <w:lang w:val="en-US"/>
        </w:rPr>
        <w:t>OM is a</w:t>
      </w:r>
      <w:r w:rsidR="00D52218">
        <w:rPr>
          <w:rFonts w:ascii="Bahnschrift" w:hAnsi="Bahnschrift"/>
          <w:sz w:val="20"/>
          <w:szCs w:val="22"/>
          <w:lang w:val="en-US"/>
        </w:rPr>
        <w:t>n unsupervised</w:t>
      </w:r>
      <w:r w:rsidR="00D64290" w:rsidRPr="004B6742">
        <w:rPr>
          <w:rFonts w:ascii="Bahnschrift" w:hAnsi="Bahnschrift"/>
          <w:sz w:val="20"/>
          <w:szCs w:val="22"/>
          <w:lang w:val="en-US"/>
        </w:rPr>
        <w:t xml:space="preserve"> neural network </w:t>
      </w:r>
      <w:r w:rsidR="00B739B8" w:rsidRPr="004B6742">
        <w:rPr>
          <w:rFonts w:ascii="Bahnschrift" w:hAnsi="Bahnschrift"/>
          <w:sz w:val="20"/>
          <w:szCs w:val="22"/>
          <w:lang w:val="en-US"/>
        </w:rPr>
        <w:t xml:space="preserve">approach that </w:t>
      </w:r>
      <w:r w:rsidR="001F26F1" w:rsidRPr="004B6742">
        <w:rPr>
          <w:rFonts w:ascii="Bahnschrift" w:hAnsi="Bahnschrift"/>
          <w:sz w:val="20"/>
          <w:szCs w:val="22"/>
          <w:lang w:val="en-US"/>
        </w:rPr>
        <w:t>intends</w:t>
      </w:r>
      <w:r w:rsidR="006F7E2C" w:rsidRPr="004B6742">
        <w:rPr>
          <w:rFonts w:ascii="Bahnschrift" w:hAnsi="Bahnschrift"/>
          <w:sz w:val="20"/>
          <w:szCs w:val="22"/>
          <w:lang w:val="en-US"/>
        </w:rPr>
        <w:t xml:space="preserve"> to capture the essential </w:t>
      </w:r>
      <w:r w:rsidR="001F7313" w:rsidRPr="004B6742">
        <w:rPr>
          <w:rFonts w:ascii="Bahnschrift" w:hAnsi="Bahnschrift"/>
          <w:sz w:val="20"/>
          <w:szCs w:val="22"/>
          <w:lang w:val="en-US"/>
        </w:rPr>
        <w:t xml:space="preserve">relationships in the data </w:t>
      </w:r>
      <w:r w:rsidR="00926AB4" w:rsidRPr="004B6742">
        <w:rPr>
          <w:rFonts w:ascii="Bahnschrift" w:hAnsi="Bahnschrift"/>
          <w:sz w:val="20"/>
          <w:szCs w:val="22"/>
          <w:lang w:val="en-US"/>
        </w:rPr>
        <w:t>while outpu</w:t>
      </w:r>
      <w:r w:rsidR="005B5A64" w:rsidRPr="004B6742">
        <w:rPr>
          <w:rFonts w:ascii="Bahnschrift" w:hAnsi="Bahnschrift"/>
          <w:sz w:val="20"/>
          <w:szCs w:val="22"/>
          <w:lang w:val="en-US"/>
        </w:rPr>
        <w:t>t</w:t>
      </w:r>
      <w:r w:rsidR="00926AB4" w:rsidRPr="004B6742">
        <w:rPr>
          <w:rFonts w:ascii="Bahnschrift" w:hAnsi="Bahnschrift"/>
          <w:sz w:val="20"/>
          <w:szCs w:val="22"/>
          <w:lang w:val="en-US"/>
        </w:rPr>
        <w:t xml:space="preserve">ting </w:t>
      </w:r>
      <w:r w:rsidR="00AB10FB" w:rsidRPr="004B6742">
        <w:rPr>
          <w:rFonts w:ascii="Bahnschrift" w:hAnsi="Bahnschrift"/>
          <w:sz w:val="20"/>
          <w:szCs w:val="22"/>
          <w:lang w:val="en-US"/>
        </w:rPr>
        <w:t xml:space="preserve">low dimensional </w:t>
      </w:r>
      <w:r w:rsidR="005B5A64" w:rsidRPr="004B6742">
        <w:rPr>
          <w:rFonts w:ascii="Bahnschrift" w:hAnsi="Bahnschrift"/>
          <w:sz w:val="20"/>
          <w:szCs w:val="22"/>
          <w:lang w:val="en-US"/>
        </w:rPr>
        <w:t xml:space="preserve">visual </w:t>
      </w:r>
      <w:r w:rsidR="00AB10FB" w:rsidRPr="004B6742">
        <w:rPr>
          <w:rFonts w:ascii="Bahnschrift" w:hAnsi="Bahnschrift"/>
          <w:sz w:val="20"/>
          <w:szCs w:val="22"/>
          <w:lang w:val="en-US"/>
        </w:rPr>
        <w:t>re</w:t>
      </w:r>
      <w:r w:rsidR="005B5A64" w:rsidRPr="004B6742">
        <w:rPr>
          <w:rFonts w:ascii="Bahnschrift" w:hAnsi="Bahnschrift"/>
          <w:sz w:val="20"/>
          <w:szCs w:val="22"/>
          <w:lang w:val="en-US"/>
        </w:rPr>
        <w:t>presentations of high</w:t>
      </w:r>
      <w:r w:rsidR="00DB1460" w:rsidRPr="004B6742">
        <w:rPr>
          <w:rFonts w:ascii="Bahnschrift" w:hAnsi="Bahnschrift"/>
          <w:sz w:val="20"/>
          <w:szCs w:val="22"/>
          <w:lang w:val="en-US"/>
        </w:rPr>
        <w:t>er-</w:t>
      </w:r>
      <w:r w:rsidR="005B5A64" w:rsidRPr="004B6742">
        <w:rPr>
          <w:rFonts w:ascii="Bahnschrift" w:hAnsi="Bahnschrift"/>
          <w:sz w:val="20"/>
          <w:szCs w:val="22"/>
          <w:lang w:val="en-US"/>
        </w:rPr>
        <w:t xml:space="preserve">dimensional data. </w:t>
      </w:r>
      <w:r w:rsidR="000F416D" w:rsidRPr="004B6742">
        <w:rPr>
          <w:rFonts w:ascii="Bahnschrift" w:hAnsi="Bahnschrift"/>
          <w:sz w:val="20"/>
          <w:szCs w:val="22"/>
          <w:lang w:val="en-US"/>
        </w:rPr>
        <w:t xml:space="preserve">SOMs organize themselves </w:t>
      </w:r>
      <w:r w:rsidR="00252021" w:rsidRPr="004B6742">
        <w:rPr>
          <w:rFonts w:ascii="Bahnschrift" w:hAnsi="Bahnschrift"/>
          <w:sz w:val="20"/>
          <w:szCs w:val="22"/>
          <w:lang w:val="en-US"/>
        </w:rPr>
        <w:t xml:space="preserve">in </w:t>
      </w:r>
      <w:r w:rsidR="001156A8" w:rsidRPr="004B6742">
        <w:rPr>
          <w:rFonts w:ascii="Bahnschrift" w:hAnsi="Bahnschrift"/>
          <w:sz w:val="20"/>
          <w:szCs w:val="22"/>
          <w:lang w:val="en-US"/>
        </w:rPr>
        <w:t>grids</w:t>
      </w:r>
      <w:r w:rsidR="00C3043E" w:rsidRPr="004B6742">
        <w:rPr>
          <w:rFonts w:ascii="Bahnschrift" w:hAnsi="Bahnschrift"/>
          <w:sz w:val="20"/>
          <w:szCs w:val="22"/>
          <w:lang w:val="en-US"/>
        </w:rPr>
        <w:t xml:space="preserve">. After initialization, the training process of a </w:t>
      </w:r>
      <w:r w:rsidR="00DC749C" w:rsidRPr="004B6742">
        <w:rPr>
          <w:rFonts w:ascii="Bahnschrift" w:hAnsi="Bahnschrift"/>
          <w:sz w:val="20"/>
          <w:szCs w:val="22"/>
          <w:lang w:val="en-US"/>
        </w:rPr>
        <w:t>SOM</w:t>
      </w:r>
      <w:r w:rsidR="00C3043E" w:rsidRPr="004B6742">
        <w:rPr>
          <w:rFonts w:ascii="Bahnschrift" w:hAnsi="Bahnschrift"/>
          <w:sz w:val="20"/>
          <w:szCs w:val="22"/>
          <w:lang w:val="en-US"/>
        </w:rPr>
        <w:t xml:space="preserve"> </w:t>
      </w:r>
      <w:r w:rsidR="00C100D2" w:rsidRPr="004B6742">
        <w:rPr>
          <w:rFonts w:ascii="Bahnschrift" w:hAnsi="Bahnschrift"/>
          <w:sz w:val="20"/>
          <w:szCs w:val="22"/>
          <w:lang w:val="en-US"/>
        </w:rPr>
        <w:t xml:space="preserve">iteratively follows the </w:t>
      </w:r>
      <w:r w:rsidR="00DC749C" w:rsidRPr="004B6742">
        <w:rPr>
          <w:rFonts w:ascii="Bahnschrift" w:hAnsi="Bahnschrift"/>
          <w:sz w:val="20"/>
          <w:szCs w:val="22"/>
          <w:lang w:val="en-US"/>
        </w:rPr>
        <w:t xml:space="preserve">next </w:t>
      </w:r>
      <w:r w:rsidR="00C100D2" w:rsidRPr="004B6742">
        <w:rPr>
          <w:rFonts w:ascii="Bahnschrift" w:hAnsi="Bahnschrift"/>
          <w:sz w:val="20"/>
          <w:szCs w:val="22"/>
          <w:lang w:val="en-US"/>
        </w:rPr>
        <w:t>step</w:t>
      </w:r>
      <w:r w:rsidR="00DC749C" w:rsidRPr="004B6742">
        <w:rPr>
          <w:rFonts w:ascii="Bahnschrift" w:hAnsi="Bahnschrift"/>
          <w:sz w:val="20"/>
          <w:szCs w:val="22"/>
          <w:lang w:val="en-US"/>
        </w:rPr>
        <w:t>s</w:t>
      </w:r>
      <w:r w:rsidR="00C100D2" w:rsidRPr="004B6742">
        <w:rPr>
          <w:rFonts w:ascii="Bahnschrift" w:hAnsi="Bahnschrift"/>
          <w:sz w:val="20"/>
          <w:szCs w:val="22"/>
          <w:lang w:val="en-US"/>
        </w:rPr>
        <w:t xml:space="preserve"> until convergence is reached or a threshold of iterations is passed</w:t>
      </w:r>
      <w:r w:rsidR="002A658A" w:rsidRPr="004B6742">
        <w:rPr>
          <w:rFonts w:ascii="Bahnschrift" w:hAnsi="Bahnschrift"/>
          <w:sz w:val="20"/>
          <w:szCs w:val="22"/>
          <w:lang w:val="en-US"/>
        </w:rPr>
        <w:t>:</w:t>
      </w:r>
      <w:r w:rsidR="00E003D0" w:rsidRPr="004B6742">
        <w:rPr>
          <w:rFonts w:ascii="Bahnschrift" w:hAnsi="Bahnschrift"/>
          <w:sz w:val="20"/>
          <w:szCs w:val="22"/>
          <w:lang w:val="en-US"/>
        </w:rPr>
        <w:t xml:space="preserve"> </w:t>
      </w:r>
    </w:p>
    <w:p w14:paraId="11F590C1" w14:textId="40BE1F2B" w:rsidR="00C66F1D" w:rsidRPr="004B6742" w:rsidRDefault="005E0F85" w:rsidP="00F01702">
      <w:pPr>
        <w:pStyle w:val="PargrafodaLista"/>
        <w:numPr>
          <w:ilvl w:val="0"/>
          <w:numId w:val="13"/>
        </w:numPr>
        <w:ind w:left="924" w:hanging="357"/>
        <w:rPr>
          <w:rFonts w:ascii="Bahnschrift" w:hAnsi="Bahnschrift"/>
          <w:sz w:val="20"/>
          <w:szCs w:val="22"/>
          <w:lang w:val="en-US"/>
        </w:rPr>
      </w:pPr>
      <w:r w:rsidRPr="004B6742">
        <w:rPr>
          <w:rFonts w:ascii="Bahnschrift" w:hAnsi="Bahnschrift"/>
          <w:sz w:val="20"/>
          <w:szCs w:val="22"/>
          <w:lang w:val="en-US"/>
        </w:rPr>
        <w:t>C</w:t>
      </w:r>
      <w:r w:rsidR="003D4CCA" w:rsidRPr="004B6742">
        <w:rPr>
          <w:rFonts w:ascii="Bahnschrift" w:hAnsi="Bahnschrift"/>
          <w:sz w:val="20"/>
          <w:szCs w:val="22"/>
          <w:lang w:val="en-US"/>
        </w:rPr>
        <w:t xml:space="preserve">ompetitive </w:t>
      </w:r>
      <w:r w:rsidR="002F7312" w:rsidRPr="004B6742">
        <w:rPr>
          <w:rFonts w:ascii="Bahnschrift" w:hAnsi="Bahnschrift"/>
          <w:sz w:val="20"/>
          <w:szCs w:val="22"/>
          <w:lang w:val="en-US"/>
        </w:rPr>
        <w:t>process</w:t>
      </w:r>
      <w:r w:rsidR="00751751" w:rsidRPr="004B6742">
        <w:rPr>
          <w:rFonts w:ascii="Bahnschrift" w:hAnsi="Bahnschrift"/>
          <w:sz w:val="20"/>
          <w:szCs w:val="22"/>
          <w:lang w:val="en-US"/>
        </w:rPr>
        <w:t xml:space="preserve">, where </w:t>
      </w:r>
      <w:r w:rsidR="00471198" w:rsidRPr="004B6742">
        <w:rPr>
          <w:rFonts w:ascii="Bahnschrift" w:hAnsi="Bahnschrift"/>
          <w:sz w:val="20"/>
          <w:szCs w:val="22"/>
          <w:lang w:val="en-US"/>
        </w:rPr>
        <w:t>all points</w:t>
      </w:r>
      <w:r w:rsidR="00CB1E73" w:rsidRPr="004B6742">
        <w:rPr>
          <w:rFonts w:ascii="Bahnschrift" w:hAnsi="Bahnschrift"/>
          <w:sz w:val="20"/>
          <w:szCs w:val="22"/>
          <w:lang w:val="en-US"/>
        </w:rPr>
        <w:t xml:space="preserve"> </w:t>
      </w:r>
      <w:r w:rsidR="00E93D40" w:rsidRPr="004B6742">
        <w:rPr>
          <w:rFonts w:ascii="Bahnschrift" w:hAnsi="Bahnschrift"/>
          <w:sz w:val="20"/>
          <w:szCs w:val="22"/>
          <w:lang w:val="en-US"/>
        </w:rPr>
        <w:t xml:space="preserve">are matched with their corresponding best matching </w:t>
      </w:r>
      <w:r w:rsidR="009F5F51" w:rsidRPr="004B6742">
        <w:rPr>
          <w:rFonts w:ascii="Bahnschrift" w:hAnsi="Bahnschrift"/>
          <w:sz w:val="20"/>
          <w:szCs w:val="22"/>
          <w:lang w:val="en-US"/>
        </w:rPr>
        <w:t>most similar neuron</w:t>
      </w:r>
      <w:r w:rsidR="00E93D40" w:rsidRPr="004B6742">
        <w:rPr>
          <w:rFonts w:ascii="Bahnschrift" w:hAnsi="Bahnschrift"/>
          <w:sz w:val="20"/>
          <w:szCs w:val="22"/>
          <w:lang w:val="en-US"/>
        </w:rPr>
        <w:t>s</w:t>
      </w:r>
      <w:r w:rsidR="00F748E9" w:rsidRPr="004B6742">
        <w:rPr>
          <w:rFonts w:ascii="Bahnschrift" w:hAnsi="Bahnschrift"/>
          <w:sz w:val="20"/>
          <w:szCs w:val="22"/>
          <w:lang w:val="en-US"/>
        </w:rPr>
        <w:t xml:space="preserve"> (the winner</w:t>
      </w:r>
      <w:r w:rsidR="00E93D40" w:rsidRPr="004B6742">
        <w:rPr>
          <w:rFonts w:ascii="Bahnschrift" w:hAnsi="Bahnschrift"/>
          <w:sz w:val="20"/>
          <w:szCs w:val="22"/>
          <w:lang w:val="en-US"/>
        </w:rPr>
        <w:t>s or best matching units - BMUs</w:t>
      </w:r>
      <w:r w:rsidR="00F748E9" w:rsidRPr="004B6742">
        <w:rPr>
          <w:rFonts w:ascii="Bahnschrift" w:hAnsi="Bahnschrift"/>
          <w:sz w:val="20"/>
          <w:szCs w:val="22"/>
          <w:lang w:val="en-US"/>
        </w:rPr>
        <w:t>)</w:t>
      </w:r>
      <w:r w:rsidR="009F5F51" w:rsidRPr="004B6742">
        <w:rPr>
          <w:rFonts w:ascii="Bahnschrift" w:hAnsi="Bahnschrift"/>
          <w:sz w:val="20"/>
          <w:szCs w:val="22"/>
          <w:lang w:val="en-US"/>
        </w:rPr>
        <w:t xml:space="preserve"> </w:t>
      </w:r>
      <w:r w:rsidR="00C0774E" w:rsidRPr="004B6742">
        <w:rPr>
          <w:rFonts w:ascii="Bahnschrift" w:hAnsi="Bahnschrift"/>
          <w:sz w:val="20"/>
          <w:szCs w:val="22"/>
          <w:lang w:val="en-US"/>
        </w:rPr>
        <w:t>according to some metric (</w:t>
      </w:r>
      <w:r w:rsidR="005B57AA" w:rsidRPr="004B6742">
        <w:rPr>
          <w:rFonts w:ascii="Bahnschrift" w:hAnsi="Bahnschrift"/>
          <w:sz w:val="20"/>
          <w:szCs w:val="22"/>
          <w:lang w:val="en-US"/>
        </w:rPr>
        <w:t xml:space="preserve">with </w:t>
      </w:r>
      <w:r w:rsidR="003C4DF8" w:rsidRPr="004B6742">
        <w:rPr>
          <w:rFonts w:ascii="Bahnschrift" w:hAnsi="Bahnschrift"/>
          <w:sz w:val="20"/>
          <w:szCs w:val="22"/>
          <w:lang w:val="en-US"/>
        </w:rPr>
        <w:t>E</w:t>
      </w:r>
      <w:r w:rsidR="005B57AA" w:rsidRPr="004B6742">
        <w:rPr>
          <w:rFonts w:ascii="Bahnschrift" w:hAnsi="Bahnschrift"/>
          <w:sz w:val="20"/>
          <w:szCs w:val="22"/>
          <w:lang w:val="en-US"/>
        </w:rPr>
        <w:t>uclidean distance be</w:t>
      </w:r>
      <w:r w:rsidR="00D0016E" w:rsidRPr="004B6742">
        <w:rPr>
          <w:rFonts w:ascii="Bahnschrift" w:hAnsi="Bahnschrift"/>
          <w:sz w:val="20"/>
          <w:szCs w:val="22"/>
          <w:lang w:val="en-US"/>
        </w:rPr>
        <w:t xml:space="preserve">tween the neuron and the </w:t>
      </w:r>
      <w:r w:rsidR="00086FDB" w:rsidRPr="004B6742">
        <w:rPr>
          <w:rFonts w:ascii="Bahnschrift" w:hAnsi="Bahnschrift"/>
          <w:sz w:val="20"/>
          <w:szCs w:val="22"/>
          <w:lang w:val="en-US"/>
        </w:rPr>
        <w:t xml:space="preserve">vector </w:t>
      </w:r>
      <w:r w:rsidR="00B703E9" w:rsidRPr="004B6742">
        <w:rPr>
          <w:rFonts w:ascii="Bahnschrift" w:hAnsi="Bahnschrift"/>
          <w:sz w:val="20"/>
          <w:szCs w:val="22"/>
          <w:lang w:val="en-US"/>
        </w:rPr>
        <w:t>being</w:t>
      </w:r>
      <w:r w:rsidR="005B57AA" w:rsidRPr="004B6742">
        <w:rPr>
          <w:rFonts w:ascii="Bahnschrift" w:hAnsi="Bahnschrift"/>
          <w:sz w:val="20"/>
          <w:szCs w:val="22"/>
          <w:lang w:val="en-US"/>
        </w:rPr>
        <w:t xml:space="preserve"> the </w:t>
      </w:r>
      <w:proofErr w:type="gramStart"/>
      <w:r w:rsidR="005B57AA" w:rsidRPr="004B6742">
        <w:rPr>
          <w:rFonts w:ascii="Bahnschrift" w:hAnsi="Bahnschrift"/>
          <w:sz w:val="20"/>
          <w:szCs w:val="22"/>
          <w:lang w:val="en-US"/>
        </w:rPr>
        <w:t xml:space="preserve">most </w:t>
      </w:r>
      <w:r w:rsidR="003C4DF8" w:rsidRPr="004B6742">
        <w:rPr>
          <w:rFonts w:ascii="Bahnschrift" w:hAnsi="Bahnschrift"/>
          <w:sz w:val="20"/>
          <w:szCs w:val="22"/>
          <w:lang w:val="en-US"/>
        </w:rPr>
        <w:t>commonly used</w:t>
      </w:r>
      <w:proofErr w:type="gramEnd"/>
      <w:r w:rsidR="003C4DF8" w:rsidRPr="004B6742">
        <w:rPr>
          <w:rFonts w:ascii="Bahnschrift" w:hAnsi="Bahnschrift"/>
          <w:sz w:val="20"/>
          <w:szCs w:val="22"/>
          <w:lang w:val="en-US"/>
        </w:rPr>
        <w:t>)</w:t>
      </w:r>
      <w:r w:rsidR="00D52218">
        <w:rPr>
          <w:rFonts w:ascii="Bahnschrift" w:hAnsi="Bahnschrift"/>
          <w:sz w:val="20"/>
          <w:szCs w:val="22"/>
          <w:lang w:val="en-US"/>
        </w:rPr>
        <w:t>.</w:t>
      </w:r>
    </w:p>
    <w:p w14:paraId="28AA6E05" w14:textId="439923A3" w:rsidR="00C33703" w:rsidRPr="004B6742" w:rsidRDefault="00C66F1D" w:rsidP="00F01702">
      <w:pPr>
        <w:pStyle w:val="PargrafodaLista"/>
        <w:numPr>
          <w:ilvl w:val="0"/>
          <w:numId w:val="13"/>
        </w:numPr>
        <w:ind w:left="924" w:hanging="357"/>
        <w:rPr>
          <w:rFonts w:ascii="Bahnschrift" w:hAnsi="Bahnschrift"/>
          <w:sz w:val="20"/>
          <w:szCs w:val="22"/>
          <w:lang w:val="en-US"/>
        </w:rPr>
      </w:pPr>
      <w:r w:rsidRPr="004B6742">
        <w:rPr>
          <w:rFonts w:ascii="Bahnschrift" w:hAnsi="Bahnschrift"/>
          <w:sz w:val="20"/>
          <w:szCs w:val="22"/>
          <w:lang w:val="en-US"/>
        </w:rPr>
        <w:t xml:space="preserve">Cooperative process, where </w:t>
      </w:r>
      <w:r w:rsidR="00E35146" w:rsidRPr="004B6742">
        <w:rPr>
          <w:rFonts w:ascii="Bahnschrift" w:hAnsi="Bahnschrift"/>
          <w:sz w:val="20"/>
          <w:szCs w:val="22"/>
          <w:lang w:val="en-US"/>
        </w:rPr>
        <w:t xml:space="preserve">the </w:t>
      </w:r>
      <w:r w:rsidR="00D12858" w:rsidRPr="004B6742">
        <w:rPr>
          <w:rFonts w:ascii="Bahnschrift" w:hAnsi="Bahnschrift"/>
          <w:sz w:val="20"/>
          <w:szCs w:val="22"/>
          <w:lang w:val="en-US"/>
        </w:rPr>
        <w:t xml:space="preserve">previously determined </w:t>
      </w:r>
      <w:r w:rsidR="007E2B68" w:rsidRPr="004B6742">
        <w:rPr>
          <w:rFonts w:ascii="Bahnschrift" w:hAnsi="Bahnschrift"/>
          <w:sz w:val="20"/>
          <w:szCs w:val="22"/>
          <w:lang w:val="en-US"/>
        </w:rPr>
        <w:t>most similar neuron</w:t>
      </w:r>
      <w:r w:rsidR="00FE7C73" w:rsidRPr="004B6742">
        <w:rPr>
          <w:rFonts w:ascii="Bahnschrift" w:hAnsi="Bahnschrift"/>
          <w:sz w:val="20"/>
          <w:szCs w:val="22"/>
          <w:lang w:val="en-US"/>
        </w:rPr>
        <w:t xml:space="preserve"> looks to interact with </w:t>
      </w:r>
      <w:r w:rsidR="009A58CC" w:rsidRPr="004B6742">
        <w:rPr>
          <w:rFonts w:ascii="Bahnschrift" w:hAnsi="Bahnschrift"/>
          <w:sz w:val="20"/>
          <w:szCs w:val="22"/>
          <w:lang w:val="en-US"/>
        </w:rPr>
        <w:t>a</w:t>
      </w:r>
      <w:r w:rsidR="00FE7C73" w:rsidRPr="004B6742">
        <w:rPr>
          <w:rFonts w:ascii="Bahnschrift" w:hAnsi="Bahnschrift"/>
          <w:sz w:val="20"/>
          <w:szCs w:val="22"/>
          <w:lang w:val="en-US"/>
        </w:rPr>
        <w:t xml:space="preserve"> neighbor</w:t>
      </w:r>
      <w:r w:rsidR="009A58CC" w:rsidRPr="004B6742">
        <w:rPr>
          <w:rFonts w:ascii="Bahnschrift" w:hAnsi="Bahnschrift"/>
          <w:sz w:val="20"/>
          <w:szCs w:val="22"/>
          <w:lang w:val="en-US"/>
        </w:rPr>
        <w:t xml:space="preserve">hood of </w:t>
      </w:r>
      <w:r w:rsidR="00777A68" w:rsidRPr="004B6742">
        <w:rPr>
          <w:rFonts w:ascii="Bahnschrift" w:hAnsi="Bahnschrift"/>
          <w:sz w:val="20"/>
          <w:szCs w:val="22"/>
          <w:lang w:val="en-US"/>
        </w:rPr>
        <w:t>excited neurons</w:t>
      </w:r>
      <w:r w:rsidR="003C3D75" w:rsidRPr="004B6742">
        <w:rPr>
          <w:rFonts w:ascii="Bahnschrift" w:hAnsi="Bahnschrift"/>
          <w:sz w:val="20"/>
          <w:szCs w:val="22"/>
          <w:lang w:val="en-US"/>
        </w:rPr>
        <w:t xml:space="preserve"> via a</w:t>
      </w:r>
      <w:r w:rsidR="008F3274" w:rsidRPr="004B6742">
        <w:rPr>
          <w:rFonts w:ascii="Bahnschrift" w:hAnsi="Bahnschrift"/>
          <w:sz w:val="20"/>
          <w:szCs w:val="22"/>
          <w:lang w:val="en-US"/>
        </w:rPr>
        <w:t xml:space="preserve"> </w:t>
      </w:r>
      <w:r w:rsidR="001B5A23" w:rsidRPr="004B6742">
        <w:rPr>
          <w:rFonts w:ascii="Bahnschrift" w:hAnsi="Bahnschrift"/>
          <w:sz w:val="20"/>
          <w:szCs w:val="22"/>
          <w:lang w:val="en-US"/>
        </w:rPr>
        <w:t xml:space="preserve">Gaussian </w:t>
      </w:r>
      <w:r w:rsidR="008F3274" w:rsidRPr="004B6742">
        <w:rPr>
          <w:rFonts w:ascii="Bahnschrift" w:hAnsi="Bahnschrift"/>
          <w:sz w:val="20"/>
          <w:szCs w:val="22"/>
          <w:lang w:val="en-US"/>
        </w:rPr>
        <w:t>neighborhood function</w:t>
      </w:r>
      <w:r w:rsidR="00D52218">
        <w:rPr>
          <w:rFonts w:ascii="Bahnschrift" w:hAnsi="Bahnschrift"/>
          <w:sz w:val="20"/>
          <w:szCs w:val="22"/>
          <w:lang w:val="en-US"/>
        </w:rPr>
        <w:t>.</w:t>
      </w:r>
    </w:p>
    <w:p w14:paraId="169D3FB5" w14:textId="147FC472" w:rsidR="009F39E6" w:rsidRPr="004B6742" w:rsidRDefault="00DE10C8" w:rsidP="00364374">
      <w:pPr>
        <w:rPr>
          <w:rFonts w:ascii="Bahnschrift" w:hAnsi="Bahnschrift"/>
          <w:sz w:val="20"/>
          <w:szCs w:val="22"/>
          <w:lang w:val="en-US"/>
        </w:rPr>
      </w:pPr>
      <w:r w:rsidRPr="004B6742">
        <w:rPr>
          <w:rFonts w:ascii="Bahnschrift" w:hAnsi="Bahnschrift"/>
          <w:sz w:val="20"/>
          <w:szCs w:val="22"/>
          <w:lang w:val="en-US"/>
        </w:rPr>
        <w:t xml:space="preserve">After </w:t>
      </w:r>
      <w:r w:rsidR="007F68D6" w:rsidRPr="004B6742">
        <w:rPr>
          <w:rFonts w:ascii="Bahnschrift" w:hAnsi="Bahnschrift"/>
          <w:sz w:val="20"/>
          <w:szCs w:val="22"/>
          <w:lang w:val="en-US"/>
        </w:rPr>
        <w:t xml:space="preserve">completing training, </w:t>
      </w:r>
      <w:r w:rsidR="00B0070D" w:rsidRPr="004B6742">
        <w:rPr>
          <w:rFonts w:ascii="Bahnschrift" w:hAnsi="Bahnschrift"/>
          <w:sz w:val="20"/>
          <w:szCs w:val="22"/>
          <w:lang w:val="en-US"/>
        </w:rPr>
        <w:t xml:space="preserve">the most important statistical characteristics of the input space are presented in </w:t>
      </w:r>
      <w:r w:rsidR="008C3728" w:rsidRPr="004B6742">
        <w:rPr>
          <w:rFonts w:ascii="Bahnschrift" w:hAnsi="Bahnschrift"/>
          <w:sz w:val="20"/>
          <w:szCs w:val="22"/>
          <w:lang w:val="en-US"/>
        </w:rPr>
        <w:t xml:space="preserve">lower dimension visualizations that, in theory, retain the essential patterns </w:t>
      </w:r>
      <w:r w:rsidR="004F3BED" w:rsidRPr="004B6742">
        <w:rPr>
          <w:rFonts w:ascii="Bahnschrift" w:hAnsi="Bahnschrift"/>
          <w:sz w:val="20"/>
          <w:szCs w:val="22"/>
          <w:lang w:val="en-US"/>
        </w:rPr>
        <w:t>(</w:t>
      </w:r>
      <w:proofErr w:type="gramStart"/>
      <w:r w:rsidR="004F3BED" w:rsidRPr="004B6742">
        <w:rPr>
          <w:rFonts w:ascii="Bahnschrift" w:hAnsi="Bahnschrift"/>
          <w:sz w:val="20"/>
          <w:szCs w:val="22"/>
          <w:lang w:val="en-US"/>
        </w:rPr>
        <w:t>i.e.</w:t>
      </w:r>
      <w:proofErr w:type="gramEnd"/>
      <w:r w:rsidR="004F3BED" w:rsidRPr="004B6742">
        <w:rPr>
          <w:rFonts w:ascii="Bahnschrift" w:hAnsi="Bahnschrift"/>
          <w:sz w:val="20"/>
          <w:szCs w:val="22"/>
          <w:lang w:val="en-US"/>
        </w:rPr>
        <w:t xml:space="preserve"> the topological differences between neurons remain) </w:t>
      </w:r>
      <w:r w:rsidR="008C3728" w:rsidRPr="004B6742">
        <w:rPr>
          <w:rFonts w:ascii="Bahnschrift" w:hAnsi="Bahnschrift"/>
          <w:sz w:val="20"/>
          <w:szCs w:val="22"/>
          <w:lang w:val="en-US"/>
        </w:rPr>
        <w:t>of the high dimensional data</w:t>
      </w:r>
      <w:r w:rsidR="00B0070D" w:rsidRPr="004B6742">
        <w:rPr>
          <w:rFonts w:ascii="Bahnschrift" w:hAnsi="Bahnschrift"/>
          <w:sz w:val="20"/>
          <w:szCs w:val="22"/>
          <w:lang w:val="en-US"/>
        </w:rPr>
        <w:t xml:space="preserve">. </w:t>
      </w:r>
    </w:p>
    <w:p w14:paraId="6E34705B" w14:textId="77777777" w:rsidR="004E1802" w:rsidRPr="004B6742" w:rsidRDefault="00B34819" w:rsidP="00B34819">
      <w:pPr>
        <w:pStyle w:val="PargrafodaLista"/>
        <w:numPr>
          <w:ilvl w:val="0"/>
          <w:numId w:val="8"/>
        </w:numPr>
        <w:rPr>
          <w:rFonts w:ascii="Bahnschrift" w:hAnsi="Bahnschrift"/>
          <w:sz w:val="20"/>
          <w:szCs w:val="22"/>
          <w:lang w:val="en-US"/>
        </w:rPr>
      </w:pPr>
      <w:r w:rsidRPr="004B6742">
        <w:rPr>
          <w:rFonts w:ascii="Bahnschrift" w:hAnsi="Bahnschrift"/>
          <w:b/>
          <w:bCs/>
          <w:sz w:val="20"/>
          <w:szCs w:val="22"/>
          <w:u w:val="single"/>
          <w:lang w:val="en-US"/>
        </w:rPr>
        <w:t>S</w:t>
      </w:r>
      <w:r w:rsidR="00A46FFD" w:rsidRPr="004B6742">
        <w:rPr>
          <w:rFonts w:ascii="Bahnschrift" w:hAnsi="Bahnschrift"/>
          <w:b/>
          <w:bCs/>
          <w:sz w:val="20"/>
          <w:szCs w:val="22"/>
          <w:u w:val="single"/>
          <w:lang w:val="en-US"/>
        </w:rPr>
        <w:t>uccess metrics</w:t>
      </w:r>
    </w:p>
    <w:p w14:paraId="69B4C561" w14:textId="77777777" w:rsidR="00EB51F0" w:rsidRPr="004B6742" w:rsidRDefault="00C76C57" w:rsidP="00364374">
      <w:pPr>
        <w:rPr>
          <w:rFonts w:ascii="Bahnschrift" w:hAnsi="Bahnschrift"/>
          <w:sz w:val="20"/>
          <w:szCs w:val="22"/>
          <w:lang w:val="en-US"/>
        </w:rPr>
      </w:pPr>
      <w:r w:rsidRPr="004B6742">
        <w:rPr>
          <w:rFonts w:ascii="Bahnschrift" w:hAnsi="Bahnschrift"/>
          <w:sz w:val="20"/>
          <w:szCs w:val="22"/>
          <w:lang w:val="en-US"/>
        </w:rPr>
        <w:t xml:space="preserve">Regardless of the considered </w:t>
      </w:r>
      <w:r w:rsidR="00EC72BC" w:rsidRPr="004B6742">
        <w:rPr>
          <w:rFonts w:ascii="Bahnschrift" w:hAnsi="Bahnschrift"/>
          <w:sz w:val="20"/>
          <w:szCs w:val="22"/>
          <w:lang w:val="en-US"/>
        </w:rPr>
        <w:t>clustering algorithm, it is imperative to note that</w:t>
      </w:r>
      <w:r w:rsidR="00C42E25" w:rsidRPr="004B6742">
        <w:rPr>
          <w:rFonts w:ascii="Bahnschrift" w:hAnsi="Bahnschrift"/>
          <w:sz w:val="20"/>
          <w:szCs w:val="22"/>
          <w:lang w:val="en-US"/>
        </w:rPr>
        <w:t>, even though</w:t>
      </w:r>
      <w:r w:rsidR="00EC72BC" w:rsidRPr="004B6742">
        <w:rPr>
          <w:rFonts w:ascii="Bahnschrift" w:hAnsi="Bahnschrift"/>
          <w:sz w:val="20"/>
          <w:szCs w:val="22"/>
          <w:lang w:val="en-US"/>
        </w:rPr>
        <w:t xml:space="preserve"> </w:t>
      </w:r>
      <w:proofErr w:type="gramStart"/>
      <w:r w:rsidR="00C42E25" w:rsidRPr="004B6742">
        <w:rPr>
          <w:rFonts w:ascii="Bahnschrift" w:hAnsi="Bahnschrift"/>
          <w:sz w:val="20"/>
          <w:szCs w:val="22"/>
          <w:lang w:val="en-US"/>
        </w:rPr>
        <w:t>all of</w:t>
      </w:r>
      <w:proofErr w:type="gramEnd"/>
      <w:r w:rsidR="00C42E25" w:rsidRPr="004B6742">
        <w:rPr>
          <w:rFonts w:ascii="Bahnschrift" w:hAnsi="Bahnschrift"/>
          <w:sz w:val="20"/>
          <w:szCs w:val="22"/>
          <w:lang w:val="en-US"/>
        </w:rPr>
        <w:t xml:space="preserve"> the aforementioned</w:t>
      </w:r>
      <w:r w:rsidR="000D34E5" w:rsidRPr="004B6742">
        <w:rPr>
          <w:rFonts w:ascii="Bahnschrift" w:hAnsi="Bahnschrift"/>
          <w:sz w:val="20"/>
          <w:szCs w:val="22"/>
          <w:lang w:val="en-US"/>
        </w:rPr>
        <w:t xml:space="preserve"> algorithms </w:t>
      </w:r>
      <w:r w:rsidR="000A718B" w:rsidRPr="004B6742">
        <w:rPr>
          <w:rFonts w:ascii="Bahnschrift" w:hAnsi="Bahnschrift"/>
          <w:sz w:val="20"/>
          <w:szCs w:val="22"/>
          <w:lang w:val="en-US"/>
        </w:rPr>
        <w:t xml:space="preserve">look and perform grouping with </w:t>
      </w:r>
      <w:r w:rsidR="00F24756" w:rsidRPr="004B6742">
        <w:rPr>
          <w:rFonts w:ascii="Bahnschrift" w:hAnsi="Bahnschrift"/>
          <w:sz w:val="20"/>
          <w:szCs w:val="22"/>
          <w:lang w:val="en-US"/>
        </w:rPr>
        <w:t xml:space="preserve">a </w:t>
      </w:r>
      <w:r w:rsidR="000A718B" w:rsidRPr="004B6742">
        <w:rPr>
          <w:rFonts w:ascii="Bahnschrift" w:hAnsi="Bahnschrift"/>
          <w:sz w:val="20"/>
          <w:szCs w:val="22"/>
          <w:lang w:val="en-US"/>
        </w:rPr>
        <w:t xml:space="preserve">set of data they are provided with, they do not assess whether the grouping performed has </w:t>
      </w:r>
      <w:r w:rsidR="00D5546B" w:rsidRPr="004B6742">
        <w:rPr>
          <w:rFonts w:ascii="Bahnschrift" w:hAnsi="Bahnschrift"/>
          <w:sz w:val="20"/>
          <w:szCs w:val="22"/>
          <w:lang w:val="en-US"/>
        </w:rPr>
        <w:t xml:space="preserve">any </w:t>
      </w:r>
      <w:r w:rsidR="000A718B" w:rsidRPr="004B6742">
        <w:rPr>
          <w:rFonts w:ascii="Bahnschrift" w:hAnsi="Bahnschrift"/>
          <w:sz w:val="20"/>
          <w:szCs w:val="22"/>
          <w:lang w:val="en-US"/>
        </w:rPr>
        <w:t>meaning</w:t>
      </w:r>
      <w:r w:rsidR="00951279" w:rsidRPr="004B6742">
        <w:rPr>
          <w:rFonts w:ascii="Bahnschrift" w:hAnsi="Bahnschrift"/>
          <w:sz w:val="20"/>
          <w:szCs w:val="22"/>
          <w:lang w:val="en-US"/>
        </w:rPr>
        <w:t xml:space="preserve"> beyond </w:t>
      </w:r>
      <w:r w:rsidR="00A1323C" w:rsidRPr="004B6742">
        <w:rPr>
          <w:rFonts w:ascii="Bahnschrift" w:hAnsi="Bahnschrift"/>
          <w:sz w:val="20"/>
          <w:szCs w:val="22"/>
          <w:lang w:val="en-US"/>
        </w:rPr>
        <w:t xml:space="preserve">the instructions they need to fulfill their objective functions. </w:t>
      </w:r>
    </w:p>
    <w:p w14:paraId="7C75930E" w14:textId="7BCE7B7B" w:rsidR="0036713D" w:rsidRPr="004B6742" w:rsidRDefault="0036713D" w:rsidP="00D52218">
      <w:pPr>
        <w:rPr>
          <w:rFonts w:ascii="Bahnschrift" w:hAnsi="Bahnschrift"/>
          <w:sz w:val="20"/>
          <w:szCs w:val="22"/>
          <w:lang w:val="en-US"/>
        </w:rPr>
      </w:pPr>
      <w:r w:rsidRPr="004B6742">
        <w:rPr>
          <w:rFonts w:ascii="Bahnschrift" w:hAnsi="Bahnschrift"/>
          <w:sz w:val="20"/>
          <w:szCs w:val="22"/>
          <w:lang w:val="en-US"/>
        </w:rPr>
        <w:t>To assess the quality of our clusters,</w:t>
      </w:r>
      <w:r w:rsidR="007D240B" w:rsidRPr="004B6742">
        <w:rPr>
          <w:rFonts w:ascii="Bahnschrift" w:hAnsi="Bahnschrift"/>
          <w:sz w:val="20"/>
          <w:szCs w:val="22"/>
          <w:lang w:val="en-US"/>
        </w:rPr>
        <w:t xml:space="preserve"> </w:t>
      </w:r>
      <w:r w:rsidR="002060D7" w:rsidRPr="004B6742">
        <w:rPr>
          <w:rFonts w:ascii="Bahnschrift" w:hAnsi="Bahnschrift"/>
          <w:sz w:val="20"/>
          <w:szCs w:val="22"/>
          <w:lang w:val="en-US"/>
        </w:rPr>
        <w:t xml:space="preserve">we </w:t>
      </w:r>
      <w:r w:rsidRPr="004B6742">
        <w:rPr>
          <w:rFonts w:ascii="Bahnschrift" w:hAnsi="Bahnschrift"/>
          <w:sz w:val="20"/>
          <w:szCs w:val="22"/>
          <w:lang w:val="en-US"/>
        </w:rPr>
        <w:t>relied on three different scoring metrics</w:t>
      </w:r>
      <w:r w:rsidR="00CD123E" w:rsidRPr="004B6742">
        <w:rPr>
          <w:rFonts w:ascii="Bahnschrift" w:hAnsi="Bahnschrift"/>
          <w:sz w:val="20"/>
          <w:szCs w:val="22"/>
          <w:lang w:val="en-US"/>
        </w:rPr>
        <w:t xml:space="preserve"> that are </w:t>
      </w:r>
      <w:r w:rsidR="000B4B92" w:rsidRPr="004B6742">
        <w:rPr>
          <w:rFonts w:ascii="Bahnschrift" w:hAnsi="Bahnschrift"/>
          <w:sz w:val="20"/>
          <w:szCs w:val="22"/>
          <w:lang w:val="en-US"/>
        </w:rPr>
        <w:t>commonly used for this purpose</w:t>
      </w:r>
      <w:r w:rsidRPr="004B6742">
        <w:rPr>
          <w:rFonts w:ascii="Bahnschrift" w:hAnsi="Bahnschrift"/>
          <w:sz w:val="20"/>
          <w:szCs w:val="22"/>
          <w:lang w:val="en-US"/>
        </w:rPr>
        <w:t>:</w:t>
      </w:r>
      <w:r w:rsidR="00C42E25" w:rsidRPr="004B6742">
        <w:rPr>
          <w:rFonts w:ascii="Bahnschrift" w:hAnsi="Bahnschrift"/>
          <w:sz w:val="20"/>
          <w:szCs w:val="22"/>
          <w:lang w:val="en-US"/>
        </w:rPr>
        <w:t xml:space="preserve"> </w:t>
      </w:r>
    </w:p>
    <w:p w14:paraId="4A37E9EC" w14:textId="77777777" w:rsidR="000B4B92" w:rsidRPr="004B6742" w:rsidRDefault="001F3C6C" w:rsidP="000B4B92">
      <w:pPr>
        <w:pStyle w:val="PargrafodaLista"/>
        <w:numPr>
          <w:ilvl w:val="0"/>
          <w:numId w:val="15"/>
        </w:numPr>
        <w:rPr>
          <w:rFonts w:ascii="Bahnschrift" w:hAnsi="Bahnschrift"/>
          <w:b/>
          <w:bCs/>
          <w:sz w:val="20"/>
          <w:szCs w:val="22"/>
          <w:lang w:val="en-US"/>
        </w:rPr>
      </w:pPr>
      <w:r w:rsidRPr="004B6742">
        <w:rPr>
          <w:rFonts w:ascii="Bahnschrift" w:hAnsi="Bahnschrift"/>
          <w:b/>
          <w:bCs/>
          <w:sz w:val="20"/>
          <w:szCs w:val="22"/>
          <w:u w:val="single"/>
          <w:lang w:val="en-US"/>
        </w:rPr>
        <w:lastRenderedPageBreak/>
        <w:t>R</w:t>
      </w:r>
      <w:r w:rsidR="008B41F3" w:rsidRPr="004B6742">
        <w:rPr>
          <w:rFonts w:ascii="Bahnschrift" w:hAnsi="Bahnschrift"/>
          <w:b/>
          <w:bCs/>
          <w:sz w:val="20"/>
          <w:szCs w:val="22"/>
          <w:vertAlign w:val="superscript"/>
          <w:lang w:val="en-US"/>
        </w:rPr>
        <w:t>2</w:t>
      </w:r>
    </w:p>
    <w:p w14:paraId="23630CE2" w14:textId="0A374D11" w:rsidR="000B4B92" w:rsidRPr="004B6742" w:rsidRDefault="004240A8" w:rsidP="000B4B92">
      <w:pPr>
        <w:rPr>
          <w:rFonts w:ascii="Bahnschrift" w:hAnsi="Bahnschrift"/>
          <w:sz w:val="20"/>
          <w:szCs w:val="22"/>
          <w:lang w:val="en-US"/>
        </w:rPr>
      </w:pPr>
      <w:r w:rsidRPr="004B6742">
        <w:rPr>
          <w:rFonts w:ascii="Bahnschrift" w:hAnsi="Bahnschrift"/>
          <w:sz w:val="20"/>
          <w:szCs w:val="22"/>
          <w:lang w:val="en-US"/>
        </w:rPr>
        <w:t>R</w:t>
      </w:r>
      <w:r w:rsidR="00D740A5" w:rsidRPr="004B6742">
        <w:rPr>
          <w:rFonts w:ascii="Bahnschrift" w:hAnsi="Bahnschrift"/>
          <w:sz w:val="20"/>
          <w:szCs w:val="22"/>
          <w:vertAlign w:val="superscript"/>
          <w:lang w:val="en-US"/>
        </w:rPr>
        <w:t>2</w:t>
      </w:r>
      <w:r w:rsidR="00D740A5" w:rsidRPr="004B6742">
        <w:rPr>
          <w:rFonts w:ascii="Bahnschrift" w:hAnsi="Bahnschrift"/>
          <w:sz w:val="20"/>
          <w:szCs w:val="22"/>
          <w:lang w:val="en-US"/>
        </w:rPr>
        <w:t xml:space="preserve"> is a</w:t>
      </w:r>
      <w:r w:rsidR="00E56236" w:rsidRPr="004B6742">
        <w:rPr>
          <w:rFonts w:ascii="Bahnschrift" w:hAnsi="Bahnschrift"/>
          <w:sz w:val="20"/>
          <w:szCs w:val="22"/>
          <w:lang w:val="en-US"/>
        </w:rPr>
        <w:t>n</w:t>
      </w:r>
      <w:r w:rsidR="00426ABA" w:rsidRPr="004B6742">
        <w:rPr>
          <w:rFonts w:ascii="Bahnschrift" w:hAnsi="Bahnschrift"/>
          <w:sz w:val="20"/>
          <w:szCs w:val="22"/>
          <w:lang w:val="en-US"/>
        </w:rPr>
        <w:t xml:space="preserve"> estimate of </w:t>
      </w:r>
      <w:r w:rsidR="003542A3" w:rsidRPr="004B6742">
        <w:rPr>
          <w:rFonts w:ascii="Bahnschrift" w:hAnsi="Bahnschrift"/>
          <w:sz w:val="20"/>
          <w:szCs w:val="22"/>
          <w:lang w:val="en-US"/>
        </w:rPr>
        <w:t xml:space="preserve">the proportion </w:t>
      </w:r>
      <w:r w:rsidR="001A334F" w:rsidRPr="004B6742">
        <w:rPr>
          <w:rFonts w:ascii="Bahnschrift" w:hAnsi="Bahnschrift"/>
          <w:sz w:val="20"/>
          <w:szCs w:val="22"/>
          <w:lang w:val="en-US"/>
        </w:rPr>
        <w:t xml:space="preserve">of </w:t>
      </w:r>
      <w:r w:rsidR="00EA1A0A" w:rsidRPr="004B6742">
        <w:rPr>
          <w:rFonts w:ascii="Bahnschrift" w:hAnsi="Bahnschrift"/>
          <w:sz w:val="20"/>
          <w:szCs w:val="22"/>
          <w:lang w:val="en-US"/>
        </w:rPr>
        <w:t xml:space="preserve">the sample </w:t>
      </w:r>
      <w:r w:rsidR="001A334F" w:rsidRPr="004B6742">
        <w:rPr>
          <w:rFonts w:ascii="Bahnschrift" w:hAnsi="Bahnschrift"/>
          <w:sz w:val="20"/>
          <w:szCs w:val="22"/>
          <w:lang w:val="en-US"/>
        </w:rPr>
        <w:t xml:space="preserve">variance explained </w:t>
      </w:r>
      <w:r w:rsidR="0030413A" w:rsidRPr="004B6742">
        <w:rPr>
          <w:rFonts w:ascii="Bahnschrift" w:hAnsi="Bahnschrift"/>
          <w:sz w:val="20"/>
          <w:szCs w:val="22"/>
          <w:lang w:val="en-US"/>
        </w:rPr>
        <w:t>by the target variables</w:t>
      </w:r>
      <w:r w:rsidR="00133F65" w:rsidRPr="004B6742">
        <w:rPr>
          <w:rFonts w:ascii="Bahnschrift" w:hAnsi="Bahnschrift"/>
          <w:sz w:val="20"/>
          <w:szCs w:val="22"/>
          <w:lang w:val="en-US"/>
        </w:rPr>
        <w:t xml:space="preserve"> that </w:t>
      </w:r>
      <w:r w:rsidR="00E56236" w:rsidRPr="004B6742">
        <w:rPr>
          <w:rFonts w:ascii="Bahnschrift" w:hAnsi="Bahnschrift"/>
          <w:sz w:val="20"/>
          <w:szCs w:val="22"/>
          <w:lang w:val="en-US"/>
        </w:rPr>
        <w:t>is</w:t>
      </w:r>
      <w:r w:rsidR="00133F65" w:rsidRPr="004B6742">
        <w:rPr>
          <w:rFonts w:ascii="Bahnschrift" w:hAnsi="Bahnschrift"/>
          <w:sz w:val="20"/>
          <w:szCs w:val="22"/>
          <w:lang w:val="en-US"/>
        </w:rPr>
        <w:t xml:space="preserve"> used </w:t>
      </w:r>
      <w:r w:rsidR="00484DD5" w:rsidRPr="004B6742">
        <w:rPr>
          <w:rFonts w:ascii="Bahnschrift" w:hAnsi="Bahnschrift"/>
          <w:sz w:val="20"/>
          <w:szCs w:val="22"/>
          <w:lang w:val="en-US"/>
        </w:rPr>
        <w:t>and accepted as</w:t>
      </w:r>
      <w:r w:rsidR="00133F65" w:rsidRPr="004B6742">
        <w:rPr>
          <w:rFonts w:ascii="Bahnschrift" w:hAnsi="Bahnschrift"/>
          <w:sz w:val="20"/>
          <w:szCs w:val="22"/>
          <w:lang w:val="en-US"/>
        </w:rPr>
        <w:t xml:space="preserve"> a goodness of fit metric</w:t>
      </w:r>
      <w:r w:rsidR="007709EB" w:rsidRPr="004B6742">
        <w:rPr>
          <w:rFonts w:ascii="Bahnschrift" w:hAnsi="Bahnschrift"/>
          <w:sz w:val="20"/>
          <w:szCs w:val="22"/>
          <w:lang w:val="en-US"/>
        </w:rPr>
        <w:t>.</w:t>
      </w:r>
      <w:r w:rsidR="00877F41" w:rsidRPr="004B6742">
        <w:rPr>
          <w:rFonts w:ascii="Bahnschrift" w:hAnsi="Bahnschrift"/>
          <w:sz w:val="20"/>
          <w:szCs w:val="22"/>
          <w:lang w:val="en-US"/>
        </w:rPr>
        <w:t xml:space="preserve"> Its value </w:t>
      </w:r>
      <w:r w:rsidR="009261D9" w:rsidRPr="004B6742">
        <w:rPr>
          <w:rFonts w:ascii="Bahnschrift" w:hAnsi="Bahnschrift"/>
          <w:sz w:val="20"/>
          <w:szCs w:val="22"/>
          <w:lang w:val="en-US"/>
        </w:rPr>
        <w:t>can vary</w:t>
      </w:r>
      <w:r w:rsidR="00877F41" w:rsidRPr="004B6742">
        <w:rPr>
          <w:rFonts w:ascii="Bahnschrift" w:hAnsi="Bahnschrift"/>
          <w:sz w:val="20"/>
          <w:szCs w:val="22"/>
          <w:lang w:val="en-US"/>
        </w:rPr>
        <w:t xml:space="preserve"> between 0 and 1 </w:t>
      </w:r>
      <w:r w:rsidR="00662B23" w:rsidRPr="004B6742">
        <w:rPr>
          <w:rFonts w:ascii="Bahnschrift" w:hAnsi="Bahnschrift"/>
          <w:sz w:val="20"/>
          <w:szCs w:val="22"/>
          <w:lang w:val="en-US"/>
        </w:rPr>
        <w:t>(zero meaning</w:t>
      </w:r>
      <w:r w:rsidR="005C4905" w:rsidRPr="004B6742">
        <w:rPr>
          <w:rFonts w:ascii="Bahnschrift" w:hAnsi="Bahnschrift"/>
          <w:sz w:val="20"/>
          <w:szCs w:val="22"/>
          <w:lang w:val="en-US"/>
        </w:rPr>
        <w:t xml:space="preserve"> no</w:t>
      </w:r>
      <w:r w:rsidR="00AE3D90" w:rsidRPr="004B6742">
        <w:rPr>
          <w:rFonts w:ascii="Bahnschrift" w:hAnsi="Bahnschrift"/>
          <w:sz w:val="20"/>
          <w:szCs w:val="22"/>
          <w:lang w:val="en-US"/>
        </w:rPr>
        <w:t xml:space="preserve"> sample variance</w:t>
      </w:r>
      <w:r w:rsidR="007709EB" w:rsidRPr="004B6742">
        <w:rPr>
          <w:rFonts w:ascii="Bahnschrift" w:hAnsi="Bahnschrift"/>
          <w:sz w:val="20"/>
          <w:szCs w:val="22"/>
          <w:lang w:val="en-US"/>
        </w:rPr>
        <w:t xml:space="preserve"> </w:t>
      </w:r>
      <w:r w:rsidR="00E41852" w:rsidRPr="004B6742">
        <w:rPr>
          <w:rFonts w:ascii="Bahnschrift" w:hAnsi="Bahnschrift"/>
          <w:sz w:val="20"/>
          <w:szCs w:val="22"/>
          <w:lang w:val="en-US"/>
        </w:rPr>
        <w:t xml:space="preserve">is explained by the target and 1 meaning all </w:t>
      </w:r>
      <w:r w:rsidR="00484DD5" w:rsidRPr="004B6742">
        <w:rPr>
          <w:rFonts w:ascii="Bahnschrift" w:hAnsi="Bahnschrift"/>
          <w:sz w:val="20"/>
          <w:szCs w:val="22"/>
          <w:lang w:val="en-US"/>
        </w:rPr>
        <w:t xml:space="preserve">sample variance is explained by the targets). </w:t>
      </w:r>
      <w:r w:rsidR="008D6F0A" w:rsidRPr="004B6742">
        <w:rPr>
          <w:rFonts w:ascii="Bahnschrift" w:hAnsi="Bahnschrift"/>
          <w:i/>
          <w:iCs/>
          <w:sz w:val="20"/>
          <w:szCs w:val="22"/>
          <w:lang w:val="en-US"/>
        </w:rPr>
        <w:fldChar w:fldCharType="begin"/>
      </w:r>
      <w:r w:rsidR="008D6F0A" w:rsidRPr="004B6742">
        <w:rPr>
          <w:rFonts w:ascii="Bahnschrift" w:hAnsi="Bahnschrift"/>
          <w:i/>
          <w:iCs/>
          <w:sz w:val="20"/>
          <w:szCs w:val="22"/>
          <w:lang w:val="en-US"/>
        </w:rPr>
        <w:instrText xml:space="preserve"> ADDIN ZOTERO_ITEM CSL_CITATION {"citationID":"VdiVdABL","properties":{"formattedCitation":"(Miles, 2005)","plainCitation":"(Miles, 2005)","noteIndex":0},"citationItems":[{"id":114,"uris":["http://zotero.org/users/local/NMzYWpdI/items/6KGTGJUH"],"uri":["http://zotero.org/users/local/NMzYWpdI/items/6KGTGJUH"],"itemData":{"id":114,"type":"article-journal","abstract":"R-squared and adjusted R-squared are statistics derived from analyses based on the general linear model (e.g., regression, ANOVA). It represents the proportion of variance in the outcome variable which is explained by the predictor variables in the sample (R-squared) and an estimate in the population (adjusted R-squared).","language":"en","page":"3","source":"Zotero","title":"R Squared, Adjusted R Squared","author":[{"family":"Miles","given":"Jeremy"}],"issued":{"date-parts":[["2005"]]}}}],"schema":"https://github.com/citation-style-language/schema/raw/master/csl-citation.json"} </w:instrText>
      </w:r>
      <w:r w:rsidR="008D6F0A" w:rsidRPr="004B6742">
        <w:rPr>
          <w:rFonts w:ascii="Bahnschrift" w:hAnsi="Bahnschrift"/>
          <w:i/>
          <w:iCs/>
          <w:sz w:val="20"/>
          <w:szCs w:val="22"/>
          <w:lang w:val="en-US"/>
        </w:rPr>
        <w:fldChar w:fldCharType="separate"/>
      </w:r>
      <w:r w:rsidR="008D6F0A" w:rsidRPr="004B6742">
        <w:rPr>
          <w:rFonts w:ascii="Bahnschrift" w:hAnsi="Bahnschrift"/>
          <w:sz w:val="20"/>
          <w:szCs w:val="22"/>
          <w:lang w:val="en-US"/>
        </w:rPr>
        <w:t>(Miles, 2005)</w:t>
      </w:r>
      <w:r w:rsidR="008D6F0A" w:rsidRPr="004B6742">
        <w:rPr>
          <w:rFonts w:ascii="Bahnschrift" w:hAnsi="Bahnschrift"/>
          <w:i/>
          <w:iCs/>
          <w:sz w:val="20"/>
          <w:szCs w:val="22"/>
          <w:lang w:val="en-US"/>
        </w:rPr>
        <w:fldChar w:fldCharType="end"/>
      </w:r>
      <w:r w:rsidR="004A3450" w:rsidRPr="004B6742">
        <w:rPr>
          <w:rFonts w:ascii="Bahnschrift" w:hAnsi="Bahnschrift"/>
          <w:sz w:val="20"/>
          <w:szCs w:val="22"/>
          <w:lang w:val="en-US"/>
        </w:rPr>
        <w:t>.</w:t>
      </w:r>
      <w:r w:rsidR="00F216E4" w:rsidRPr="004B6742">
        <w:rPr>
          <w:rFonts w:ascii="Bahnschrift" w:hAnsi="Bahnschrift"/>
          <w:sz w:val="20"/>
          <w:szCs w:val="22"/>
          <w:lang w:val="en-US"/>
        </w:rPr>
        <w:t xml:space="preserve"> </w:t>
      </w:r>
      <w:r w:rsidR="008475E3" w:rsidRPr="004B6742">
        <w:rPr>
          <w:rFonts w:ascii="Bahnschrift" w:hAnsi="Bahnschrift"/>
          <w:sz w:val="20"/>
          <w:szCs w:val="22"/>
          <w:lang w:val="en-US"/>
        </w:rPr>
        <w:t>Despite its widespread use</w:t>
      </w:r>
      <w:r w:rsidR="00301DFC" w:rsidRPr="004B6742">
        <w:rPr>
          <w:rFonts w:ascii="Bahnschrift" w:hAnsi="Bahnschrift"/>
          <w:sz w:val="20"/>
          <w:szCs w:val="22"/>
          <w:lang w:val="en-US"/>
        </w:rPr>
        <w:t>, a high R</w:t>
      </w:r>
      <w:r w:rsidR="00301DFC" w:rsidRPr="004B6742">
        <w:rPr>
          <w:rFonts w:ascii="Bahnschrift" w:hAnsi="Bahnschrift"/>
          <w:sz w:val="20"/>
          <w:szCs w:val="22"/>
          <w:vertAlign w:val="superscript"/>
          <w:lang w:val="en-US"/>
        </w:rPr>
        <w:t>2</w:t>
      </w:r>
      <w:r w:rsidR="00301DFC" w:rsidRPr="004B6742">
        <w:rPr>
          <w:rFonts w:ascii="Bahnschrift" w:hAnsi="Bahnschrift"/>
          <w:sz w:val="20"/>
          <w:szCs w:val="22"/>
          <w:lang w:val="en-US"/>
        </w:rPr>
        <w:t xml:space="preserve"> does not mean </w:t>
      </w:r>
      <w:r w:rsidR="004F4E3C" w:rsidRPr="004B6742">
        <w:rPr>
          <w:rFonts w:ascii="Bahnschrift" w:hAnsi="Bahnschrift"/>
          <w:sz w:val="20"/>
          <w:szCs w:val="22"/>
          <w:lang w:val="en-US"/>
        </w:rPr>
        <w:t xml:space="preserve">high quality of </w:t>
      </w:r>
      <w:r w:rsidR="00E56236" w:rsidRPr="004B6742">
        <w:rPr>
          <w:rFonts w:ascii="Bahnschrift" w:hAnsi="Bahnschrift"/>
          <w:sz w:val="20"/>
          <w:szCs w:val="22"/>
          <w:lang w:val="en-US"/>
        </w:rPr>
        <w:t xml:space="preserve">the </w:t>
      </w:r>
      <w:r w:rsidR="004F4E3C" w:rsidRPr="004B6742">
        <w:rPr>
          <w:rFonts w:ascii="Bahnschrift" w:hAnsi="Bahnschrift"/>
          <w:sz w:val="20"/>
          <w:szCs w:val="22"/>
          <w:lang w:val="en-US"/>
        </w:rPr>
        <w:t xml:space="preserve">model and </w:t>
      </w:r>
      <w:r w:rsidR="008C7983" w:rsidRPr="004B6742">
        <w:rPr>
          <w:rFonts w:ascii="Bahnschrift" w:hAnsi="Bahnschrift"/>
          <w:sz w:val="20"/>
          <w:szCs w:val="22"/>
          <w:lang w:val="en-US"/>
        </w:rPr>
        <w:t>may even be misleading</w:t>
      </w:r>
      <w:r w:rsidR="009C7E64" w:rsidRPr="004B6742">
        <w:rPr>
          <w:rFonts w:ascii="Bahnschrift" w:hAnsi="Bahnschrift"/>
          <w:sz w:val="20"/>
          <w:szCs w:val="22"/>
          <w:lang w:val="en-US"/>
        </w:rPr>
        <w:t xml:space="preserve"> </w:t>
      </w:r>
      <w:r w:rsidR="009C7E64" w:rsidRPr="004B6742">
        <w:rPr>
          <w:rFonts w:ascii="Bahnschrift" w:hAnsi="Bahnschrift"/>
          <w:sz w:val="20"/>
          <w:szCs w:val="22"/>
          <w:lang w:val="en-US"/>
        </w:rPr>
        <w:fldChar w:fldCharType="begin"/>
      </w:r>
      <w:r w:rsidR="009C7E64" w:rsidRPr="004B6742">
        <w:rPr>
          <w:rFonts w:ascii="Bahnschrift" w:hAnsi="Bahnschrift"/>
          <w:sz w:val="20"/>
          <w:szCs w:val="22"/>
          <w:lang w:val="en-US"/>
        </w:rPr>
        <w:instrText xml:space="preserve"> ADDIN ZOTERO_ITEM CSL_CITATION {"citationID":"8C10F0cN","properties":{"formattedCitation":"(Shalizi, 2015)","plainCitation":"(Shalizi, 2015)","noteIndex":0},"citationItems":[{"id":116,"uris":["http://zotero.org/users/local/NMzYWpdI/items/HKEDSR46"],"uri":["http://zotero.org/users/local/NMzYWpdI/items/HKEDSR46"],"itemData":{"id":116,"type":"speech","title":"Lecture 10: F-Tests, R2, and other distractions.\" Modern Regression (2015).","URL":"https://www.stat.cmu.edu/~cshalizi/mreg/15/lectures/10/lecture-10.pdf","author":[{"family":"Shalizi","given":"C."}],"accessed":{"date-parts":[["2020",1,3]]},"issued":{"date-parts":[["2015"]]}}}],"schema":"https://github.com/citation-style-language/schema/raw/master/csl-citation.json"} </w:instrText>
      </w:r>
      <w:r w:rsidR="009C7E64" w:rsidRPr="004B6742">
        <w:rPr>
          <w:rFonts w:ascii="Bahnschrift" w:hAnsi="Bahnschrift"/>
          <w:sz w:val="20"/>
          <w:szCs w:val="22"/>
          <w:lang w:val="en-US"/>
        </w:rPr>
        <w:fldChar w:fldCharType="separate"/>
      </w:r>
      <w:r w:rsidR="009C7E64" w:rsidRPr="004B6742">
        <w:rPr>
          <w:rFonts w:ascii="Bahnschrift" w:hAnsi="Bahnschrift"/>
          <w:sz w:val="20"/>
          <w:szCs w:val="22"/>
          <w:lang w:val="en-US"/>
        </w:rPr>
        <w:t>(Shalizi, 2015)</w:t>
      </w:r>
      <w:r w:rsidR="009C7E64" w:rsidRPr="004B6742">
        <w:rPr>
          <w:rFonts w:ascii="Bahnschrift" w:hAnsi="Bahnschrift"/>
          <w:sz w:val="20"/>
          <w:szCs w:val="22"/>
          <w:lang w:val="en-US"/>
        </w:rPr>
        <w:fldChar w:fldCharType="end"/>
      </w:r>
      <w:r w:rsidR="009C7E64" w:rsidRPr="004B6742">
        <w:rPr>
          <w:rFonts w:ascii="Bahnschrift" w:hAnsi="Bahnschrift"/>
          <w:sz w:val="20"/>
          <w:szCs w:val="22"/>
          <w:lang w:val="en-US"/>
        </w:rPr>
        <w:t>.</w:t>
      </w:r>
    </w:p>
    <w:p w14:paraId="0D058370" w14:textId="5FED0662" w:rsidR="000B4B92" w:rsidRPr="004B6742" w:rsidRDefault="004A73BF" w:rsidP="000B4B92">
      <w:pPr>
        <w:pStyle w:val="PargrafodaLista"/>
        <w:numPr>
          <w:ilvl w:val="0"/>
          <w:numId w:val="15"/>
        </w:numPr>
        <w:rPr>
          <w:rFonts w:ascii="Bahnschrift" w:hAnsi="Bahnschrift"/>
          <w:b/>
          <w:bCs/>
          <w:sz w:val="20"/>
          <w:szCs w:val="22"/>
          <w:u w:val="single"/>
          <w:lang w:val="en-US"/>
        </w:rPr>
      </w:pPr>
      <w:r w:rsidRPr="004B6742">
        <w:rPr>
          <w:rFonts w:ascii="Bahnschrift" w:hAnsi="Bahnschrift"/>
          <w:b/>
          <w:bCs/>
          <w:sz w:val="20"/>
          <w:szCs w:val="22"/>
          <w:u w:val="single"/>
          <w:lang w:val="en-US"/>
        </w:rPr>
        <w:t>Silhouette score</w:t>
      </w:r>
    </w:p>
    <w:p w14:paraId="56211783" w14:textId="0D64F775" w:rsidR="00F216E4" w:rsidRPr="004B6742" w:rsidRDefault="004E34E5" w:rsidP="009B6E57">
      <w:pPr>
        <w:rPr>
          <w:rFonts w:ascii="Bahnschrift" w:hAnsi="Bahnschrift"/>
          <w:sz w:val="20"/>
          <w:szCs w:val="22"/>
          <w:lang w:val="en-US"/>
        </w:rPr>
      </w:pPr>
      <w:r w:rsidRPr="004B6742">
        <w:rPr>
          <w:rFonts w:ascii="Bahnschrift" w:hAnsi="Bahnschrift"/>
          <w:sz w:val="20"/>
          <w:szCs w:val="22"/>
          <w:lang w:val="en-US"/>
        </w:rPr>
        <w:t xml:space="preserve">The </w:t>
      </w:r>
      <w:proofErr w:type="spellStart"/>
      <w:r w:rsidRPr="004B6742">
        <w:rPr>
          <w:rFonts w:ascii="Bahnschrift" w:hAnsi="Bahnschrift"/>
          <w:sz w:val="20"/>
          <w:szCs w:val="22"/>
          <w:lang w:val="en-US"/>
        </w:rPr>
        <w:t>Sk</w:t>
      </w:r>
      <w:proofErr w:type="spellEnd"/>
      <w:r w:rsidRPr="004B6742">
        <w:rPr>
          <w:rFonts w:ascii="Bahnschrift" w:hAnsi="Bahnschrift"/>
          <w:sz w:val="20"/>
          <w:szCs w:val="22"/>
          <w:lang w:val="en-US"/>
        </w:rPr>
        <w:t xml:space="preserve">-learn built-in Silhouette score </w:t>
      </w:r>
      <w:r w:rsidR="00D33BF7" w:rsidRPr="004B6742">
        <w:rPr>
          <w:rFonts w:ascii="Bahnschrift" w:hAnsi="Bahnschrift"/>
          <w:sz w:val="20"/>
          <w:szCs w:val="22"/>
          <w:lang w:val="en-US"/>
        </w:rPr>
        <w:t>accounts for the silh</w:t>
      </w:r>
      <w:r w:rsidR="00525055" w:rsidRPr="004B6742">
        <w:rPr>
          <w:rFonts w:ascii="Bahnschrift" w:hAnsi="Bahnschrift"/>
          <w:sz w:val="20"/>
          <w:szCs w:val="22"/>
          <w:lang w:val="en-US"/>
        </w:rPr>
        <w:t xml:space="preserve">ouette coefficient </w:t>
      </w:r>
      <w:r w:rsidR="0006471F" w:rsidRPr="004B6742">
        <w:rPr>
          <w:rFonts w:ascii="Bahnschrift" w:hAnsi="Bahnschrift"/>
          <w:sz w:val="20"/>
          <w:szCs w:val="22"/>
          <w:lang w:val="en-US"/>
        </w:rPr>
        <w:t>varies between -1 and 1</w:t>
      </w:r>
      <w:r w:rsidR="00511320" w:rsidRPr="004B6742">
        <w:rPr>
          <w:rFonts w:ascii="Bahnschrift" w:hAnsi="Bahnschrift"/>
          <w:sz w:val="20"/>
          <w:szCs w:val="22"/>
          <w:lang w:val="en-US"/>
        </w:rPr>
        <w:t xml:space="preserve">, where the minimum value represents </w:t>
      </w:r>
      <w:r w:rsidR="00A457F3" w:rsidRPr="004B6742">
        <w:rPr>
          <w:rFonts w:ascii="Bahnschrift" w:hAnsi="Bahnschrift"/>
          <w:i/>
          <w:iCs/>
          <w:sz w:val="20"/>
          <w:szCs w:val="22"/>
          <w:lang w:val="en-US"/>
        </w:rPr>
        <w:t xml:space="preserve">incorrect clustering </w:t>
      </w:r>
      <w:r w:rsidR="00A457F3" w:rsidRPr="004B6742">
        <w:rPr>
          <w:rFonts w:ascii="Bahnschrift" w:hAnsi="Bahnschrift"/>
          <w:sz w:val="20"/>
          <w:szCs w:val="22"/>
          <w:lang w:val="en-US"/>
        </w:rPr>
        <w:t>(meaning</w:t>
      </w:r>
      <w:r w:rsidR="006E63CC" w:rsidRPr="004B6742">
        <w:rPr>
          <w:rFonts w:ascii="Bahnschrift" w:hAnsi="Bahnschrift"/>
          <w:sz w:val="20"/>
          <w:szCs w:val="22"/>
          <w:lang w:val="en-US"/>
        </w:rPr>
        <w:t xml:space="preserve"> it is likely that there are mislabeled data points)</w:t>
      </w:r>
      <w:r w:rsidR="00B776FB" w:rsidRPr="004B6742">
        <w:rPr>
          <w:rFonts w:ascii="Bahnschrift" w:hAnsi="Bahnschrift"/>
          <w:sz w:val="20"/>
          <w:szCs w:val="22"/>
          <w:lang w:val="en-US"/>
        </w:rPr>
        <w:t xml:space="preserve"> and 1 </w:t>
      </w:r>
      <w:r w:rsidR="001B50EC" w:rsidRPr="004B6742">
        <w:rPr>
          <w:rFonts w:ascii="Bahnschrift" w:hAnsi="Bahnschrift"/>
          <w:sz w:val="20"/>
          <w:szCs w:val="22"/>
          <w:lang w:val="en-US"/>
        </w:rPr>
        <w:t xml:space="preserve">is a </w:t>
      </w:r>
      <w:r w:rsidR="00FA023A" w:rsidRPr="004B6742">
        <w:rPr>
          <w:rFonts w:ascii="Bahnschrift" w:hAnsi="Bahnschrift"/>
          <w:sz w:val="20"/>
          <w:szCs w:val="22"/>
          <w:lang w:val="en-US"/>
        </w:rPr>
        <w:t>highly dense</w:t>
      </w:r>
      <w:r w:rsidR="00544D1D" w:rsidRPr="004B6742">
        <w:rPr>
          <w:rFonts w:ascii="Bahnschrift" w:hAnsi="Bahnschrift"/>
          <w:sz w:val="20"/>
          <w:szCs w:val="22"/>
          <w:lang w:val="en-US"/>
        </w:rPr>
        <w:t>, well</w:t>
      </w:r>
      <w:r w:rsidR="00E56236" w:rsidRPr="004B6742">
        <w:rPr>
          <w:rFonts w:ascii="Bahnschrift" w:hAnsi="Bahnschrift"/>
          <w:sz w:val="20"/>
          <w:szCs w:val="22"/>
          <w:lang w:val="en-US"/>
        </w:rPr>
        <w:t>-</w:t>
      </w:r>
      <w:r w:rsidR="0004436A" w:rsidRPr="004B6742">
        <w:rPr>
          <w:rFonts w:ascii="Bahnschrift" w:hAnsi="Bahnschrift"/>
          <w:sz w:val="20"/>
          <w:szCs w:val="22"/>
          <w:lang w:val="en-US"/>
        </w:rPr>
        <w:t>separated c</w:t>
      </w:r>
      <w:r w:rsidR="007D079C" w:rsidRPr="004B6742">
        <w:rPr>
          <w:rFonts w:ascii="Bahnschrift" w:hAnsi="Bahnschrift"/>
          <w:sz w:val="20"/>
          <w:szCs w:val="22"/>
          <w:lang w:val="en-US"/>
        </w:rPr>
        <w:t>luster</w:t>
      </w:r>
      <w:r w:rsidR="00475A47" w:rsidRPr="004B6742">
        <w:rPr>
          <w:rFonts w:ascii="Bahnschrift" w:hAnsi="Bahnschrift"/>
          <w:sz w:val="20"/>
          <w:szCs w:val="22"/>
          <w:lang w:val="en-US"/>
        </w:rPr>
        <w:t xml:space="preserve"> </w:t>
      </w:r>
      <w:r w:rsidR="00475A47" w:rsidRPr="004B6742">
        <w:rPr>
          <w:rFonts w:ascii="Bahnschrift" w:hAnsi="Bahnschrift"/>
          <w:sz w:val="20"/>
          <w:szCs w:val="22"/>
          <w:lang w:val="en-US"/>
        </w:rPr>
        <w:fldChar w:fldCharType="begin"/>
      </w:r>
      <w:r w:rsidR="00475A47" w:rsidRPr="004B6742">
        <w:rPr>
          <w:rFonts w:ascii="Bahnschrift" w:hAnsi="Bahnschrift"/>
          <w:sz w:val="20"/>
          <w:szCs w:val="22"/>
          <w:lang w:val="en-US"/>
        </w:rPr>
        <w:instrText xml:space="preserve"> ADDIN ZOTERO_ITEM CSL_CITATION {"citationID":"PCmuNwHT","properties":{"formattedCitation":"(Rousseeuw, 1987)","plainCitation":"(Rousseeuw, 1987)","noteIndex":0},"citationItems":[{"id":118,"uris":["http://zotero.org/users/local/NMzYWpdI/items/MGVIZESG"],"uri":["http://zotero.org/users/local/NMzYWpdI/items/MGVIZESG"],"itemData":{"id":118,"type":"article-journal","container-title":"Journal of Computational and Applied Mathematics","DOI":"10.1016/0377-0427(87)90125-7","ISSN":"03770427","journalAbbreviation":"Journal of Computational and Applied Mathematics","language":"en","page":"53-65","source":"DOI.org (Crossref)","title":"Silhouettes: A graphical aid to the interpretation and validation of cluster analysis","title-short":"Silhouettes","volume":"20","author":[{"family":"Rousseeuw","given":"Peter J."}],"issued":{"date-parts":[["1987",11]]}}}],"schema":"https://github.com/citation-style-language/schema/raw/master/csl-citation.json"} </w:instrText>
      </w:r>
      <w:r w:rsidR="00475A47" w:rsidRPr="004B6742">
        <w:rPr>
          <w:rFonts w:ascii="Bahnschrift" w:hAnsi="Bahnschrift"/>
          <w:sz w:val="20"/>
          <w:szCs w:val="22"/>
          <w:lang w:val="en-US"/>
        </w:rPr>
        <w:fldChar w:fldCharType="separate"/>
      </w:r>
      <w:r w:rsidR="00475A47" w:rsidRPr="004B6742">
        <w:rPr>
          <w:rFonts w:ascii="Bahnschrift" w:hAnsi="Bahnschrift"/>
          <w:sz w:val="20"/>
          <w:szCs w:val="22"/>
          <w:lang w:val="en-US"/>
        </w:rPr>
        <w:t>(Rousseeuw, 1987)</w:t>
      </w:r>
      <w:r w:rsidR="00475A47" w:rsidRPr="004B6742">
        <w:rPr>
          <w:rFonts w:ascii="Bahnschrift" w:hAnsi="Bahnschrift"/>
          <w:sz w:val="20"/>
          <w:szCs w:val="22"/>
          <w:lang w:val="en-US"/>
        </w:rPr>
        <w:fldChar w:fldCharType="end"/>
      </w:r>
      <w:r w:rsidR="007D079C" w:rsidRPr="004B6742">
        <w:rPr>
          <w:rFonts w:ascii="Bahnschrift" w:hAnsi="Bahnschrift"/>
          <w:sz w:val="20"/>
          <w:szCs w:val="22"/>
          <w:lang w:val="en-US"/>
        </w:rPr>
        <w:t>.</w:t>
      </w:r>
      <w:r w:rsidR="00652D40" w:rsidRPr="004B6742">
        <w:rPr>
          <w:rFonts w:ascii="Bahnschrift" w:hAnsi="Bahnschrift"/>
          <w:sz w:val="20"/>
          <w:szCs w:val="22"/>
          <w:lang w:val="en-US"/>
        </w:rPr>
        <w:t xml:space="preserve"> </w:t>
      </w:r>
    </w:p>
    <w:p w14:paraId="1522D904" w14:textId="644F6844" w:rsidR="00425DB0" w:rsidRPr="004B6742" w:rsidRDefault="00425DB0" w:rsidP="000B4B92">
      <w:pPr>
        <w:pStyle w:val="PargrafodaLista"/>
        <w:numPr>
          <w:ilvl w:val="0"/>
          <w:numId w:val="15"/>
        </w:numPr>
        <w:rPr>
          <w:rFonts w:ascii="Bahnschrift" w:hAnsi="Bahnschrift"/>
          <w:b/>
          <w:bCs/>
          <w:sz w:val="20"/>
          <w:szCs w:val="22"/>
          <w:u w:val="single"/>
          <w:lang w:val="en-US"/>
        </w:rPr>
      </w:pPr>
      <w:proofErr w:type="spellStart"/>
      <w:r w:rsidRPr="004B6742">
        <w:rPr>
          <w:rFonts w:ascii="Bahnschrift" w:hAnsi="Bahnschrift"/>
          <w:b/>
          <w:bCs/>
          <w:sz w:val="20"/>
          <w:szCs w:val="22"/>
          <w:u w:val="single"/>
          <w:lang w:val="en-US"/>
        </w:rPr>
        <w:t>Calinski</w:t>
      </w:r>
      <w:r w:rsidR="008B41F3" w:rsidRPr="004B6742">
        <w:rPr>
          <w:rFonts w:ascii="Bahnschrift" w:hAnsi="Bahnschrift"/>
          <w:b/>
          <w:bCs/>
          <w:sz w:val="20"/>
          <w:szCs w:val="22"/>
          <w:u w:val="single"/>
          <w:lang w:val="en-US"/>
        </w:rPr>
        <w:t>-</w:t>
      </w:r>
      <w:r w:rsidRPr="004B6742">
        <w:rPr>
          <w:rFonts w:ascii="Bahnschrift" w:hAnsi="Bahnschrift"/>
          <w:b/>
          <w:bCs/>
          <w:sz w:val="20"/>
          <w:szCs w:val="22"/>
          <w:u w:val="single"/>
          <w:lang w:val="en-US"/>
        </w:rPr>
        <w:t>Harabá</w:t>
      </w:r>
      <w:r w:rsidR="009B6E57" w:rsidRPr="004B6742">
        <w:rPr>
          <w:rFonts w:ascii="Bahnschrift" w:hAnsi="Bahnschrift"/>
          <w:b/>
          <w:bCs/>
          <w:sz w:val="20"/>
          <w:szCs w:val="22"/>
          <w:u w:val="single"/>
          <w:lang w:val="en-US"/>
        </w:rPr>
        <w:t>s</w:t>
      </w:r>
      <w:r w:rsidRPr="004B6742">
        <w:rPr>
          <w:rFonts w:ascii="Bahnschrift" w:hAnsi="Bahnschrift"/>
          <w:b/>
          <w:bCs/>
          <w:sz w:val="20"/>
          <w:szCs w:val="22"/>
          <w:u w:val="single"/>
          <w:lang w:val="en-US"/>
        </w:rPr>
        <w:t>z</w:t>
      </w:r>
      <w:proofErr w:type="spellEnd"/>
      <w:r w:rsidR="002060D7" w:rsidRPr="004B6742">
        <w:rPr>
          <w:rFonts w:ascii="Bahnschrift" w:hAnsi="Bahnschrift"/>
          <w:b/>
          <w:bCs/>
          <w:sz w:val="20"/>
          <w:szCs w:val="22"/>
          <w:u w:val="single"/>
          <w:lang w:val="en-US"/>
        </w:rPr>
        <w:t xml:space="preserve"> score</w:t>
      </w:r>
    </w:p>
    <w:p w14:paraId="696F65AD" w14:textId="4BDB3279" w:rsidR="00006E9D" w:rsidRPr="004B6742" w:rsidRDefault="009B6E57" w:rsidP="00425DB0">
      <w:pPr>
        <w:rPr>
          <w:rFonts w:ascii="Bahnschrift" w:hAnsi="Bahnschrift"/>
          <w:sz w:val="20"/>
          <w:szCs w:val="22"/>
          <w:lang w:val="en-US"/>
        </w:rPr>
      </w:pPr>
      <w:r w:rsidRPr="004B6742">
        <w:rPr>
          <w:rFonts w:ascii="Bahnschrift" w:hAnsi="Bahnschrift"/>
          <w:sz w:val="20"/>
          <w:szCs w:val="22"/>
          <w:lang w:val="en-US"/>
        </w:rPr>
        <w:t xml:space="preserve">The </w:t>
      </w:r>
      <w:proofErr w:type="spellStart"/>
      <w:r w:rsidRPr="004B6742">
        <w:rPr>
          <w:rFonts w:ascii="Bahnschrift" w:hAnsi="Bahnschrift"/>
          <w:sz w:val="20"/>
          <w:szCs w:val="22"/>
          <w:lang w:val="en-US"/>
        </w:rPr>
        <w:t>Calinski-Harabász</w:t>
      </w:r>
      <w:proofErr w:type="spellEnd"/>
      <w:r w:rsidRPr="004B6742">
        <w:rPr>
          <w:rFonts w:ascii="Bahnschrift" w:hAnsi="Bahnschrift"/>
          <w:sz w:val="20"/>
          <w:szCs w:val="22"/>
          <w:lang w:val="en-US"/>
        </w:rPr>
        <w:t xml:space="preserve"> </w:t>
      </w:r>
      <w:r w:rsidR="002A7073" w:rsidRPr="004B6742">
        <w:rPr>
          <w:rFonts w:ascii="Bahnschrift" w:hAnsi="Bahnschrift"/>
          <w:sz w:val="20"/>
          <w:szCs w:val="22"/>
          <w:lang w:val="en-US"/>
        </w:rPr>
        <w:t xml:space="preserve">score </w:t>
      </w:r>
      <w:r w:rsidRPr="004B6742">
        <w:rPr>
          <w:rFonts w:ascii="Bahnschrift" w:hAnsi="Bahnschrift"/>
          <w:sz w:val="20"/>
          <w:szCs w:val="22"/>
          <w:lang w:val="en-US"/>
        </w:rPr>
        <w:t xml:space="preserve">is another </w:t>
      </w:r>
      <w:proofErr w:type="spellStart"/>
      <w:r w:rsidR="002A7073" w:rsidRPr="004B6742">
        <w:rPr>
          <w:rFonts w:ascii="Bahnschrift" w:hAnsi="Bahnschrift"/>
          <w:sz w:val="20"/>
          <w:szCs w:val="22"/>
          <w:lang w:val="en-US"/>
        </w:rPr>
        <w:t>sk</w:t>
      </w:r>
      <w:proofErr w:type="spellEnd"/>
      <w:r w:rsidR="002A7073" w:rsidRPr="004B6742">
        <w:rPr>
          <w:rFonts w:ascii="Bahnschrift" w:hAnsi="Bahnschrift"/>
          <w:sz w:val="20"/>
          <w:szCs w:val="22"/>
          <w:lang w:val="en-US"/>
        </w:rPr>
        <w:t xml:space="preserve">-learn built-in method </w:t>
      </w:r>
      <w:r w:rsidR="00D95EFD" w:rsidRPr="004B6742">
        <w:rPr>
          <w:rFonts w:ascii="Bahnschrift" w:hAnsi="Bahnschrift"/>
          <w:sz w:val="20"/>
          <w:szCs w:val="22"/>
          <w:lang w:val="en-US"/>
        </w:rPr>
        <w:t xml:space="preserve">whose unique utility is </w:t>
      </w:r>
      <w:r w:rsidR="00885F68" w:rsidRPr="004B6742">
        <w:rPr>
          <w:rFonts w:ascii="Bahnschrift" w:hAnsi="Bahnschrift"/>
          <w:sz w:val="20"/>
          <w:szCs w:val="22"/>
          <w:lang w:val="en-US"/>
        </w:rPr>
        <w:t xml:space="preserve">to perform </w:t>
      </w:r>
      <w:r w:rsidR="00E56236" w:rsidRPr="004B6742">
        <w:rPr>
          <w:rFonts w:ascii="Bahnschrift" w:hAnsi="Bahnschrift"/>
          <w:sz w:val="20"/>
          <w:szCs w:val="22"/>
          <w:lang w:val="en-US"/>
        </w:rPr>
        <w:t xml:space="preserve">a </w:t>
      </w:r>
      <w:r w:rsidR="00885F68" w:rsidRPr="004B6742">
        <w:rPr>
          <w:rFonts w:ascii="Bahnschrift" w:hAnsi="Bahnschrift"/>
          <w:sz w:val="20"/>
          <w:szCs w:val="22"/>
          <w:lang w:val="en-US"/>
        </w:rPr>
        <w:t xml:space="preserve">comparative </w:t>
      </w:r>
      <w:r w:rsidR="0071552B" w:rsidRPr="004B6742">
        <w:rPr>
          <w:rFonts w:ascii="Bahnschrift" w:hAnsi="Bahnschrift"/>
          <w:sz w:val="20"/>
          <w:szCs w:val="22"/>
          <w:lang w:val="en-US"/>
        </w:rPr>
        <w:t>analysis</w:t>
      </w:r>
      <w:r w:rsidR="00885F68" w:rsidRPr="004B6742">
        <w:rPr>
          <w:rFonts w:ascii="Bahnschrift" w:hAnsi="Bahnschrift"/>
          <w:sz w:val="20"/>
          <w:szCs w:val="22"/>
          <w:lang w:val="en-US"/>
        </w:rPr>
        <w:t xml:space="preserve"> </w:t>
      </w:r>
      <w:r w:rsidR="00401B3C" w:rsidRPr="004B6742">
        <w:rPr>
          <w:rFonts w:ascii="Bahnschrift" w:hAnsi="Bahnschrift"/>
          <w:sz w:val="20"/>
          <w:szCs w:val="22"/>
          <w:lang w:val="en-US"/>
        </w:rPr>
        <w:t xml:space="preserve">between </w:t>
      </w:r>
      <w:r w:rsidR="0071552B" w:rsidRPr="004B6742">
        <w:rPr>
          <w:rFonts w:ascii="Bahnschrift" w:hAnsi="Bahnschrift"/>
          <w:sz w:val="20"/>
          <w:szCs w:val="22"/>
          <w:lang w:val="en-US"/>
        </w:rPr>
        <w:t xml:space="preserve">different </w:t>
      </w:r>
      <w:r w:rsidR="00401B3C" w:rsidRPr="004B6742">
        <w:rPr>
          <w:rFonts w:ascii="Bahnschrift" w:hAnsi="Bahnschrift"/>
          <w:sz w:val="20"/>
          <w:szCs w:val="22"/>
          <w:lang w:val="en-US"/>
        </w:rPr>
        <w:t>models</w:t>
      </w:r>
      <w:r w:rsidR="00AD0EE3">
        <w:rPr>
          <w:rFonts w:ascii="Bahnschrift" w:hAnsi="Bahnschrift"/>
          <w:sz w:val="20"/>
          <w:szCs w:val="22"/>
          <w:lang w:val="en-US"/>
        </w:rPr>
        <w:t>,</w:t>
      </w:r>
      <w:r w:rsidR="00401B3C" w:rsidRPr="004B6742">
        <w:rPr>
          <w:rFonts w:ascii="Bahnschrift" w:hAnsi="Bahnschrift"/>
          <w:sz w:val="20"/>
          <w:szCs w:val="22"/>
          <w:lang w:val="en-US"/>
        </w:rPr>
        <w:t xml:space="preserve"> </w:t>
      </w:r>
      <w:r w:rsidR="0071552B" w:rsidRPr="004B6742">
        <w:rPr>
          <w:rFonts w:ascii="Bahnschrift" w:hAnsi="Bahnschrift"/>
          <w:sz w:val="20"/>
          <w:szCs w:val="22"/>
          <w:lang w:val="en-US"/>
        </w:rPr>
        <w:t>or the same model with different numbers of clusters</w:t>
      </w:r>
      <w:r w:rsidR="00AD0EE3">
        <w:rPr>
          <w:rFonts w:ascii="Bahnschrift" w:hAnsi="Bahnschrift"/>
          <w:sz w:val="20"/>
          <w:szCs w:val="22"/>
          <w:lang w:val="en-US"/>
        </w:rPr>
        <w:t>,</w:t>
      </w:r>
      <w:r w:rsidR="0071552B" w:rsidRPr="004B6742">
        <w:rPr>
          <w:rFonts w:ascii="Bahnschrift" w:hAnsi="Bahnschrift"/>
          <w:sz w:val="20"/>
          <w:szCs w:val="22"/>
          <w:lang w:val="en-US"/>
        </w:rPr>
        <w:t xml:space="preserve"> </w:t>
      </w:r>
      <w:r w:rsidR="00401B3C" w:rsidRPr="004B6742">
        <w:rPr>
          <w:rFonts w:ascii="Bahnschrift" w:hAnsi="Bahnschrift"/>
          <w:sz w:val="20"/>
          <w:szCs w:val="22"/>
          <w:lang w:val="en-US"/>
        </w:rPr>
        <w:t>to assess which</w:t>
      </w:r>
      <w:r w:rsidR="00FD43C3" w:rsidRPr="004B6742">
        <w:rPr>
          <w:rFonts w:ascii="Bahnschrift" w:hAnsi="Bahnschrift"/>
          <w:sz w:val="20"/>
          <w:szCs w:val="22"/>
          <w:lang w:val="en-US"/>
        </w:rPr>
        <w:t xml:space="preserve"> method </w:t>
      </w:r>
      <w:r w:rsidR="0071552B" w:rsidRPr="004B6742">
        <w:rPr>
          <w:rFonts w:ascii="Bahnschrift" w:hAnsi="Bahnschrift"/>
          <w:sz w:val="20"/>
          <w:szCs w:val="22"/>
          <w:lang w:val="en-US"/>
        </w:rPr>
        <w:t xml:space="preserve">performs better </w:t>
      </w:r>
      <w:r w:rsidR="00087966" w:rsidRPr="004B6742">
        <w:rPr>
          <w:rFonts w:ascii="Bahnschrift" w:hAnsi="Bahnschrift"/>
          <w:sz w:val="20"/>
          <w:szCs w:val="22"/>
          <w:lang w:val="en-US"/>
        </w:rPr>
        <w:t>at obtaini</w:t>
      </w:r>
      <w:r w:rsidR="00367651" w:rsidRPr="004B6742">
        <w:rPr>
          <w:rFonts w:ascii="Bahnschrift" w:hAnsi="Bahnschrift"/>
          <w:sz w:val="20"/>
          <w:szCs w:val="22"/>
          <w:lang w:val="en-US"/>
        </w:rPr>
        <w:t>ng dense and well</w:t>
      </w:r>
      <w:r w:rsidR="00E56236" w:rsidRPr="004B6742">
        <w:rPr>
          <w:rFonts w:ascii="Bahnschrift" w:hAnsi="Bahnschrift"/>
          <w:sz w:val="20"/>
          <w:szCs w:val="22"/>
          <w:lang w:val="en-US"/>
        </w:rPr>
        <w:t>-</w:t>
      </w:r>
      <w:r w:rsidR="00367651" w:rsidRPr="004B6742">
        <w:rPr>
          <w:rFonts w:ascii="Bahnschrift" w:hAnsi="Bahnschrift"/>
          <w:sz w:val="20"/>
          <w:szCs w:val="22"/>
          <w:lang w:val="en-US"/>
        </w:rPr>
        <w:t xml:space="preserve">separated clusters. </w:t>
      </w:r>
      <w:r w:rsidR="0066527B" w:rsidRPr="004B6742">
        <w:rPr>
          <w:rFonts w:ascii="Bahnschrift" w:hAnsi="Bahnschrift"/>
          <w:sz w:val="20"/>
          <w:szCs w:val="22"/>
          <w:lang w:val="en-US"/>
        </w:rPr>
        <w:t>The</w:t>
      </w:r>
      <w:r w:rsidR="00BF52DC" w:rsidRPr="004B6742">
        <w:rPr>
          <w:rFonts w:ascii="Bahnschrift" w:hAnsi="Bahnschrift"/>
          <w:sz w:val="20"/>
          <w:szCs w:val="22"/>
          <w:lang w:val="en-US"/>
        </w:rPr>
        <w:t xml:space="preserve"> evaluation criteria for this score is </w:t>
      </w:r>
      <w:r w:rsidR="000B2DFE" w:rsidRPr="004B6742">
        <w:rPr>
          <w:rFonts w:ascii="Bahnschrift" w:hAnsi="Bahnschrift"/>
          <w:sz w:val="20"/>
          <w:szCs w:val="22"/>
          <w:lang w:val="en-US"/>
        </w:rPr>
        <w:t xml:space="preserve">simple: even though there is no standard for what a good value is, </w:t>
      </w:r>
      <w:r w:rsidR="007F2C9B" w:rsidRPr="004B6742">
        <w:rPr>
          <w:rFonts w:ascii="Bahnschrift" w:hAnsi="Bahnschrift"/>
          <w:sz w:val="20"/>
          <w:szCs w:val="22"/>
          <w:lang w:val="en-US"/>
        </w:rPr>
        <w:t xml:space="preserve">the higher the score’s value the better </w:t>
      </w:r>
      <w:r w:rsidR="003F3153" w:rsidRPr="004B6742">
        <w:rPr>
          <w:rFonts w:ascii="Bahnschrift" w:hAnsi="Bahnschrift"/>
          <w:sz w:val="20"/>
          <w:szCs w:val="22"/>
          <w:lang w:val="en-US"/>
        </w:rPr>
        <w:fldChar w:fldCharType="begin"/>
      </w:r>
      <w:r w:rsidR="003F3153" w:rsidRPr="004B6742">
        <w:rPr>
          <w:rFonts w:ascii="Bahnschrift" w:hAnsi="Bahnschrift"/>
          <w:sz w:val="20"/>
          <w:szCs w:val="22"/>
          <w:lang w:val="en-US"/>
        </w:rPr>
        <w:instrText xml:space="preserve"> ADDIN ZOTERO_ITEM CSL_CITATION {"citationID":"1Thovsz1","properties":{"formattedCitation":"(Calinski and Harabasz, 1974)","plainCitation":"(Calinski and Harabasz, 1974)","noteIndex":0},"citationItems":[{"id":120,"uris":["http://zotero.org/users/local/NMzYWpdI/items/P62A5FZ4"],"uri":["http://zotero.org/users/local/NMzYWpdI/items/P62A5FZ4"],"itemData":{"id":120,"type":"article-journal","container-title":"Communications in Statistics - Theory and Methods","DOI":"10.1080/03610927408827101","ISSN":"0361-0926","issue":"1","journalAbbreviation":"Comm. in Stats. - Theory &amp; Methods","language":"en","page":"1-27","source":"DOI.org (Crossref)","title":"A dendrite method for cluster analysis","volume":"3","author":[{"family":"Calinski","given":"T."},{"family":"Harabasz","given":"J."}],"issued":{"date-parts":[["1974"]]}}}],"schema":"https://github.com/citation-style-language/schema/raw/master/csl-citation.json"} </w:instrText>
      </w:r>
      <w:r w:rsidR="003F3153" w:rsidRPr="004B6742">
        <w:rPr>
          <w:rFonts w:ascii="Bahnschrift" w:hAnsi="Bahnschrift"/>
          <w:sz w:val="20"/>
          <w:szCs w:val="22"/>
          <w:lang w:val="en-US"/>
        </w:rPr>
        <w:fldChar w:fldCharType="separate"/>
      </w:r>
      <w:r w:rsidR="003F3153" w:rsidRPr="004B6742">
        <w:rPr>
          <w:rFonts w:ascii="Bahnschrift" w:hAnsi="Bahnschrift"/>
          <w:sz w:val="20"/>
          <w:szCs w:val="22"/>
          <w:lang w:val="en-US"/>
        </w:rPr>
        <w:t>(Calinski and Harabasz, 1974)</w:t>
      </w:r>
      <w:r w:rsidR="003F3153" w:rsidRPr="004B6742">
        <w:rPr>
          <w:rFonts w:ascii="Bahnschrift" w:hAnsi="Bahnschrift"/>
          <w:sz w:val="20"/>
          <w:szCs w:val="22"/>
          <w:lang w:val="en-US"/>
        </w:rPr>
        <w:fldChar w:fldCharType="end"/>
      </w:r>
      <w:r w:rsidR="007F2C9B" w:rsidRPr="004B6742">
        <w:rPr>
          <w:rFonts w:ascii="Bahnschrift" w:hAnsi="Bahnschrift"/>
          <w:sz w:val="20"/>
          <w:szCs w:val="22"/>
          <w:lang w:val="en-US"/>
        </w:rPr>
        <w:t>.</w:t>
      </w:r>
    </w:p>
    <w:p w14:paraId="39A51EF3" w14:textId="1E5C6C0D" w:rsidR="004F59A4" w:rsidRPr="006D3FA0" w:rsidRDefault="004F59A4" w:rsidP="00B77F0E">
      <w:pPr>
        <w:ind w:right="46" w:firstLine="0"/>
        <w:rPr>
          <w:rFonts w:ascii="Bahnschrift" w:hAnsi="Bahnschrift"/>
          <w:sz w:val="52"/>
          <w:szCs w:val="52"/>
          <w:lang w:val="en-US"/>
        </w:rPr>
        <w:sectPr w:rsidR="004F59A4" w:rsidRPr="006D3FA0" w:rsidSect="00E62AF8">
          <w:type w:val="continuous"/>
          <w:pgSz w:w="12240" w:h="15840"/>
          <w:pgMar w:top="1726" w:right="1325" w:bottom="1815" w:left="1797" w:header="1038" w:footer="706" w:gutter="0"/>
          <w:cols w:space="720"/>
          <w:docGrid w:linePitch="360"/>
        </w:sectPr>
      </w:pPr>
    </w:p>
    <w:p w14:paraId="57DB76B5" w14:textId="632BF02C" w:rsidR="0623B06D" w:rsidRPr="004B6742" w:rsidRDefault="0073179A" w:rsidP="00246923">
      <w:pPr>
        <w:pStyle w:val="PargrafodaLista"/>
        <w:numPr>
          <w:ilvl w:val="0"/>
          <w:numId w:val="4"/>
        </w:numPr>
        <w:ind w:right="46"/>
        <w:rPr>
          <w:rFonts w:ascii="Bahnschrift" w:hAnsi="Bahnschrift"/>
          <w:sz w:val="40"/>
          <w:szCs w:val="40"/>
        </w:rPr>
      </w:pPr>
      <w:proofErr w:type="spellStart"/>
      <w:r w:rsidRPr="004B6742">
        <w:rPr>
          <w:rFonts w:ascii="Bahnschrift" w:hAnsi="Bahnschrift"/>
          <w:sz w:val="40"/>
          <w:szCs w:val="40"/>
        </w:rPr>
        <w:t>Methodology</w:t>
      </w:r>
      <w:proofErr w:type="spellEnd"/>
    </w:p>
    <w:p w14:paraId="700F7BF6" w14:textId="62201408" w:rsidR="1440381E" w:rsidRPr="004B6742" w:rsidRDefault="000753AC" w:rsidP="00983978">
      <w:pPr>
        <w:rPr>
          <w:rFonts w:ascii="Bahnschrift" w:hAnsi="Bahnschrift"/>
          <w:sz w:val="20"/>
          <w:szCs w:val="22"/>
          <w:lang w:val="en-US"/>
        </w:rPr>
      </w:pPr>
      <w:r w:rsidRPr="004B6742">
        <w:rPr>
          <w:rFonts w:ascii="Bahnschrift" w:hAnsi="Bahnschrift"/>
          <w:sz w:val="20"/>
          <w:szCs w:val="22"/>
          <w:lang w:val="en-US"/>
        </w:rPr>
        <w:t xml:space="preserve">The </w:t>
      </w:r>
      <w:r w:rsidR="711FFB7D" w:rsidRPr="004B6742">
        <w:rPr>
          <w:rFonts w:ascii="Bahnschrift" w:hAnsi="Bahnschrift"/>
          <w:sz w:val="20"/>
          <w:szCs w:val="22"/>
          <w:lang w:val="en-US"/>
        </w:rPr>
        <w:t>following</w:t>
      </w:r>
      <w:r w:rsidRPr="004B6742">
        <w:rPr>
          <w:rFonts w:ascii="Bahnschrift" w:hAnsi="Bahnschrift"/>
          <w:sz w:val="20"/>
          <w:szCs w:val="22"/>
          <w:lang w:val="en-US"/>
        </w:rPr>
        <w:t xml:space="preserve"> section will </w:t>
      </w:r>
      <w:r w:rsidR="00E45BB2" w:rsidRPr="004B6742">
        <w:rPr>
          <w:rFonts w:ascii="Bahnschrift" w:hAnsi="Bahnschrift"/>
          <w:sz w:val="20"/>
          <w:szCs w:val="22"/>
          <w:lang w:val="en-US"/>
        </w:rPr>
        <w:t>focus on the methods and transformations that allowed</w:t>
      </w:r>
      <w:r w:rsidR="00FF2FB8" w:rsidRPr="004B6742">
        <w:rPr>
          <w:rFonts w:ascii="Bahnschrift" w:hAnsi="Bahnschrift"/>
          <w:sz w:val="20"/>
          <w:szCs w:val="22"/>
          <w:lang w:val="en-US"/>
        </w:rPr>
        <w:t xml:space="preserve"> </w:t>
      </w:r>
      <w:r w:rsidR="711FFB7D" w:rsidRPr="004B6742">
        <w:rPr>
          <w:rFonts w:ascii="Bahnschrift" w:hAnsi="Bahnschrift"/>
          <w:sz w:val="20"/>
          <w:szCs w:val="22"/>
          <w:lang w:val="en-US"/>
        </w:rPr>
        <w:t>us</w:t>
      </w:r>
      <w:r w:rsidR="00FF2FB8" w:rsidRPr="004B6742">
        <w:rPr>
          <w:rFonts w:ascii="Bahnschrift" w:hAnsi="Bahnschrift"/>
          <w:sz w:val="20"/>
          <w:szCs w:val="22"/>
          <w:lang w:val="en-US"/>
        </w:rPr>
        <w:t xml:space="preserve"> </w:t>
      </w:r>
      <w:r w:rsidR="00E45BB2" w:rsidRPr="004B6742">
        <w:rPr>
          <w:rFonts w:ascii="Bahnschrift" w:hAnsi="Bahnschrift"/>
          <w:sz w:val="20"/>
          <w:szCs w:val="22"/>
          <w:lang w:val="en-US"/>
        </w:rPr>
        <w:t xml:space="preserve">to </w:t>
      </w:r>
      <w:r w:rsidR="711FFB7D" w:rsidRPr="004B6742">
        <w:rPr>
          <w:rFonts w:ascii="Bahnschrift" w:hAnsi="Bahnschrift"/>
          <w:sz w:val="20"/>
          <w:szCs w:val="22"/>
          <w:lang w:val="en-US"/>
        </w:rPr>
        <w:t xml:space="preserve">explore, clean the necessary data, select the features ultimately used for clustering, </w:t>
      </w:r>
      <w:r w:rsidR="7530EBD4" w:rsidRPr="004B6742">
        <w:rPr>
          <w:rFonts w:ascii="Bahnschrift" w:hAnsi="Bahnschrift"/>
          <w:sz w:val="20"/>
          <w:szCs w:val="22"/>
          <w:lang w:val="en-US"/>
        </w:rPr>
        <w:t>employ the</w:t>
      </w:r>
      <w:r w:rsidR="711FFB7D" w:rsidRPr="004B6742">
        <w:rPr>
          <w:rFonts w:ascii="Bahnschrift" w:hAnsi="Bahnschrift"/>
          <w:sz w:val="20"/>
          <w:szCs w:val="22"/>
          <w:lang w:val="en-US"/>
        </w:rPr>
        <w:t xml:space="preserve"> used clustering algorithms</w:t>
      </w:r>
      <w:r w:rsidR="010EA22F" w:rsidRPr="004B6742">
        <w:rPr>
          <w:rFonts w:ascii="Bahnschrift" w:hAnsi="Bahnschrift"/>
          <w:sz w:val="20"/>
          <w:szCs w:val="22"/>
          <w:lang w:val="en-US"/>
        </w:rPr>
        <w:t>,</w:t>
      </w:r>
      <w:r w:rsidR="711FFB7D" w:rsidRPr="004B6742">
        <w:rPr>
          <w:rFonts w:ascii="Bahnschrift" w:hAnsi="Bahnschrift"/>
          <w:sz w:val="20"/>
          <w:szCs w:val="22"/>
          <w:lang w:val="en-US"/>
        </w:rPr>
        <w:t xml:space="preserve"> and t</w:t>
      </w:r>
      <w:r w:rsidR="46012FEE" w:rsidRPr="004B6742">
        <w:rPr>
          <w:rFonts w:ascii="Bahnschrift" w:hAnsi="Bahnschrift"/>
          <w:sz w:val="20"/>
          <w:szCs w:val="22"/>
          <w:lang w:val="en-US"/>
        </w:rPr>
        <w:t>o</w:t>
      </w:r>
      <w:r w:rsidR="711FFB7D" w:rsidRPr="004B6742">
        <w:rPr>
          <w:rFonts w:ascii="Bahnschrift" w:hAnsi="Bahnschrift"/>
          <w:sz w:val="20"/>
          <w:szCs w:val="22"/>
          <w:lang w:val="en-US"/>
        </w:rPr>
        <w:t xml:space="preserve"> characteriz</w:t>
      </w:r>
      <w:r w:rsidR="235F421B" w:rsidRPr="004B6742">
        <w:rPr>
          <w:rFonts w:ascii="Bahnschrift" w:hAnsi="Bahnschrift"/>
          <w:sz w:val="20"/>
          <w:szCs w:val="22"/>
          <w:lang w:val="en-US"/>
        </w:rPr>
        <w:t>e</w:t>
      </w:r>
      <w:r w:rsidR="711FFB7D" w:rsidRPr="004B6742">
        <w:rPr>
          <w:rFonts w:ascii="Bahnschrift" w:hAnsi="Bahnschrift"/>
          <w:sz w:val="20"/>
          <w:szCs w:val="22"/>
          <w:lang w:val="en-US"/>
        </w:rPr>
        <w:t xml:space="preserve"> </w:t>
      </w:r>
      <w:r w:rsidR="1CFA48D8" w:rsidRPr="004B6742">
        <w:rPr>
          <w:rFonts w:ascii="Bahnschrift" w:hAnsi="Bahnschrift"/>
          <w:sz w:val="20"/>
          <w:szCs w:val="22"/>
          <w:lang w:val="en-US"/>
        </w:rPr>
        <w:t xml:space="preserve">the </w:t>
      </w:r>
      <w:r w:rsidR="7EEC4068" w:rsidRPr="004B6742">
        <w:rPr>
          <w:rFonts w:ascii="Bahnschrift" w:hAnsi="Bahnschrift"/>
          <w:sz w:val="20"/>
          <w:szCs w:val="22"/>
          <w:lang w:val="en-US"/>
        </w:rPr>
        <w:t>final</w:t>
      </w:r>
      <w:r w:rsidR="00443584" w:rsidRPr="004B6742">
        <w:rPr>
          <w:rFonts w:ascii="Bahnschrift" w:hAnsi="Bahnschrift"/>
          <w:sz w:val="20"/>
          <w:szCs w:val="22"/>
          <w:lang w:val="en-US"/>
        </w:rPr>
        <w:t xml:space="preserve"> </w:t>
      </w:r>
      <w:r w:rsidR="711FFB7D" w:rsidRPr="004B6742">
        <w:rPr>
          <w:rFonts w:ascii="Bahnschrift" w:hAnsi="Bahnschrift"/>
          <w:sz w:val="20"/>
          <w:szCs w:val="22"/>
          <w:lang w:val="en-US"/>
        </w:rPr>
        <w:t>groups</w:t>
      </w:r>
      <w:r w:rsidR="16A1F2CC" w:rsidRPr="004B6742">
        <w:rPr>
          <w:rFonts w:ascii="Bahnschrift" w:hAnsi="Bahnschrift"/>
          <w:sz w:val="20"/>
          <w:szCs w:val="22"/>
          <w:lang w:val="en-US"/>
        </w:rPr>
        <w:t xml:space="preserve"> of donors</w:t>
      </w:r>
      <w:r w:rsidR="711FFB7D" w:rsidRPr="004B6742">
        <w:rPr>
          <w:rFonts w:ascii="Bahnschrift" w:hAnsi="Bahnschrift"/>
          <w:sz w:val="20"/>
          <w:szCs w:val="22"/>
          <w:lang w:val="en-US"/>
        </w:rPr>
        <w:t>.</w:t>
      </w:r>
      <w:r w:rsidR="00443584" w:rsidRPr="004B6742">
        <w:rPr>
          <w:rFonts w:ascii="Bahnschrift" w:hAnsi="Bahnschrift"/>
          <w:sz w:val="20"/>
          <w:szCs w:val="22"/>
          <w:lang w:val="en-US"/>
        </w:rPr>
        <w:t xml:space="preserve"> </w:t>
      </w:r>
      <w:r w:rsidR="00EE5249" w:rsidRPr="004B6742">
        <w:rPr>
          <w:rFonts w:ascii="Bahnschrift" w:hAnsi="Bahnschrift"/>
          <w:sz w:val="20"/>
          <w:szCs w:val="22"/>
          <w:lang w:val="en-US"/>
        </w:rPr>
        <w:t xml:space="preserve">It </w:t>
      </w:r>
      <w:r w:rsidR="003A20C2" w:rsidRPr="004B6742">
        <w:rPr>
          <w:rFonts w:ascii="Bahnschrift" w:hAnsi="Bahnschrift"/>
          <w:sz w:val="20"/>
          <w:szCs w:val="22"/>
          <w:lang w:val="en-US"/>
        </w:rPr>
        <w:t xml:space="preserve">will be split into the </w:t>
      </w:r>
      <w:r w:rsidR="00EE5249" w:rsidRPr="004B6742">
        <w:rPr>
          <w:rFonts w:ascii="Bahnschrift" w:hAnsi="Bahnschrift"/>
          <w:sz w:val="20"/>
          <w:szCs w:val="22"/>
          <w:lang w:val="en-US"/>
        </w:rPr>
        <w:t xml:space="preserve">CRISP-DM </w:t>
      </w:r>
      <w:r w:rsidR="003A20C2" w:rsidRPr="004B6742">
        <w:rPr>
          <w:rFonts w:ascii="Bahnschrift" w:hAnsi="Bahnschrift"/>
          <w:sz w:val="20"/>
          <w:szCs w:val="22"/>
          <w:lang w:val="en-US"/>
        </w:rPr>
        <w:t>framework’s 6 main steps</w:t>
      </w:r>
      <w:r w:rsidR="00E56236" w:rsidRPr="004B6742">
        <w:rPr>
          <w:rFonts w:ascii="Bahnschrift" w:hAnsi="Bahnschrift"/>
          <w:sz w:val="20"/>
          <w:szCs w:val="22"/>
          <w:lang w:val="en-US"/>
        </w:rPr>
        <w:t xml:space="preserve">. </w:t>
      </w:r>
      <w:r w:rsidR="002A02D5" w:rsidRPr="004B6742">
        <w:rPr>
          <w:rFonts w:ascii="Bahnschrift" w:hAnsi="Bahnschrift"/>
          <w:sz w:val="20"/>
          <w:szCs w:val="22"/>
          <w:lang w:val="en-US"/>
        </w:rPr>
        <w:t>Even though</w:t>
      </w:r>
      <w:r w:rsidR="00E237E3" w:rsidRPr="004B6742">
        <w:rPr>
          <w:rFonts w:ascii="Bahnschrift" w:hAnsi="Bahnschrift"/>
          <w:sz w:val="20"/>
          <w:szCs w:val="22"/>
          <w:lang w:val="en-US"/>
        </w:rPr>
        <w:t xml:space="preserve"> we did</w:t>
      </w:r>
      <w:r w:rsidR="002A02D5" w:rsidRPr="004B6742">
        <w:rPr>
          <w:rFonts w:ascii="Bahnschrift" w:hAnsi="Bahnschrift"/>
          <w:sz w:val="20"/>
          <w:szCs w:val="22"/>
          <w:lang w:val="en-US"/>
        </w:rPr>
        <w:t xml:space="preserve"> </w:t>
      </w:r>
      <w:r w:rsidR="005C5681" w:rsidRPr="004B6742">
        <w:rPr>
          <w:rFonts w:ascii="Bahnschrift" w:hAnsi="Bahnschrift"/>
          <w:sz w:val="20"/>
          <w:szCs w:val="22"/>
          <w:lang w:val="en-US"/>
        </w:rPr>
        <w:t xml:space="preserve">experiment </w:t>
      </w:r>
      <w:r w:rsidR="00461FA6" w:rsidRPr="004B6742">
        <w:rPr>
          <w:rFonts w:ascii="Bahnschrift" w:hAnsi="Bahnschrift"/>
          <w:sz w:val="20"/>
          <w:szCs w:val="22"/>
          <w:lang w:val="en-US"/>
        </w:rPr>
        <w:t xml:space="preserve">with </w:t>
      </w:r>
      <w:r w:rsidR="005C5681" w:rsidRPr="004B6742">
        <w:rPr>
          <w:rFonts w:ascii="Bahnschrift" w:hAnsi="Bahnschrift"/>
          <w:sz w:val="20"/>
          <w:szCs w:val="22"/>
          <w:lang w:val="en-US"/>
        </w:rPr>
        <w:t>different</w:t>
      </w:r>
      <w:r w:rsidR="00461FA6" w:rsidRPr="004B6742">
        <w:rPr>
          <w:rFonts w:ascii="Bahnschrift" w:hAnsi="Bahnschrift"/>
          <w:sz w:val="20"/>
          <w:szCs w:val="22"/>
          <w:lang w:val="en-US"/>
        </w:rPr>
        <w:t xml:space="preserve"> combinations in our project, we will, in the </w:t>
      </w:r>
      <w:r w:rsidR="003A6C16" w:rsidRPr="004B6742">
        <w:rPr>
          <w:rFonts w:ascii="Bahnschrift" w:hAnsi="Bahnschrift"/>
          <w:sz w:val="20"/>
          <w:szCs w:val="22"/>
          <w:lang w:val="en-US"/>
        </w:rPr>
        <w:t>interest of clarity</w:t>
      </w:r>
      <w:r w:rsidR="00461FA6" w:rsidRPr="004B6742">
        <w:rPr>
          <w:rFonts w:ascii="Bahnschrift" w:hAnsi="Bahnschrift"/>
          <w:sz w:val="20"/>
          <w:szCs w:val="22"/>
          <w:lang w:val="en-US"/>
        </w:rPr>
        <w:t xml:space="preserve"> and brevity</w:t>
      </w:r>
      <w:r w:rsidR="003A6C16" w:rsidRPr="004B6742">
        <w:rPr>
          <w:rFonts w:ascii="Bahnschrift" w:hAnsi="Bahnschrift"/>
          <w:sz w:val="20"/>
          <w:szCs w:val="22"/>
          <w:lang w:val="en-US"/>
        </w:rPr>
        <w:t xml:space="preserve">, </w:t>
      </w:r>
      <w:r w:rsidR="00C72E8D" w:rsidRPr="004B6742">
        <w:rPr>
          <w:rFonts w:ascii="Bahnschrift" w:hAnsi="Bahnschrift"/>
          <w:sz w:val="20"/>
          <w:szCs w:val="22"/>
          <w:lang w:val="en-US"/>
        </w:rPr>
        <w:t>only high</w:t>
      </w:r>
      <w:r w:rsidR="00E56236" w:rsidRPr="004B6742">
        <w:rPr>
          <w:rFonts w:ascii="Bahnschrift" w:hAnsi="Bahnschrift"/>
          <w:sz w:val="20"/>
          <w:szCs w:val="22"/>
          <w:lang w:val="en-US"/>
        </w:rPr>
        <w:t>light the ones that made it to the final selection process</w:t>
      </w:r>
      <w:r w:rsidR="00461FA6" w:rsidRPr="004B6742">
        <w:rPr>
          <w:rFonts w:ascii="Bahnschrift" w:hAnsi="Bahnschrift"/>
          <w:sz w:val="20"/>
          <w:szCs w:val="22"/>
          <w:lang w:val="en-US"/>
        </w:rPr>
        <w:t>.</w:t>
      </w:r>
    </w:p>
    <w:p w14:paraId="234DC3ED" w14:textId="5D49573A" w:rsidR="006E06B4" w:rsidRPr="004B6742" w:rsidRDefault="00B14B70" w:rsidP="009F73B5">
      <w:pPr>
        <w:rPr>
          <w:rFonts w:ascii="Bahnschrift" w:hAnsi="Bahnschrift"/>
          <w:b/>
          <w:bCs/>
          <w:sz w:val="20"/>
          <w:szCs w:val="22"/>
          <w:u w:val="single"/>
          <w:lang w:val="en-US"/>
        </w:rPr>
      </w:pPr>
      <w:r w:rsidRPr="004B6742">
        <w:rPr>
          <w:rFonts w:ascii="Bahnschrift" w:hAnsi="Bahnschrift"/>
          <w:b/>
          <w:bCs/>
          <w:sz w:val="20"/>
          <w:szCs w:val="22"/>
          <w:u w:val="single"/>
          <w:lang w:val="en-US"/>
        </w:rPr>
        <w:t>III.1</w:t>
      </w:r>
      <w:r w:rsidR="009F73B5" w:rsidRPr="004B6742">
        <w:rPr>
          <w:rFonts w:ascii="Bahnschrift" w:hAnsi="Bahnschrift"/>
          <w:b/>
          <w:bCs/>
          <w:sz w:val="20"/>
          <w:szCs w:val="22"/>
          <w:u w:val="single"/>
          <w:lang w:val="en-US"/>
        </w:rPr>
        <w:t>.</w:t>
      </w:r>
      <w:r w:rsidRPr="004B6742">
        <w:rPr>
          <w:rFonts w:ascii="Bahnschrift" w:hAnsi="Bahnschrift"/>
          <w:b/>
          <w:bCs/>
          <w:sz w:val="20"/>
          <w:szCs w:val="22"/>
          <w:u w:val="single"/>
          <w:lang w:val="en-US"/>
        </w:rPr>
        <w:t xml:space="preserve"> </w:t>
      </w:r>
      <w:r w:rsidR="006E06B4" w:rsidRPr="004B6742">
        <w:rPr>
          <w:rFonts w:ascii="Bahnschrift" w:hAnsi="Bahnschrift"/>
          <w:b/>
          <w:bCs/>
          <w:sz w:val="20"/>
          <w:szCs w:val="22"/>
          <w:u w:val="single"/>
          <w:lang w:val="en-US"/>
        </w:rPr>
        <w:t>Business Understanding</w:t>
      </w:r>
    </w:p>
    <w:p w14:paraId="0CE175DE" w14:textId="4025CF9C" w:rsidR="225D1608" w:rsidRPr="004B6742" w:rsidRDefault="225D1608" w:rsidP="5CC6279B">
      <w:pPr>
        <w:rPr>
          <w:rFonts w:ascii="Bahnschrift" w:hAnsi="Bahnschrift"/>
          <w:sz w:val="20"/>
          <w:szCs w:val="22"/>
          <w:lang w:val="en-US"/>
        </w:rPr>
      </w:pPr>
      <w:r w:rsidRPr="004B6742">
        <w:rPr>
          <w:rFonts w:ascii="Bahnschrift" w:hAnsi="Bahnschrift"/>
          <w:sz w:val="20"/>
          <w:szCs w:val="22"/>
          <w:lang w:val="en-US"/>
        </w:rPr>
        <w:t>Donor</w:t>
      </w:r>
      <w:r w:rsidR="7FFA86E9" w:rsidRPr="004B6742">
        <w:rPr>
          <w:rFonts w:ascii="Bahnschrift" w:hAnsi="Bahnschrift"/>
          <w:sz w:val="20"/>
          <w:szCs w:val="22"/>
          <w:lang w:val="en-US"/>
        </w:rPr>
        <w:t xml:space="preserve"> segmentation is an important strategic process</w:t>
      </w:r>
      <w:r w:rsidR="00E56236" w:rsidRPr="004B6742">
        <w:rPr>
          <w:rFonts w:ascii="Bahnschrift" w:hAnsi="Bahnschrift"/>
          <w:sz w:val="20"/>
          <w:szCs w:val="22"/>
          <w:lang w:val="en-US"/>
        </w:rPr>
        <w:t>. It</w:t>
      </w:r>
      <w:r w:rsidR="244DC05C" w:rsidRPr="004B6742">
        <w:rPr>
          <w:rFonts w:ascii="Bahnschrift" w:hAnsi="Bahnschrift"/>
          <w:sz w:val="20"/>
          <w:szCs w:val="22"/>
          <w:lang w:val="en-US"/>
        </w:rPr>
        <w:t xml:space="preserve"> allows organizations to develop targeted </w:t>
      </w:r>
      <w:r w:rsidR="4A378141" w:rsidRPr="004B6742">
        <w:rPr>
          <w:rFonts w:ascii="Bahnschrift" w:hAnsi="Bahnschrift"/>
          <w:sz w:val="20"/>
          <w:szCs w:val="22"/>
          <w:lang w:val="en-US"/>
        </w:rPr>
        <w:t>marketing strateg</w:t>
      </w:r>
      <w:r w:rsidR="00E56236" w:rsidRPr="004B6742">
        <w:rPr>
          <w:rFonts w:ascii="Bahnschrift" w:hAnsi="Bahnschrift"/>
          <w:sz w:val="20"/>
          <w:szCs w:val="22"/>
          <w:lang w:val="en-US"/>
        </w:rPr>
        <w:t>ies custom buil</w:t>
      </w:r>
      <w:r w:rsidR="00AD0EE3">
        <w:rPr>
          <w:rFonts w:ascii="Bahnschrift" w:hAnsi="Bahnschrift"/>
          <w:sz w:val="20"/>
          <w:szCs w:val="22"/>
          <w:lang w:val="en-US"/>
        </w:rPr>
        <w:t>t</w:t>
      </w:r>
      <w:r w:rsidR="4A378141" w:rsidRPr="004B6742">
        <w:rPr>
          <w:rFonts w:ascii="Bahnschrift" w:hAnsi="Bahnschrift"/>
          <w:sz w:val="20"/>
          <w:szCs w:val="22"/>
          <w:lang w:val="en-US"/>
        </w:rPr>
        <w:t xml:space="preserve"> </w:t>
      </w:r>
      <w:r w:rsidR="1E1CCC1E" w:rsidRPr="004B6742">
        <w:rPr>
          <w:rFonts w:ascii="Bahnschrift" w:hAnsi="Bahnschrift"/>
          <w:sz w:val="20"/>
          <w:szCs w:val="22"/>
          <w:lang w:val="en-US"/>
        </w:rPr>
        <w:t xml:space="preserve">to specific groups of donors </w:t>
      </w:r>
      <w:proofErr w:type="gramStart"/>
      <w:r w:rsidR="4A378141" w:rsidRPr="004B6742">
        <w:rPr>
          <w:rFonts w:ascii="Bahnschrift" w:hAnsi="Bahnschrift"/>
          <w:sz w:val="20"/>
          <w:szCs w:val="22"/>
          <w:lang w:val="en-US"/>
        </w:rPr>
        <w:t xml:space="preserve">as a </w:t>
      </w:r>
      <w:r w:rsidR="15521477" w:rsidRPr="004B6742">
        <w:rPr>
          <w:rFonts w:ascii="Bahnschrift" w:hAnsi="Bahnschrift"/>
          <w:sz w:val="20"/>
          <w:szCs w:val="22"/>
          <w:lang w:val="en-US"/>
        </w:rPr>
        <w:t>way to</w:t>
      </w:r>
      <w:proofErr w:type="gramEnd"/>
      <w:r w:rsidR="15521477" w:rsidRPr="004B6742">
        <w:rPr>
          <w:rFonts w:ascii="Bahnschrift" w:hAnsi="Bahnschrift"/>
          <w:sz w:val="20"/>
          <w:szCs w:val="22"/>
          <w:lang w:val="en-US"/>
        </w:rPr>
        <w:t xml:space="preserve"> </w:t>
      </w:r>
      <w:r w:rsidR="21D0B143" w:rsidRPr="004B6742">
        <w:rPr>
          <w:rFonts w:ascii="Bahnschrift" w:hAnsi="Bahnschrift"/>
          <w:sz w:val="20"/>
          <w:szCs w:val="22"/>
          <w:lang w:val="en-US"/>
        </w:rPr>
        <w:t>inc</w:t>
      </w:r>
      <w:r w:rsidR="00057ED7" w:rsidRPr="004B6742">
        <w:rPr>
          <w:rFonts w:ascii="Bahnschrift" w:hAnsi="Bahnschrift"/>
          <w:sz w:val="20"/>
          <w:szCs w:val="22"/>
          <w:lang w:val="en-US"/>
        </w:rPr>
        <w:t>entiv</w:t>
      </w:r>
      <w:r w:rsidR="00E56236" w:rsidRPr="004B6742">
        <w:rPr>
          <w:rFonts w:ascii="Bahnschrift" w:hAnsi="Bahnschrift"/>
          <w:sz w:val="20"/>
          <w:szCs w:val="22"/>
          <w:lang w:val="en-US"/>
        </w:rPr>
        <w:t>e</w:t>
      </w:r>
      <w:r w:rsidR="21D0B143" w:rsidRPr="004B6742">
        <w:rPr>
          <w:rFonts w:ascii="Bahnschrift" w:hAnsi="Bahnschrift"/>
          <w:sz w:val="20"/>
          <w:szCs w:val="22"/>
          <w:lang w:val="en-US"/>
        </w:rPr>
        <w:t xml:space="preserve"> them to donate. </w:t>
      </w:r>
      <w:r w:rsidR="7E21E2A0" w:rsidRPr="004B6742">
        <w:rPr>
          <w:rFonts w:ascii="Bahnschrift" w:hAnsi="Bahnschrift"/>
          <w:sz w:val="20"/>
          <w:szCs w:val="22"/>
          <w:lang w:val="en-US"/>
        </w:rPr>
        <w:t xml:space="preserve">This process is particularly important for groups of </w:t>
      </w:r>
      <w:r w:rsidR="00E56236" w:rsidRPr="004B6742">
        <w:rPr>
          <w:rFonts w:ascii="Bahnschrift" w:hAnsi="Bahnschrift"/>
          <w:sz w:val="20"/>
          <w:szCs w:val="22"/>
          <w:lang w:val="en-US"/>
        </w:rPr>
        <w:t xml:space="preserve">consistent </w:t>
      </w:r>
      <w:r w:rsidR="7E21E2A0" w:rsidRPr="004B6742">
        <w:rPr>
          <w:rFonts w:ascii="Bahnschrift" w:hAnsi="Bahnschrift"/>
          <w:sz w:val="20"/>
          <w:szCs w:val="22"/>
          <w:lang w:val="en-US"/>
        </w:rPr>
        <w:t>donors tha</w:t>
      </w:r>
      <w:r w:rsidR="00E56236" w:rsidRPr="004B6742">
        <w:rPr>
          <w:rFonts w:ascii="Bahnschrift" w:hAnsi="Bahnschrift"/>
          <w:sz w:val="20"/>
          <w:szCs w:val="22"/>
          <w:lang w:val="en-US"/>
        </w:rPr>
        <w:t xml:space="preserve">t </w:t>
      </w:r>
      <w:r w:rsidR="44ED14A9" w:rsidRPr="004B6742">
        <w:rPr>
          <w:rFonts w:ascii="Bahnschrift" w:hAnsi="Bahnschrift"/>
          <w:sz w:val="20"/>
          <w:szCs w:val="22"/>
          <w:lang w:val="en-US"/>
        </w:rPr>
        <w:t>stopped donating</w:t>
      </w:r>
      <w:r w:rsidR="00E56236" w:rsidRPr="004B6742">
        <w:rPr>
          <w:rFonts w:ascii="Bahnschrift" w:hAnsi="Bahnschrift"/>
          <w:sz w:val="20"/>
          <w:szCs w:val="22"/>
          <w:lang w:val="en-US"/>
        </w:rPr>
        <w:t xml:space="preserve"> recently</w:t>
      </w:r>
      <w:r w:rsidR="44ED14A9" w:rsidRPr="004B6742">
        <w:rPr>
          <w:rFonts w:ascii="Bahnschrift" w:hAnsi="Bahnschrift"/>
          <w:sz w:val="20"/>
          <w:szCs w:val="22"/>
          <w:lang w:val="en-US"/>
        </w:rPr>
        <w:t xml:space="preserve">. Capturing these donors back is of paramount importance for </w:t>
      </w:r>
      <w:r w:rsidR="00E56236" w:rsidRPr="004B6742">
        <w:rPr>
          <w:rFonts w:ascii="Bahnschrift" w:hAnsi="Bahnschrift"/>
          <w:sz w:val="20"/>
          <w:szCs w:val="22"/>
          <w:lang w:val="en-US"/>
        </w:rPr>
        <w:t>PVA. If they can</w:t>
      </w:r>
      <w:r w:rsidR="44ED14A9" w:rsidRPr="004B6742">
        <w:rPr>
          <w:rFonts w:ascii="Bahnschrift" w:hAnsi="Bahnschrift"/>
          <w:sz w:val="20"/>
          <w:szCs w:val="22"/>
          <w:lang w:val="en-US"/>
        </w:rPr>
        <w:t xml:space="preserve"> maintain their </w:t>
      </w:r>
      <w:r w:rsidR="61CF282F" w:rsidRPr="004B6742">
        <w:rPr>
          <w:rFonts w:ascii="Bahnschrift" w:hAnsi="Bahnschrift"/>
          <w:sz w:val="20"/>
          <w:szCs w:val="22"/>
          <w:lang w:val="en-US"/>
        </w:rPr>
        <w:t xml:space="preserve">donor base </w:t>
      </w:r>
      <w:r w:rsidR="00E56236" w:rsidRPr="004B6742">
        <w:rPr>
          <w:rFonts w:ascii="Bahnschrift" w:hAnsi="Bahnschrift"/>
          <w:sz w:val="20"/>
          <w:szCs w:val="22"/>
          <w:lang w:val="en-US"/>
        </w:rPr>
        <w:t xml:space="preserve">as </w:t>
      </w:r>
      <w:r w:rsidR="61CF282F" w:rsidRPr="004B6742">
        <w:rPr>
          <w:rFonts w:ascii="Bahnschrift" w:hAnsi="Bahnschrift"/>
          <w:sz w:val="20"/>
          <w:szCs w:val="22"/>
          <w:lang w:val="en-US"/>
        </w:rPr>
        <w:t xml:space="preserve">engaged and as </w:t>
      </w:r>
      <w:r w:rsidR="00E56236" w:rsidRPr="004B6742">
        <w:rPr>
          <w:rFonts w:ascii="Bahnschrift" w:hAnsi="Bahnschrift"/>
          <w:sz w:val="20"/>
          <w:szCs w:val="22"/>
          <w:lang w:val="en-US"/>
        </w:rPr>
        <w:t xml:space="preserve">best </w:t>
      </w:r>
      <w:r w:rsidR="61CF282F" w:rsidRPr="004B6742">
        <w:rPr>
          <w:rFonts w:ascii="Bahnschrift" w:hAnsi="Bahnschrift"/>
          <w:sz w:val="20"/>
          <w:szCs w:val="22"/>
          <w:lang w:val="en-US"/>
        </w:rPr>
        <w:t xml:space="preserve">as possible, </w:t>
      </w:r>
      <w:r w:rsidR="00E56236" w:rsidRPr="004B6742">
        <w:rPr>
          <w:rFonts w:ascii="Bahnschrift" w:hAnsi="Bahnschrift"/>
          <w:sz w:val="20"/>
          <w:szCs w:val="22"/>
          <w:lang w:val="en-US"/>
        </w:rPr>
        <w:t xml:space="preserve">they can </w:t>
      </w:r>
      <w:r w:rsidR="191F298E" w:rsidRPr="004B6742">
        <w:rPr>
          <w:rFonts w:ascii="Bahnschrift" w:hAnsi="Bahnschrift"/>
          <w:sz w:val="20"/>
          <w:szCs w:val="22"/>
          <w:lang w:val="en-US"/>
        </w:rPr>
        <w:t>ensur</w:t>
      </w:r>
      <w:r w:rsidR="00E56236" w:rsidRPr="004B6742">
        <w:rPr>
          <w:rFonts w:ascii="Bahnschrift" w:hAnsi="Bahnschrift"/>
          <w:sz w:val="20"/>
          <w:szCs w:val="22"/>
          <w:lang w:val="en-US"/>
        </w:rPr>
        <w:t>e</w:t>
      </w:r>
      <w:r w:rsidR="191F298E" w:rsidRPr="004B6742">
        <w:rPr>
          <w:rFonts w:ascii="Bahnschrift" w:hAnsi="Bahnschrift"/>
          <w:sz w:val="20"/>
          <w:szCs w:val="22"/>
          <w:lang w:val="en-US"/>
        </w:rPr>
        <w:t xml:space="preserve"> their subsistence</w:t>
      </w:r>
      <w:r w:rsidR="61CF282F" w:rsidRPr="004B6742">
        <w:rPr>
          <w:rFonts w:ascii="Bahnschrift" w:hAnsi="Bahnschrift"/>
          <w:sz w:val="20"/>
          <w:szCs w:val="22"/>
          <w:lang w:val="en-US"/>
        </w:rPr>
        <w:t>. Not only that</w:t>
      </w:r>
      <w:r w:rsidR="00E56236" w:rsidRPr="004B6742">
        <w:rPr>
          <w:rFonts w:ascii="Bahnschrift" w:hAnsi="Bahnschrift"/>
          <w:sz w:val="20"/>
          <w:szCs w:val="22"/>
          <w:lang w:val="en-US"/>
        </w:rPr>
        <w:t xml:space="preserve">, </w:t>
      </w:r>
      <w:r w:rsidR="61CF282F" w:rsidRPr="004B6742">
        <w:rPr>
          <w:rFonts w:ascii="Bahnschrift" w:hAnsi="Bahnschrift"/>
          <w:sz w:val="20"/>
          <w:szCs w:val="22"/>
          <w:lang w:val="en-US"/>
        </w:rPr>
        <w:t xml:space="preserve">studying donor behaviors </w:t>
      </w:r>
      <w:r w:rsidR="6649C19C" w:rsidRPr="004B6742">
        <w:rPr>
          <w:rFonts w:ascii="Bahnschrift" w:hAnsi="Bahnschrift"/>
          <w:sz w:val="20"/>
          <w:szCs w:val="22"/>
          <w:lang w:val="en-US"/>
        </w:rPr>
        <w:t xml:space="preserve">can potentially </w:t>
      </w:r>
      <w:r w:rsidR="61CF282F" w:rsidRPr="004B6742">
        <w:rPr>
          <w:rFonts w:ascii="Bahnschrift" w:hAnsi="Bahnschrift"/>
          <w:sz w:val="20"/>
          <w:szCs w:val="22"/>
          <w:lang w:val="en-US"/>
        </w:rPr>
        <w:t xml:space="preserve">allow </w:t>
      </w:r>
      <w:r w:rsidR="00E56236" w:rsidRPr="004B6742">
        <w:rPr>
          <w:rFonts w:ascii="Bahnschrift" w:hAnsi="Bahnschrift"/>
          <w:sz w:val="20"/>
          <w:szCs w:val="22"/>
          <w:lang w:val="en-US"/>
        </w:rPr>
        <w:t xml:space="preserve">PVA </w:t>
      </w:r>
      <w:r w:rsidR="00EE5249" w:rsidRPr="004B6742">
        <w:rPr>
          <w:rFonts w:ascii="Bahnschrift" w:hAnsi="Bahnschrift"/>
          <w:sz w:val="20"/>
          <w:szCs w:val="22"/>
          <w:lang w:val="en-US"/>
        </w:rPr>
        <w:t>to</w:t>
      </w:r>
      <w:r w:rsidR="00E56236" w:rsidRPr="004B6742">
        <w:rPr>
          <w:rFonts w:ascii="Bahnschrift" w:hAnsi="Bahnschrift"/>
          <w:sz w:val="20"/>
          <w:szCs w:val="22"/>
          <w:lang w:val="en-US"/>
        </w:rPr>
        <w:t xml:space="preserve"> </w:t>
      </w:r>
      <w:r w:rsidR="4522B6CF" w:rsidRPr="004B6742">
        <w:rPr>
          <w:rFonts w:ascii="Bahnschrift" w:hAnsi="Bahnschrift"/>
          <w:sz w:val="20"/>
          <w:szCs w:val="22"/>
          <w:lang w:val="en-US"/>
        </w:rPr>
        <w:t>capture new donors</w:t>
      </w:r>
      <w:r w:rsidR="7E1E5E42" w:rsidRPr="004B6742">
        <w:rPr>
          <w:rFonts w:ascii="Bahnschrift" w:hAnsi="Bahnschrift"/>
          <w:sz w:val="20"/>
          <w:szCs w:val="22"/>
          <w:lang w:val="en-US"/>
        </w:rPr>
        <w:t>.</w:t>
      </w:r>
    </w:p>
    <w:p w14:paraId="38D51DBC" w14:textId="418669E3" w:rsidR="00DA50DD" w:rsidRPr="004B6742" w:rsidRDefault="00C51CC0" w:rsidP="00670D47">
      <w:pPr>
        <w:rPr>
          <w:rFonts w:ascii="Bahnschrift" w:hAnsi="Bahnschrift"/>
          <w:b/>
          <w:bCs/>
          <w:sz w:val="20"/>
          <w:szCs w:val="22"/>
          <w:u w:val="single"/>
          <w:lang w:val="en-US"/>
        </w:rPr>
      </w:pPr>
      <w:r w:rsidRPr="004B6742">
        <w:rPr>
          <w:rFonts w:ascii="Bahnschrift" w:hAnsi="Bahnschrift"/>
          <w:b/>
          <w:bCs/>
          <w:sz w:val="20"/>
          <w:szCs w:val="22"/>
          <w:u w:val="single"/>
          <w:lang w:val="en-US"/>
        </w:rPr>
        <w:t xml:space="preserve">III.2. </w:t>
      </w:r>
      <w:r w:rsidR="007D7305" w:rsidRPr="004B6742">
        <w:rPr>
          <w:rFonts w:ascii="Bahnschrift" w:hAnsi="Bahnschrift"/>
          <w:b/>
          <w:bCs/>
          <w:sz w:val="20"/>
          <w:szCs w:val="22"/>
          <w:u w:val="single"/>
          <w:lang w:val="en-US"/>
        </w:rPr>
        <w:t>Data</w:t>
      </w:r>
      <w:r w:rsidRPr="004B6742">
        <w:rPr>
          <w:rFonts w:ascii="Bahnschrift" w:hAnsi="Bahnschrift"/>
          <w:b/>
          <w:bCs/>
          <w:sz w:val="20"/>
          <w:szCs w:val="22"/>
          <w:u w:val="single"/>
          <w:lang w:val="en-US"/>
        </w:rPr>
        <w:t xml:space="preserve"> Understanding</w:t>
      </w:r>
    </w:p>
    <w:p w14:paraId="440675DB" w14:textId="4F71F6CD" w:rsidR="007745EB" w:rsidRPr="004B6742" w:rsidRDefault="0091463C" w:rsidP="007745EB">
      <w:pPr>
        <w:rPr>
          <w:rFonts w:ascii="Bahnschrift" w:hAnsi="Bahnschrift"/>
          <w:sz w:val="20"/>
          <w:szCs w:val="22"/>
          <w:lang w:val="en-US"/>
        </w:rPr>
      </w:pPr>
      <w:r w:rsidRPr="004B6742">
        <w:rPr>
          <w:rFonts w:ascii="Bahnschrift" w:hAnsi="Bahnschrift"/>
          <w:sz w:val="20"/>
          <w:szCs w:val="22"/>
          <w:lang w:val="en-US"/>
        </w:rPr>
        <w:t xml:space="preserve">A preliminary overview of the data’s properties </w:t>
      </w:r>
      <w:r w:rsidR="00C90648" w:rsidRPr="004B6742">
        <w:rPr>
          <w:rFonts w:ascii="Bahnschrift" w:hAnsi="Bahnschrift"/>
          <w:sz w:val="20"/>
          <w:szCs w:val="22"/>
          <w:lang w:val="en-US"/>
        </w:rPr>
        <w:t>was performed</w:t>
      </w:r>
      <w:r w:rsidR="007E3B2A" w:rsidRPr="004B6742">
        <w:rPr>
          <w:rFonts w:ascii="Bahnschrift" w:hAnsi="Bahnschrift"/>
          <w:sz w:val="20"/>
          <w:szCs w:val="22"/>
          <w:lang w:val="en-US"/>
        </w:rPr>
        <w:t xml:space="preserve">. </w:t>
      </w:r>
      <w:r w:rsidR="00E56236" w:rsidRPr="004B6742">
        <w:rPr>
          <w:rFonts w:ascii="Bahnschrift" w:hAnsi="Bahnschrift"/>
          <w:sz w:val="20"/>
          <w:szCs w:val="22"/>
          <w:lang w:val="en-US"/>
        </w:rPr>
        <w:t>W</w:t>
      </w:r>
      <w:r w:rsidR="0C1427FD" w:rsidRPr="004B6742">
        <w:rPr>
          <w:rFonts w:ascii="Bahnschrift" w:hAnsi="Bahnschrift"/>
          <w:sz w:val="20"/>
          <w:szCs w:val="22"/>
          <w:lang w:val="en-US"/>
        </w:rPr>
        <w:t>e started by divi</w:t>
      </w:r>
      <w:r w:rsidR="50F0D15A" w:rsidRPr="004B6742">
        <w:rPr>
          <w:rFonts w:ascii="Bahnschrift" w:hAnsi="Bahnschrift"/>
          <w:sz w:val="20"/>
          <w:szCs w:val="22"/>
          <w:lang w:val="en-US"/>
        </w:rPr>
        <w:t>d</w:t>
      </w:r>
      <w:r w:rsidR="0C1427FD" w:rsidRPr="004B6742">
        <w:rPr>
          <w:rFonts w:ascii="Bahnschrift" w:hAnsi="Bahnschrift"/>
          <w:sz w:val="20"/>
          <w:szCs w:val="22"/>
          <w:lang w:val="en-US"/>
        </w:rPr>
        <w:t>ing the dataset in</w:t>
      </w:r>
      <w:r w:rsidR="00EE5249" w:rsidRPr="004B6742">
        <w:rPr>
          <w:rFonts w:ascii="Bahnschrift" w:hAnsi="Bahnschrift"/>
          <w:sz w:val="20"/>
          <w:szCs w:val="22"/>
          <w:lang w:val="en-US"/>
        </w:rPr>
        <w:t>to</w:t>
      </w:r>
      <w:r w:rsidR="0C1427FD" w:rsidRPr="004B6742">
        <w:rPr>
          <w:rFonts w:ascii="Bahnschrift" w:hAnsi="Bahnschrift"/>
          <w:sz w:val="20"/>
          <w:szCs w:val="22"/>
          <w:lang w:val="en-US"/>
        </w:rPr>
        <w:t xml:space="preserve"> </w:t>
      </w:r>
      <w:r w:rsidR="08D9C03E" w:rsidRPr="004B6742">
        <w:rPr>
          <w:rFonts w:ascii="Bahnschrift" w:hAnsi="Bahnschrift"/>
          <w:sz w:val="20"/>
          <w:szCs w:val="22"/>
          <w:lang w:val="en-US"/>
        </w:rPr>
        <w:t xml:space="preserve">4 subsets of data: </w:t>
      </w:r>
      <w:r w:rsidR="08D9C03E" w:rsidRPr="004B6742">
        <w:rPr>
          <w:rFonts w:ascii="Bahnschrift" w:hAnsi="Bahnschrift"/>
          <w:i/>
          <w:sz w:val="20"/>
          <w:szCs w:val="22"/>
          <w:lang w:val="en-US"/>
        </w:rPr>
        <w:t>Personal/Demographic Information</w:t>
      </w:r>
      <w:r w:rsidR="08D9C03E" w:rsidRPr="004B6742">
        <w:rPr>
          <w:rFonts w:ascii="Bahnschrift" w:hAnsi="Bahnschrift"/>
          <w:sz w:val="20"/>
          <w:szCs w:val="22"/>
          <w:lang w:val="en-US"/>
        </w:rPr>
        <w:t xml:space="preserve">, </w:t>
      </w:r>
      <w:r w:rsidR="08D9C03E" w:rsidRPr="004B6742">
        <w:rPr>
          <w:rFonts w:ascii="Bahnschrift" w:hAnsi="Bahnschrift"/>
          <w:i/>
          <w:iCs/>
          <w:sz w:val="20"/>
          <w:szCs w:val="22"/>
          <w:lang w:val="en-US"/>
        </w:rPr>
        <w:t>Personal Interests,</w:t>
      </w:r>
      <w:r w:rsidR="08D9C03E" w:rsidRPr="004B6742">
        <w:rPr>
          <w:rFonts w:ascii="Bahnschrift" w:hAnsi="Bahnschrift"/>
          <w:i/>
          <w:sz w:val="20"/>
          <w:szCs w:val="22"/>
          <w:lang w:val="en-US"/>
        </w:rPr>
        <w:t xml:space="preserve"> Promotion/</w:t>
      </w:r>
      <w:r w:rsidR="7D0A42FD" w:rsidRPr="004B6742">
        <w:rPr>
          <w:rFonts w:ascii="Bahnschrift" w:hAnsi="Bahnschrift"/>
          <w:i/>
          <w:sz w:val="20"/>
          <w:szCs w:val="22"/>
          <w:lang w:val="en-US"/>
        </w:rPr>
        <w:t>Giving History File</w:t>
      </w:r>
      <w:r w:rsidR="00461FA6" w:rsidRPr="004B6742">
        <w:rPr>
          <w:rFonts w:ascii="Bahnschrift" w:hAnsi="Bahnschrift"/>
          <w:i/>
          <w:sz w:val="20"/>
          <w:szCs w:val="22"/>
          <w:lang w:val="en-US"/>
        </w:rPr>
        <w:t>,</w:t>
      </w:r>
      <w:r w:rsidR="7D0A42FD" w:rsidRPr="004B6742">
        <w:rPr>
          <w:rFonts w:ascii="Bahnschrift" w:hAnsi="Bahnschrift"/>
          <w:sz w:val="20"/>
          <w:szCs w:val="22"/>
          <w:lang w:val="en-US"/>
        </w:rPr>
        <w:t xml:space="preserve"> and </w:t>
      </w:r>
      <w:r w:rsidR="7D0A42FD" w:rsidRPr="004B6742">
        <w:rPr>
          <w:rFonts w:ascii="Bahnschrift" w:hAnsi="Bahnschrift"/>
          <w:i/>
          <w:iCs/>
          <w:sz w:val="20"/>
          <w:szCs w:val="22"/>
          <w:lang w:val="en-US"/>
        </w:rPr>
        <w:t>Data from Census</w:t>
      </w:r>
      <w:r w:rsidR="7D0A42FD" w:rsidRPr="004B6742">
        <w:rPr>
          <w:rFonts w:ascii="Bahnschrift" w:hAnsi="Bahnschrift"/>
          <w:sz w:val="20"/>
          <w:szCs w:val="22"/>
          <w:lang w:val="en-US"/>
        </w:rPr>
        <w:t>.</w:t>
      </w:r>
      <w:r w:rsidR="08D9C03E" w:rsidRPr="004B6742">
        <w:rPr>
          <w:rFonts w:ascii="Bahnschrift" w:hAnsi="Bahnschrift"/>
          <w:sz w:val="20"/>
          <w:szCs w:val="22"/>
          <w:lang w:val="en-US"/>
        </w:rPr>
        <w:t xml:space="preserve"> </w:t>
      </w:r>
      <w:r w:rsidR="00E56236" w:rsidRPr="004B6742">
        <w:rPr>
          <w:rFonts w:ascii="Bahnschrift" w:hAnsi="Bahnschrift"/>
          <w:sz w:val="20"/>
          <w:szCs w:val="22"/>
          <w:lang w:val="en-US"/>
        </w:rPr>
        <w:t>All categorical variables were immediately discarded for clustering purposes, as the techniques we employed are difficult to maneuver with this sort of feature</w:t>
      </w:r>
      <w:r w:rsidR="372E8763" w:rsidRPr="004B6742">
        <w:rPr>
          <w:rFonts w:ascii="Bahnschrift" w:hAnsi="Bahnschrift"/>
          <w:sz w:val="20"/>
          <w:szCs w:val="22"/>
          <w:lang w:val="en-US"/>
        </w:rPr>
        <w:t xml:space="preserve">. </w:t>
      </w:r>
      <w:r w:rsidR="00E56236" w:rsidRPr="004B6742">
        <w:rPr>
          <w:rFonts w:ascii="Bahnschrift" w:hAnsi="Bahnschrift"/>
          <w:sz w:val="20"/>
          <w:szCs w:val="22"/>
          <w:lang w:val="en-US"/>
        </w:rPr>
        <w:t xml:space="preserve">Please </w:t>
      </w:r>
      <w:r w:rsidR="2B5F0A23" w:rsidRPr="004B6742">
        <w:rPr>
          <w:rFonts w:ascii="Bahnschrift" w:hAnsi="Bahnschrift"/>
          <w:sz w:val="20"/>
          <w:szCs w:val="22"/>
          <w:lang w:val="en-US"/>
        </w:rPr>
        <w:t xml:space="preserve">note that </w:t>
      </w:r>
      <w:r w:rsidR="00E56236" w:rsidRPr="004B6742">
        <w:rPr>
          <w:rFonts w:ascii="Bahnschrift" w:hAnsi="Bahnschrift"/>
          <w:sz w:val="20"/>
          <w:szCs w:val="22"/>
          <w:lang w:val="en-US"/>
        </w:rPr>
        <w:t>some of these variables were still c</w:t>
      </w:r>
      <w:r w:rsidR="2B5F0A23" w:rsidRPr="004B6742">
        <w:rPr>
          <w:rFonts w:ascii="Bahnschrift" w:hAnsi="Bahnschrift"/>
          <w:sz w:val="20"/>
          <w:szCs w:val="22"/>
          <w:lang w:val="en-US"/>
        </w:rPr>
        <w:t>leaned</w:t>
      </w:r>
      <w:r w:rsidR="00E56236" w:rsidRPr="004B6742">
        <w:rPr>
          <w:rFonts w:ascii="Bahnschrift" w:hAnsi="Bahnschrift"/>
          <w:sz w:val="20"/>
          <w:szCs w:val="22"/>
          <w:lang w:val="en-US"/>
        </w:rPr>
        <w:t xml:space="preserve"> and preprocessed</w:t>
      </w:r>
      <w:r w:rsidR="2B5F0A23" w:rsidRPr="004B6742">
        <w:rPr>
          <w:rFonts w:ascii="Bahnschrift" w:hAnsi="Bahnschrift"/>
          <w:sz w:val="20"/>
          <w:szCs w:val="22"/>
          <w:lang w:val="en-US"/>
        </w:rPr>
        <w:t xml:space="preserve">, as we </w:t>
      </w:r>
      <w:r w:rsidR="00E56236" w:rsidRPr="004B6742">
        <w:rPr>
          <w:rFonts w:ascii="Bahnschrift" w:hAnsi="Bahnschrift"/>
          <w:sz w:val="20"/>
          <w:szCs w:val="22"/>
          <w:lang w:val="en-US"/>
        </w:rPr>
        <w:t>intended to use them for the final analysis.</w:t>
      </w:r>
    </w:p>
    <w:p w14:paraId="031439E4" w14:textId="7F1F0CDB" w:rsidR="039C794F" w:rsidRPr="004B6742" w:rsidRDefault="00E56236" w:rsidP="3DC6D88D">
      <w:pPr>
        <w:rPr>
          <w:rFonts w:ascii="Bahnschrift" w:hAnsi="Bahnschrift"/>
          <w:sz w:val="20"/>
          <w:szCs w:val="22"/>
          <w:lang w:val="en-US"/>
        </w:rPr>
      </w:pPr>
      <w:r w:rsidRPr="004B6742">
        <w:rPr>
          <w:rFonts w:ascii="Bahnschrift" w:hAnsi="Bahnschrift"/>
          <w:sz w:val="20"/>
          <w:szCs w:val="22"/>
          <w:lang w:val="en-US"/>
        </w:rPr>
        <w:lastRenderedPageBreak/>
        <w:t>We</w:t>
      </w:r>
      <w:r w:rsidR="039C794F" w:rsidRPr="004B6742">
        <w:rPr>
          <w:rFonts w:ascii="Bahnschrift" w:hAnsi="Bahnschrift"/>
          <w:sz w:val="20"/>
          <w:szCs w:val="22"/>
          <w:lang w:val="en-US"/>
        </w:rPr>
        <w:t xml:space="preserve"> observed that not all </w:t>
      </w:r>
      <w:r w:rsidR="2BF0584C" w:rsidRPr="004B6742">
        <w:rPr>
          <w:rFonts w:ascii="Bahnschrift" w:hAnsi="Bahnschrift"/>
          <w:sz w:val="20"/>
          <w:szCs w:val="22"/>
          <w:lang w:val="en-US"/>
        </w:rPr>
        <w:t xml:space="preserve">donors were </w:t>
      </w:r>
      <w:r w:rsidRPr="004B6742">
        <w:rPr>
          <w:rFonts w:ascii="Bahnschrift" w:hAnsi="Bahnschrift"/>
          <w:sz w:val="20"/>
          <w:szCs w:val="22"/>
          <w:lang w:val="en-US"/>
        </w:rPr>
        <w:t>mis</w:t>
      </w:r>
      <w:r w:rsidR="2BF0584C" w:rsidRPr="004B6742">
        <w:rPr>
          <w:rFonts w:ascii="Bahnschrift" w:hAnsi="Bahnschrift"/>
          <w:sz w:val="20"/>
          <w:szCs w:val="22"/>
          <w:lang w:val="en-US"/>
        </w:rPr>
        <w:t xml:space="preserve">classified </w:t>
      </w:r>
      <w:r w:rsidRPr="004B6742">
        <w:rPr>
          <w:rFonts w:ascii="Bahnschrift" w:hAnsi="Bahnschrift"/>
          <w:sz w:val="20"/>
          <w:szCs w:val="22"/>
          <w:lang w:val="en-US"/>
        </w:rPr>
        <w:t>as lapsed (</w:t>
      </w:r>
      <w:proofErr w:type="gramStart"/>
      <w:r w:rsidR="2BF0584C" w:rsidRPr="004B6742">
        <w:rPr>
          <w:rFonts w:ascii="Bahnschrift" w:hAnsi="Bahnschrift"/>
          <w:sz w:val="20"/>
          <w:szCs w:val="22"/>
          <w:lang w:val="en-US"/>
        </w:rPr>
        <w:t>i.e.</w:t>
      </w:r>
      <w:proofErr w:type="gramEnd"/>
      <w:r w:rsidR="2BF0584C" w:rsidRPr="004B6742">
        <w:rPr>
          <w:rFonts w:ascii="Bahnschrift" w:hAnsi="Bahnschrift"/>
          <w:sz w:val="20"/>
          <w:szCs w:val="22"/>
          <w:lang w:val="en-US"/>
        </w:rPr>
        <w:t xml:space="preserve"> the difference between the dates of the last two donations was inferior to 13 months or superior to 24 months</w:t>
      </w:r>
      <w:r w:rsidRPr="004B6742">
        <w:rPr>
          <w:rFonts w:ascii="Bahnschrift" w:hAnsi="Bahnschrift"/>
          <w:sz w:val="20"/>
          <w:szCs w:val="22"/>
          <w:lang w:val="en-US"/>
        </w:rPr>
        <w:t>)</w:t>
      </w:r>
      <w:r w:rsidR="2BF0584C" w:rsidRPr="004B6742">
        <w:rPr>
          <w:rFonts w:ascii="Bahnschrift" w:hAnsi="Bahnschrift"/>
          <w:sz w:val="20"/>
          <w:szCs w:val="22"/>
          <w:lang w:val="en-US"/>
        </w:rPr>
        <w:t xml:space="preserve">. </w:t>
      </w:r>
      <w:r w:rsidRPr="004B6742">
        <w:rPr>
          <w:rFonts w:ascii="Bahnschrift" w:hAnsi="Bahnschrift"/>
          <w:sz w:val="20"/>
          <w:szCs w:val="22"/>
          <w:lang w:val="en-US"/>
        </w:rPr>
        <w:t>These incorrect entries were removed (</w:t>
      </w:r>
      <w:r w:rsidR="00AD0EE3">
        <w:rPr>
          <w:rFonts w:ascii="Bahnschrift" w:hAnsi="Bahnschrift"/>
          <w:sz w:val="20"/>
          <w:szCs w:val="22"/>
          <w:lang w:val="en-US"/>
        </w:rPr>
        <w:t>~</w:t>
      </w:r>
      <w:r w:rsidRPr="004B6742">
        <w:rPr>
          <w:rFonts w:ascii="Bahnschrift" w:hAnsi="Bahnschrift"/>
          <w:sz w:val="20"/>
          <w:szCs w:val="22"/>
          <w:lang w:val="en-US"/>
        </w:rPr>
        <w:t xml:space="preserve">11.7%) alongside </w:t>
      </w:r>
      <w:r w:rsidR="0EEEBF83" w:rsidRPr="004B6742">
        <w:rPr>
          <w:rFonts w:ascii="Bahnschrift" w:hAnsi="Bahnschrift"/>
          <w:sz w:val="20"/>
          <w:szCs w:val="22"/>
          <w:lang w:val="en-US"/>
        </w:rPr>
        <w:t>one</w:t>
      </w:r>
      <w:r w:rsidR="6B555A58" w:rsidRPr="004B6742">
        <w:rPr>
          <w:rFonts w:ascii="Bahnschrift" w:hAnsi="Bahnschrift"/>
          <w:sz w:val="20"/>
          <w:szCs w:val="22"/>
          <w:lang w:val="en-US"/>
        </w:rPr>
        <w:t>-</w:t>
      </w:r>
      <w:r w:rsidR="0EEEBF83" w:rsidRPr="004B6742">
        <w:rPr>
          <w:rFonts w:ascii="Bahnschrift" w:hAnsi="Bahnschrift"/>
          <w:sz w:val="20"/>
          <w:szCs w:val="22"/>
          <w:lang w:val="en-US"/>
        </w:rPr>
        <w:t xml:space="preserve">time </w:t>
      </w:r>
      <w:r w:rsidR="74EBA3BF" w:rsidRPr="004B6742">
        <w:rPr>
          <w:rFonts w:ascii="Bahnschrift" w:hAnsi="Bahnschrift"/>
          <w:sz w:val="20"/>
          <w:szCs w:val="22"/>
          <w:lang w:val="en-US"/>
        </w:rPr>
        <w:t xml:space="preserve">donors </w:t>
      </w:r>
      <w:r w:rsidR="4A10B370" w:rsidRPr="004B6742">
        <w:rPr>
          <w:rFonts w:ascii="Bahnschrift" w:hAnsi="Bahnschrift"/>
          <w:sz w:val="20"/>
          <w:szCs w:val="22"/>
          <w:lang w:val="en-US"/>
        </w:rPr>
        <w:t>(~10.5%)</w:t>
      </w:r>
      <w:r w:rsidR="596F415B" w:rsidRPr="004B6742">
        <w:rPr>
          <w:rFonts w:ascii="Bahnschrift" w:hAnsi="Bahnschrift"/>
          <w:sz w:val="20"/>
          <w:szCs w:val="22"/>
          <w:lang w:val="en-US"/>
        </w:rPr>
        <w:t>.</w:t>
      </w:r>
      <w:r w:rsidR="74EBA3BF" w:rsidRPr="004B6742">
        <w:rPr>
          <w:rFonts w:ascii="Bahnschrift" w:hAnsi="Bahnschrift"/>
          <w:sz w:val="20"/>
          <w:szCs w:val="22"/>
          <w:lang w:val="en-US"/>
        </w:rPr>
        <w:t xml:space="preserve"> </w:t>
      </w:r>
      <w:r w:rsidR="658AB11E" w:rsidRPr="004B6742">
        <w:rPr>
          <w:rFonts w:ascii="Bahnschrift" w:hAnsi="Bahnschrift"/>
          <w:sz w:val="20"/>
          <w:szCs w:val="22"/>
          <w:lang w:val="en-US"/>
        </w:rPr>
        <w:t>Th</w:t>
      </w:r>
      <w:r w:rsidR="00461FA6" w:rsidRPr="004B6742">
        <w:rPr>
          <w:rFonts w:ascii="Bahnschrift" w:hAnsi="Bahnschrift"/>
          <w:sz w:val="20"/>
          <w:szCs w:val="22"/>
          <w:lang w:val="en-US"/>
        </w:rPr>
        <w:t>es</w:t>
      </w:r>
      <w:r w:rsidR="2BAC7D0C" w:rsidRPr="004B6742">
        <w:rPr>
          <w:rFonts w:ascii="Bahnschrift" w:hAnsi="Bahnschrift"/>
          <w:sz w:val="20"/>
          <w:szCs w:val="22"/>
          <w:lang w:val="en-US"/>
        </w:rPr>
        <w:t xml:space="preserve">e </w:t>
      </w:r>
      <w:r w:rsidR="00461FA6" w:rsidRPr="004B6742">
        <w:rPr>
          <w:rFonts w:ascii="Bahnschrift" w:hAnsi="Bahnschrift"/>
          <w:sz w:val="20"/>
          <w:szCs w:val="22"/>
          <w:lang w:val="en-US"/>
        </w:rPr>
        <w:t>manipulations left us</w:t>
      </w:r>
      <w:r w:rsidR="2BAC7D0C" w:rsidRPr="004B6742">
        <w:rPr>
          <w:rFonts w:ascii="Bahnschrift" w:hAnsi="Bahnschrift"/>
          <w:sz w:val="20"/>
          <w:szCs w:val="22"/>
          <w:lang w:val="en-US"/>
        </w:rPr>
        <w:t xml:space="preserve"> with </w:t>
      </w:r>
      <w:r w:rsidR="1383E1FC" w:rsidRPr="004B6742">
        <w:rPr>
          <w:rFonts w:ascii="Bahnschrift" w:hAnsi="Bahnschrift"/>
          <w:sz w:val="20"/>
          <w:szCs w:val="22"/>
          <w:lang w:val="en-US"/>
        </w:rPr>
        <w:t>~</w:t>
      </w:r>
      <w:r w:rsidR="2FA701A6" w:rsidRPr="004B6742">
        <w:rPr>
          <w:rFonts w:ascii="Bahnschrift" w:hAnsi="Bahnschrift"/>
          <w:sz w:val="20"/>
          <w:szCs w:val="22"/>
          <w:lang w:val="en-US"/>
        </w:rPr>
        <w:t>77</w:t>
      </w:r>
      <w:r w:rsidR="358965E8" w:rsidRPr="004B6742">
        <w:rPr>
          <w:rFonts w:ascii="Bahnschrift" w:hAnsi="Bahnschrift"/>
          <w:sz w:val="20"/>
          <w:szCs w:val="22"/>
          <w:lang w:val="en-US"/>
        </w:rPr>
        <w:t>.</w:t>
      </w:r>
      <w:r w:rsidR="52B88792" w:rsidRPr="004B6742">
        <w:rPr>
          <w:rFonts w:ascii="Bahnschrift" w:hAnsi="Bahnschrift"/>
          <w:sz w:val="20"/>
          <w:szCs w:val="22"/>
          <w:lang w:val="en-US"/>
        </w:rPr>
        <w:t>9</w:t>
      </w:r>
      <w:r w:rsidR="358965E8" w:rsidRPr="004B6742">
        <w:rPr>
          <w:rFonts w:ascii="Bahnschrift" w:hAnsi="Bahnschrift"/>
          <w:sz w:val="20"/>
          <w:szCs w:val="22"/>
          <w:lang w:val="en-US"/>
        </w:rPr>
        <w:t xml:space="preserve">% of the </w:t>
      </w:r>
      <w:r w:rsidR="6D6D6DB8" w:rsidRPr="004B6742">
        <w:rPr>
          <w:rFonts w:ascii="Bahnschrift" w:hAnsi="Bahnschrift"/>
          <w:sz w:val="20"/>
          <w:szCs w:val="22"/>
          <w:lang w:val="en-US"/>
        </w:rPr>
        <w:t xml:space="preserve">initial </w:t>
      </w:r>
      <w:r w:rsidR="358965E8" w:rsidRPr="004B6742">
        <w:rPr>
          <w:rFonts w:ascii="Bahnschrift" w:hAnsi="Bahnschrift"/>
          <w:sz w:val="20"/>
          <w:szCs w:val="22"/>
          <w:lang w:val="en-US"/>
        </w:rPr>
        <w:t>dataset.</w:t>
      </w:r>
    </w:p>
    <w:p w14:paraId="37A8B045" w14:textId="4CBF89DB" w:rsidR="30E8C5BF" w:rsidRPr="004B6742" w:rsidRDefault="47136123" w:rsidP="006A3D91">
      <w:pPr>
        <w:ind w:firstLine="227"/>
        <w:rPr>
          <w:rFonts w:ascii="Bahnschrift" w:hAnsi="Bahnschrift"/>
          <w:sz w:val="20"/>
          <w:szCs w:val="22"/>
          <w:lang w:val="en-US"/>
        </w:rPr>
      </w:pPr>
      <w:r w:rsidRPr="004B6742">
        <w:rPr>
          <w:rFonts w:ascii="Bahnschrift" w:hAnsi="Bahnschrift"/>
          <w:sz w:val="20"/>
          <w:szCs w:val="22"/>
          <w:lang w:val="en-US"/>
        </w:rPr>
        <w:t>We</w:t>
      </w:r>
      <w:r w:rsidR="00BA78F8" w:rsidRPr="004B6742">
        <w:rPr>
          <w:rFonts w:ascii="Bahnschrift" w:hAnsi="Bahnschrift"/>
          <w:sz w:val="20"/>
          <w:szCs w:val="22"/>
          <w:lang w:val="en-US"/>
        </w:rPr>
        <w:t xml:space="preserve"> relied on appropriate </w:t>
      </w:r>
      <w:r w:rsidR="009F3DC7" w:rsidRPr="004B6742">
        <w:rPr>
          <w:rFonts w:ascii="Bahnschrift" w:hAnsi="Bahnschrift"/>
          <w:sz w:val="20"/>
          <w:szCs w:val="22"/>
          <w:lang w:val="en-US"/>
        </w:rPr>
        <w:t xml:space="preserve">methods </w:t>
      </w:r>
      <w:r w:rsidR="2E73A9F6" w:rsidRPr="004B6742">
        <w:rPr>
          <w:rFonts w:ascii="Bahnschrift" w:hAnsi="Bahnschrift"/>
          <w:sz w:val="20"/>
          <w:szCs w:val="22"/>
          <w:lang w:val="en-US"/>
        </w:rPr>
        <w:t>from</w:t>
      </w:r>
      <w:r w:rsidR="009F3DC7" w:rsidRPr="004B6742">
        <w:rPr>
          <w:rFonts w:ascii="Bahnschrift" w:hAnsi="Bahnschrift"/>
          <w:sz w:val="20"/>
          <w:szCs w:val="22"/>
          <w:lang w:val="en-US"/>
        </w:rPr>
        <w:t xml:space="preserve"> the </w:t>
      </w:r>
      <w:proofErr w:type="gramStart"/>
      <w:r w:rsidR="009F3DC7" w:rsidRPr="004B6742">
        <w:rPr>
          <w:rFonts w:ascii="Bahnschrift" w:hAnsi="Bahnschrift"/>
          <w:i/>
          <w:iCs/>
          <w:sz w:val="20"/>
          <w:szCs w:val="22"/>
          <w:lang w:val="en-US"/>
        </w:rPr>
        <w:t>pandas</w:t>
      </w:r>
      <w:proofErr w:type="gramEnd"/>
      <w:r w:rsidR="009F3DC7" w:rsidRPr="004B6742">
        <w:rPr>
          <w:rFonts w:ascii="Bahnschrift" w:hAnsi="Bahnschrift"/>
          <w:i/>
          <w:iCs/>
          <w:sz w:val="20"/>
          <w:szCs w:val="22"/>
          <w:lang w:val="en-US"/>
        </w:rPr>
        <w:t xml:space="preserve"> </w:t>
      </w:r>
      <w:r w:rsidR="005800EB" w:rsidRPr="004B6742">
        <w:rPr>
          <w:rFonts w:ascii="Bahnschrift" w:hAnsi="Bahnschrift"/>
          <w:sz w:val="20"/>
          <w:szCs w:val="22"/>
          <w:lang w:val="en-US"/>
        </w:rPr>
        <w:t>l</w:t>
      </w:r>
      <w:r w:rsidR="009F3DC7" w:rsidRPr="004B6742">
        <w:rPr>
          <w:rFonts w:ascii="Bahnschrift" w:hAnsi="Bahnschrift"/>
          <w:sz w:val="20"/>
          <w:szCs w:val="22"/>
          <w:lang w:val="en-US"/>
        </w:rPr>
        <w:t xml:space="preserve">ibrary </w:t>
      </w:r>
      <w:r w:rsidR="005800EB" w:rsidRPr="004B6742">
        <w:rPr>
          <w:rFonts w:ascii="Bahnschrift" w:hAnsi="Bahnschrift"/>
          <w:sz w:val="20"/>
          <w:szCs w:val="22"/>
          <w:lang w:val="en-US"/>
        </w:rPr>
        <w:t>to identify missing values</w:t>
      </w:r>
      <w:r w:rsidR="00610417" w:rsidRPr="004B6742">
        <w:rPr>
          <w:rFonts w:ascii="Bahnschrift" w:hAnsi="Bahnschrift"/>
          <w:sz w:val="20"/>
          <w:szCs w:val="22"/>
          <w:lang w:val="en-US"/>
        </w:rPr>
        <w:t>, potential outliers</w:t>
      </w:r>
      <w:r w:rsidR="004B2AF7" w:rsidRPr="004B6742">
        <w:rPr>
          <w:rFonts w:ascii="Bahnschrift" w:hAnsi="Bahnschrift"/>
          <w:sz w:val="20"/>
          <w:szCs w:val="22"/>
          <w:lang w:val="en-US"/>
        </w:rPr>
        <w:t>,</w:t>
      </w:r>
      <w:r w:rsidR="00C51C9F" w:rsidRPr="004B6742">
        <w:rPr>
          <w:rFonts w:ascii="Bahnschrift" w:hAnsi="Bahnschrift"/>
          <w:sz w:val="20"/>
          <w:szCs w:val="22"/>
          <w:lang w:val="en-US"/>
        </w:rPr>
        <w:t xml:space="preserve"> </w:t>
      </w:r>
      <w:r w:rsidR="004B2AF7" w:rsidRPr="004B6742">
        <w:rPr>
          <w:rFonts w:ascii="Bahnschrift" w:hAnsi="Bahnschrift"/>
          <w:sz w:val="20"/>
          <w:szCs w:val="22"/>
          <w:lang w:val="en-US"/>
        </w:rPr>
        <w:t xml:space="preserve">and uncover the </w:t>
      </w:r>
      <w:r w:rsidR="00335603" w:rsidRPr="004B6742">
        <w:rPr>
          <w:rFonts w:ascii="Bahnschrift" w:hAnsi="Bahnschrift"/>
          <w:sz w:val="20"/>
          <w:szCs w:val="22"/>
          <w:lang w:val="en-US"/>
        </w:rPr>
        <w:t xml:space="preserve">statistical </w:t>
      </w:r>
      <w:r w:rsidR="00CA1DF7" w:rsidRPr="004B6742">
        <w:rPr>
          <w:rFonts w:ascii="Bahnschrift" w:hAnsi="Bahnschrift"/>
          <w:sz w:val="20"/>
          <w:szCs w:val="22"/>
          <w:lang w:val="en-US"/>
        </w:rPr>
        <w:t>properties and attribute behavior of each feature</w:t>
      </w:r>
      <w:r w:rsidR="0043373C" w:rsidRPr="004B6742">
        <w:rPr>
          <w:rFonts w:ascii="Bahnschrift" w:hAnsi="Bahnschrift"/>
          <w:sz w:val="20"/>
          <w:szCs w:val="22"/>
          <w:lang w:val="en-US"/>
        </w:rPr>
        <w:t>.</w:t>
      </w:r>
      <w:r w:rsidR="00EF582B" w:rsidRPr="004B6742">
        <w:rPr>
          <w:rFonts w:ascii="Bahnschrift" w:hAnsi="Bahnschrift"/>
          <w:sz w:val="20"/>
          <w:szCs w:val="22"/>
          <w:lang w:val="en-US"/>
        </w:rPr>
        <w:t xml:space="preserve"> </w:t>
      </w:r>
      <w:r w:rsidR="58816765" w:rsidRPr="004B6742">
        <w:rPr>
          <w:rFonts w:ascii="Bahnschrift" w:hAnsi="Bahnschrift"/>
          <w:sz w:val="20"/>
          <w:szCs w:val="22"/>
          <w:lang w:val="en-US"/>
        </w:rPr>
        <w:t>Given the vast extension of our dataset, we performed data cleaning and transformation on selected variables only</w:t>
      </w:r>
      <w:r w:rsidR="5BF1714A" w:rsidRPr="004B6742">
        <w:rPr>
          <w:rFonts w:ascii="Bahnschrift" w:hAnsi="Bahnschrift"/>
          <w:sz w:val="20"/>
          <w:szCs w:val="22"/>
          <w:lang w:val="en-US"/>
        </w:rPr>
        <w:t>, as will be further discussed.</w:t>
      </w:r>
    </w:p>
    <w:p w14:paraId="6889574D" w14:textId="68461642" w:rsidR="00A22F2F" w:rsidRPr="004B6742" w:rsidRDefault="004B5495" w:rsidP="00C32580">
      <w:pPr>
        <w:ind w:firstLine="227"/>
        <w:rPr>
          <w:rFonts w:ascii="Bahnschrift" w:hAnsi="Bahnschrift"/>
          <w:b/>
          <w:sz w:val="20"/>
          <w:szCs w:val="22"/>
          <w:u w:val="single"/>
          <w:lang w:val="en-US"/>
        </w:rPr>
      </w:pPr>
      <w:r w:rsidRPr="004B6742">
        <w:rPr>
          <w:rFonts w:ascii="Bahnschrift" w:hAnsi="Bahnschrift"/>
          <w:b/>
          <w:sz w:val="20"/>
          <w:szCs w:val="22"/>
          <w:u w:val="single"/>
          <w:lang w:val="en-US"/>
        </w:rPr>
        <w:t>III.3. Data preparation</w:t>
      </w:r>
    </w:p>
    <w:p w14:paraId="1FEE0B46" w14:textId="76603B3A" w:rsidR="0055276B" w:rsidRPr="004B6742" w:rsidRDefault="0055276B" w:rsidP="007B02F2">
      <w:pPr>
        <w:rPr>
          <w:rFonts w:ascii="Bahnschrift" w:hAnsi="Bahnschrift"/>
          <w:sz w:val="20"/>
          <w:szCs w:val="22"/>
        </w:rPr>
      </w:pPr>
      <w:r w:rsidRPr="004B6742">
        <w:rPr>
          <w:rFonts w:ascii="Bahnschrift" w:hAnsi="Bahnschrift"/>
          <w:sz w:val="20"/>
          <w:szCs w:val="22"/>
          <w:lang w:val="en-US"/>
        </w:rPr>
        <w:t>The</w:t>
      </w:r>
      <w:r w:rsidR="00B24156" w:rsidRPr="004B6742">
        <w:rPr>
          <w:rFonts w:ascii="Bahnschrift" w:hAnsi="Bahnschrift"/>
          <w:sz w:val="20"/>
          <w:szCs w:val="22"/>
          <w:lang w:val="en-US"/>
        </w:rPr>
        <w:t xml:space="preserve"> following manipulations</w:t>
      </w:r>
      <w:r w:rsidR="008429B6" w:rsidRPr="004B6742">
        <w:rPr>
          <w:rFonts w:ascii="Bahnschrift" w:hAnsi="Bahnschrift"/>
          <w:sz w:val="20"/>
          <w:szCs w:val="22"/>
          <w:lang w:val="en-US"/>
        </w:rPr>
        <w:t xml:space="preserve"> of the original dataset</w:t>
      </w:r>
      <w:r w:rsidR="00EE5DCE" w:rsidRPr="004B6742">
        <w:rPr>
          <w:rFonts w:ascii="Bahnschrift" w:hAnsi="Bahnschrift"/>
          <w:sz w:val="20"/>
          <w:szCs w:val="22"/>
          <w:lang w:val="en-US"/>
        </w:rPr>
        <w:t xml:space="preserve"> were made </w:t>
      </w:r>
      <w:proofErr w:type="gramStart"/>
      <w:r w:rsidR="00EE5DCE" w:rsidRPr="004B6742">
        <w:rPr>
          <w:rFonts w:ascii="Bahnschrift" w:hAnsi="Bahnschrift"/>
          <w:sz w:val="20"/>
          <w:szCs w:val="22"/>
          <w:lang w:val="en-US"/>
        </w:rPr>
        <w:t xml:space="preserve">as </w:t>
      </w:r>
      <w:r w:rsidR="007A45B8" w:rsidRPr="004B6742">
        <w:rPr>
          <w:rFonts w:ascii="Bahnschrift" w:hAnsi="Bahnschrift"/>
          <w:sz w:val="20"/>
          <w:szCs w:val="22"/>
          <w:lang w:val="en-US"/>
        </w:rPr>
        <w:t xml:space="preserve">a </w:t>
      </w:r>
      <w:r w:rsidR="00EE5DCE" w:rsidRPr="004B6742">
        <w:rPr>
          <w:rFonts w:ascii="Bahnschrift" w:hAnsi="Bahnschrift"/>
          <w:sz w:val="20"/>
          <w:szCs w:val="22"/>
          <w:lang w:val="en-US"/>
        </w:rPr>
        <w:t>consequence of</w:t>
      </w:r>
      <w:proofErr w:type="gramEnd"/>
      <w:r w:rsidR="00EE5DCE" w:rsidRPr="004B6742">
        <w:rPr>
          <w:rFonts w:ascii="Bahnschrift" w:hAnsi="Bahnschrift"/>
          <w:sz w:val="20"/>
          <w:szCs w:val="22"/>
          <w:lang w:val="en-US"/>
        </w:rPr>
        <w:t xml:space="preserve"> the immediate observations </w:t>
      </w:r>
      <w:r w:rsidR="007A45B8" w:rsidRPr="004B6742">
        <w:rPr>
          <w:rFonts w:ascii="Bahnschrift" w:hAnsi="Bahnschrift"/>
          <w:sz w:val="20"/>
          <w:szCs w:val="22"/>
          <w:lang w:val="en-US"/>
        </w:rPr>
        <w:t>made in</w:t>
      </w:r>
      <w:r w:rsidR="00EE5DCE" w:rsidRPr="004B6742">
        <w:rPr>
          <w:rFonts w:ascii="Bahnschrift" w:hAnsi="Bahnschrift"/>
          <w:sz w:val="20"/>
          <w:szCs w:val="22"/>
          <w:lang w:val="en-US"/>
        </w:rPr>
        <w:t xml:space="preserve"> the previous phases</w:t>
      </w:r>
      <w:r w:rsidR="095D0A95" w:rsidRPr="004B6742">
        <w:rPr>
          <w:rFonts w:ascii="Bahnschrift" w:hAnsi="Bahnschrift"/>
          <w:sz w:val="20"/>
          <w:szCs w:val="22"/>
          <w:lang w:val="en-US"/>
        </w:rPr>
        <w:t xml:space="preserve">. </w:t>
      </w:r>
      <w:r w:rsidR="00096924" w:rsidRPr="004B6742">
        <w:rPr>
          <w:rFonts w:ascii="Bahnschrift" w:hAnsi="Bahnschrift"/>
          <w:sz w:val="20"/>
          <w:szCs w:val="22"/>
          <w:lang w:val="en-US"/>
        </w:rPr>
        <w:t>B</w:t>
      </w:r>
      <w:r w:rsidR="095D0A95" w:rsidRPr="004B6742">
        <w:rPr>
          <w:rFonts w:ascii="Bahnschrift" w:hAnsi="Bahnschrift"/>
          <w:sz w:val="20"/>
          <w:szCs w:val="22"/>
          <w:lang w:val="en-US"/>
        </w:rPr>
        <w:t xml:space="preserve">oth data exploration and data cleaning were performed </w:t>
      </w:r>
      <w:r w:rsidR="00096924" w:rsidRPr="004B6742">
        <w:rPr>
          <w:rFonts w:ascii="Bahnschrift" w:hAnsi="Bahnschrift"/>
          <w:sz w:val="20"/>
          <w:szCs w:val="22"/>
          <w:lang w:val="en-US"/>
        </w:rPr>
        <w:t>simultaneously</w:t>
      </w:r>
      <w:r w:rsidR="2DF41F47" w:rsidRPr="004B6742">
        <w:rPr>
          <w:rFonts w:ascii="Bahnschrift" w:hAnsi="Bahnschrift"/>
          <w:sz w:val="20"/>
          <w:szCs w:val="22"/>
          <w:lang w:val="en-US"/>
        </w:rPr>
        <w:t>.</w:t>
      </w:r>
      <w:r w:rsidR="2550D0AC" w:rsidRPr="004B6742">
        <w:rPr>
          <w:rFonts w:ascii="Bahnschrift" w:hAnsi="Bahnschrift"/>
          <w:sz w:val="20"/>
          <w:szCs w:val="22"/>
          <w:lang w:val="en-US"/>
        </w:rPr>
        <w:t xml:space="preserve"> Some of the following manipulations were performed before the application of clustering algorithms, but do not result from immediate or self-evident observation. </w:t>
      </w:r>
      <w:proofErr w:type="spellStart"/>
      <w:r w:rsidR="2550D0AC" w:rsidRPr="004B6742">
        <w:rPr>
          <w:rFonts w:ascii="Bahnschrift" w:hAnsi="Bahnschrift"/>
          <w:sz w:val="20"/>
          <w:szCs w:val="22"/>
        </w:rPr>
        <w:t>They</w:t>
      </w:r>
      <w:proofErr w:type="spellEnd"/>
      <w:r w:rsidR="2550D0AC" w:rsidRPr="004B6742">
        <w:rPr>
          <w:rFonts w:ascii="Bahnschrift" w:hAnsi="Bahnschrift"/>
          <w:sz w:val="20"/>
          <w:szCs w:val="22"/>
        </w:rPr>
        <w:t xml:space="preserve"> </w:t>
      </w:r>
      <w:proofErr w:type="spellStart"/>
      <w:r w:rsidR="2550D0AC" w:rsidRPr="004B6742">
        <w:rPr>
          <w:rFonts w:ascii="Bahnschrift" w:hAnsi="Bahnschrift"/>
          <w:sz w:val="20"/>
          <w:szCs w:val="22"/>
        </w:rPr>
        <w:t>instead</w:t>
      </w:r>
      <w:proofErr w:type="spellEnd"/>
      <w:r w:rsidR="2550D0AC" w:rsidRPr="004B6742">
        <w:rPr>
          <w:rFonts w:ascii="Bahnschrift" w:hAnsi="Bahnschrift"/>
          <w:sz w:val="20"/>
          <w:szCs w:val="22"/>
        </w:rPr>
        <w:t xml:space="preserve"> </w:t>
      </w:r>
      <w:proofErr w:type="spellStart"/>
      <w:r w:rsidR="2550D0AC" w:rsidRPr="004B6742">
        <w:rPr>
          <w:rFonts w:ascii="Bahnschrift" w:hAnsi="Bahnschrift"/>
          <w:sz w:val="20"/>
          <w:szCs w:val="22"/>
        </w:rPr>
        <w:t>result</w:t>
      </w:r>
      <w:r w:rsidR="00096924" w:rsidRPr="004B6742">
        <w:rPr>
          <w:rFonts w:ascii="Bahnschrift" w:hAnsi="Bahnschrift"/>
          <w:sz w:val="20"/>
          <w:szCs w:val="22"/>
        </w:rPr>
        <w:t>ed</w:t>
      </w:r>
      <w:proofErr w:type="spellEnd"/>
      <w:r w:rsidR="2550D0AC" w:rsidRPr="004B6742">
        <w:rPr>
          <w:rFonts w:ascii="Bahnschrift" w:hAnsi="Bahnschrift"/>
          <w:sz w:val="20"/>
          <w:szCs w:val="22"/>
        </w:rPr>
        <w:t xml:space="preserve"> </w:t>
      </w:r>
      <w:proofErr w:type="spellStart"/>
      <w:r w:rsidR="00096924" w:rsidRPr="004B6742">
        <w:rPr>
          <w:rFonts w:ascii="Bahnschrift" w:hAnsi="Bahnschrift"/>
          <w:sz w:val="20"/>
          <w:szCs w:val="22"/>
        </w:rPr>
        <w:t>from</w:t>
      </w:r>
      <w:proofErr w:type="spellEnd"/>
      <w:r w:rsidR="00096924" w:rsidRPr="004B6742">
        <w:rPr>
          <w:rFonts w:ascii="Bahnschrift" w:hAnsi="Bahnschrift"/>
          <w:sz w:val="20"/>
          <w:szCs w:val="22"/>
        </w:rPr>
        <w:t xml:space="preserve"> the </w:t>
      </w:r>
      <w:proofErr w:type="spellStart"/>
      <w:r w:rsidR="00096924" w:rsidRPr="004B6742">
        <w:rPr>
          <w:rFonts w:ascii="Bahnschrift" w:hAnsi="Bahnschrift"/>
          <w:sz w:val="20"/>
          <w:szCs w:val="22"/>
        </w:rPr>
        <w:t>adoption</w:t>
      </w:r>
      <w:proofErr w:type="spellEnd"/>
      <w:r w:rsidR="00096924" w:rsidRPr="004B6742">
        <w:rPr>
          <w:rFonts w:ascii="Bahnschrift" w:hAnsi="Bahnschrift"/>
          <w:sz w:val="20"/>
          <w:szCs w:val="22"/>
        </w:rPr>
        <w:t xml:space="preserve"> </w:t>
      </w:r>
      <w:proofErr w:type="spellStart"/>
      <w:r w:rsidR="2550D0AC" w:rsidRPr="004B6742">
        <w:rPr>
          <w:rFonts w:ascii="Bahnschrift" w:hAnsi="Bahnschrift"/>
          <w:sz w:val="20"/>
          <w:szCs w:val="22"/>
        </w:rPr>
        <w:t>of</w:t>
      </w:r>
      <w:proofErr w:type="spellEnd"/>
      <w:r w:rsidR="2550D0AC" w:rsidRPr="004B6742">
        <w:rPr>
          <w:rFonts w:ascii="Bahnschrift" w:hAnsi="Bahnschrift"/>
          <w:sz w:val="20"/>
          <w:szCs w:val="22"/>
        </w:rPr>
        <w:t xml:space="preserve"> </w:t>
      </w:r>
      <w:proofErr w:type="spellStart"/>
      <w:r w:rsidR="2550D0AC" w:rsidRPr="004B6742">
        <w:rPr>
          <w:rFonts w:ascii="Bahnschrift" w:hAnsi="Bahnschrift"/>
          <w:sz w:val="20"/>
          <w:szCs w:val="22"/>
        </w:rPr>
        <w:t>heuristics</w:t>
      </w:r>
      <w:proofErr w:type="spellEnd"/>
      <w:r w:rsidR="00120169" w:rsidRPr="004B6742">
        <w:rPr>
          <w:rFonts w:ascii="Bahnschrift" w:hAnsi="Bahnschrift"/>
          <w:sz w:val="20"/>
          <w:szCs w:val="22"/>
        </w:rPr>
        <w:t>:</w:t>
      </w:r>
    </w:p>
    <w:p w14:paraId="27063DCD" w14:textId="53076F04" w:rsidR="044270C7" w:rsidRPr="004B6742" w:rsidRDefault="044270C7" w:rsidP="00246923">
      <w:pPr>
        <w:pStyle w:val="PargrafodaLista"/>
        <w:numPr>
          <w:ilvl w:val="0"/>
          <w:numId w:val="5"/>
        </w:numPr>
        <w:spacing w:afterLines="120" w:after="288"/>
        <w:ind w:left="0" w:firstLine="284"/>
        <w:rPr>
          <w:rFonts w:ascii="Bahnschrift" w:eastAsia="Bahnschrift" w:hAnsi="Bahnschrift" w:cs="Bahnschrift"/>
          <w:i/>
          <w:sz w:val="20"/>
          <w:szCs w:val="22"/>
          <w:lang w:val="en-US"/>
        </w:rPr>
      </w:pPr>
      <w:r w:rsidRPr="004B6742">
        <w:rPr>
          <w:rFonts w:ascii="Bahnschrift" w:hAnsi="Bahnschrift"/>
          <w:sz w:val="20"/>
          <w:szCs w:val="22"/>
          <w:lang w:val="en-US"/>
        </w:rPr>
        <w:t>Entries with missing values</w:t>
      </w:r>
      <w:r w:rsidR="29861F74" w:rsidRPr="004B6742">
        <w:rPr>
          <w:rFonts w:ascii="Bahnschrift" w:hAnsi="Bahnschrift"/>
          <w:sz w:val="20"/>
          <w:szCs w:val="22"/>
          <w:lang w:val="en-US"/>
        </w:rPr>
        <w:t xml:space="preserve">, </w:t>
      </w:r>
      <w:r w:rsidRPr="004B6742">
        <w:rPr>
          <w:rFonts w:ascii="Bahnschrift" w:hAnsi="Bahnschrift"/>
          <w:sz w:val="20"/>
          <w:szCs w:val="22"/>
          <w:lang w:val="en-US"/>
        </w:rPr>
        <w:t xml:space="preserve">e.g. </w:t>
      </w:r>
      <w:proofErr w:type="gramStart"/>
      <w:r w:rsidRPr="004B6742">
        <w:rPr>
          <w:rFonts w:ascii="Bahnschrift" w:hAnsi="Bahnschrift"/>
          <w:sz w:val="20"/>
          <w:szCs w:val="22"/>
          <w:lang w:val="en-US"/>
        </w:rPr>
        <w:t>“ “</w:t>
      </w:r>
      <w:proofErr w:type="gramEnd"/>
      <w:r w:rsidRPr="004B6742">
        <w:rPr>
          <w:rFonts w:ascii="Bahnschrift" w:hAnsi="Bahnschrift"/>
          <w:sz w:val="20"/>
          <w:szCs w:val="22"/>
          <w:lang w:val="en-US"/>
        </w:rPr>
        <w:t xml:space="preserve"> or </w:t>
      </w:r>
      <w:r w:rsidR="25D5312A" w:rsidRPr="004B6742">
        <w:rPr>
          <w:rFonts w:ascii="Bahnschrift" w:hAnsi="Bahnschrift"/>
          <w:sz w:val="20"/>
          <w:szCs w:val="22"/>
          <w:lang w:val="en-US"/>
        </w:rPr>
        <w:t>nonsense characters for the variables in question</w:t>
      </w:r>
      <w:r w:rsidR="1C0B8242" w:rsidRPr="004B6742">
        <w:rPr>
          <w:rFonts w:ascii="Bahnschrift" w:hAnsi="Bahnschrift"/>
          <w:sz w:val="20"/>
          <w:szCs w:val="22"/>
          <w:lang w:val="en-US"/>
        </w:rPr>
        <w:t>,</w:t>
      </w:r>
      <w:r w:rsidRPr="004B6742">
        <w:rPr>
          <w:rFonts w:ascii="Bahnschrift" w:hAnsi="Bahnschrift"/>
          <w:sz w:val="20"/>
          <w:szCs w:val="22"/>
          <w:lang w:val="en-US"/>
        </w:rPr>
        <w:t xml:space="preserve"> were replaced by </w:t>
      </w:r>
      <w:proofErr w:type="spellStart"/>
      <w:r w:rsidRPr="004B6742">
        <w:rPr>
          <w:rFonts w:ascii="Bahnschrift" w:hAnsi="Bahnschrift"/>
          <w:sz w:val="20"/>
          <w:szCs w:val="22"/>
          <w:lang w:val="en-US"/>
        </w:rPr>
        <w:t>np.nan</w:t>
      </w:r>
      <w:proofErr w:type="spellEnd"/>
      <w:r w:rsidR="2A11ADD2" w:rsidRPr="004B6742">
        <w:rPr>
          <w:rFonts w:ascii="Bahnschrift" w:hAnsi="Bahnschrift"/>
          <w:sz w:val="20"/>
          <w:szCs w:val="22"/>
          <w:lang w:val="en-US"/>
        </w:rPr>
        <w:t>;</w:t>
      </w:r>
    </w:p>
    <w:p w14:paraId="7E97A8A0" w14:textId="2F6D2EC5" w:rsidR="00533916" w:rsidRPr="004B6742" w:rsidRDefault="7DB0481B" w:rsidP="00246923">
      <w:pPr>
        <w:pStyle w:val="PargrafodaLista"/>
        <w:numPr>
          <w:ilvl w:val="0"/>
          <w:numId w:val="5"/>
        </w:numPr>
        <w:spacing w:afterLines="120" w:after="288"/>
        <w:ind w:left="0" w:firstLine="284"/>
        <w:rPr>
          <w:i/>
          <w:sz w:val="20"/>
          <w:szCs w:val="22"/>
          <w:lang w:val="en-US"/>
        </w:rPr>
      </w:pPr>
      <w:r w:rsidRPr="004B6742">
        <w:rPr>
          <w:rFonts w:ascii="Bahnschrift" w:hAnsi="Bahnschrift"/>
          <w:sz w:val="20"/>
          <w:szCs w:val="22"/>
          <w:lang w:val="en-US"/>
        </w:rPr>
        <w:t xml:space="preserve"> Variables </w:t>
      </w:r>
      <w:r w:rsidR="00E56236" w:rsidRPr="004B6742">
        <w:rPr>
          <w:rFonts w:ascii="Bahnschrift" w:hAnsi="Bahnschrift"/>
          <w:sz w:val="20"/>
          <w:szCs w:val="22"/>
          <w:lang w:val="en-US"/>
        </w:rPr>
        <w:t>with</w:t>
      </w:r>
      <w:r w:rsidRPr="004B6742">
        <w:rPr>
          <w:rFonts w:ascii="Bahnschrift" w:hAnsi="Bahnschrift"/>
          <w:sz w:val="20"/>
          <w:szCs w:val="22"/>
          <w:lang w:val="en-US"/>
        </w:rPr>
        <w:t xml:space="preserve"> </w:t>
      </w:r>
      <w:r w:rsidR="00E56236" w:rsidRPr="004B6742">
        <w:rPr>
          <w:rFonts w:ascii="Bahnschrift" w:hAnsi="Bahnschrift"/>
          <w:sz w:val="20"/>
          <w:szCs w:val="22"/>
          <w:lang w:val="en-US"/>
        </w:rPr>
        <w:t xml:space="preserve">a </w:t>
      </w:r>
      <w:r w:rsidRPr="004B6742">
        <w:rPr>
          <w:rFonts w:ascii="Bahnschrift" w:hAnsi="Bahnschrift"/>
          <w:sz w:val="20"/>
          <w:szCs w:val="22"/>
          <w:lang w:val="en-US"/>
        </w:rPr>
        <w:t xml:space="preserve">high </w:t>
      </w:r>
      <w:proofErr w:type="gramStart"/>
      <w:r w:rsidR="6E3F3DC5" w:rsidRPr="004B6742">
        <w:rPr>
          <w:rFonts w:ascii="Bahnschrift" w:hAnsi="Bahnschrift"/>
          <w:sz w:val="20"/>
          <w:szCs w:val="22"/>
          <w:lang w:val="en-US"/>
        </w:rPr>
        <w:t>amount</w:t>
      </w:r>
      <w:proofErr w:type="gramEnd"/>
      <w:r w:rsidRPr="004B6742">
        <w:rPr>
          <w:rFonts w:ascii="Bahnschrift" w:hAnsi="Bahnschrift"/>
          <w:sz w:val="20"/>
          <w:szCs w:val="22"/>
          <w:lang w:val="en-US"/>
        </w:rPr>
        <w:t xml:space="preserve"> of missing values </w:t>
      </w:r>
      <w:r w:rsidR="3B8D1FEB" w:rsidRPr="004B6742">
        <w:rPr>
          <w:rFonts w:ascii="Bahnschrift" w:hAnsi="Bahnschrift"/>
          <w:sz w:val="20"/>
          <w:szCs w:val="22"/>
          <w:lang w:val="en-US"/>
        </w:rPr>
        <w:t>were rejected and not used for subsequent analys</w:t>
      </w:r>
      <w:r w:rsidR="00120169" w:rsidRPr="004B6742">
        <w:rPr>
          <w:rFonts w:ascii="Bahnschrift" w:hAnsi="Bahnschrift"/>
          <w:sz w:val="20"/>
          <w:szCs w:val="22"/>
          <w:lang w:val="en-US"/>
        </w:rPr>
        <w:t>i</w:t>
      </w:r>
      <w:r w:rsidR="3B8D1FEB" w:rsidRPr="004B6742">
        <w:rPr>
          <w:rFonts w:ascii="Bahnschrift" w:hAnsi="Bahnschrift"/>
          <w:sz w:val="20"/>
          <w:szCs w:val="22"/>
          <w:lang w:val="en-US"/>
        </w:rPr>
        <w:t>s</w:t>
      </w:r>
      <w:r w:rsidR="5576D674" w:rsidRPr="004B6742">
        <w:rPr>
          <w:rFonts w:ascii="Bahnschrift" w:hAnsi="Bahnschrift"/>
          <w:sz w:val="20"/>
          <w:szCs w:val="22"/>
          <w:lang w:val="en-US"/>
        </w:rPr>
        <w:t>.</w:t>
      </w:r>
      <w:r w:rsidR="406B5B47" w:rsidRPr="004B6742">
        <w:rPr>
          <w:rFonts w:ascii="Bahnschrift" w:hAnsi="Bahnschrift"/>
          <w:sz w:val="20"/>
          <w:szCs w:val="22"/>
          <w:lang w:val="en-US"/>
        </w:rPr>
        <w:t xml:space="preserve"> Missing values of the remaining variables were filled using the median</w:t>
      </w:r>
      <w:r w:rsidR="6D416300" w:rsidRPr="004B6742">
        <w:rPr>
          <w:rFonts w:ascii="Bahnschrift" w:hAnsi="Bahnschrift"/>
          <w:sz w:val="20"/>
          <w:szCs w:val="22"/>
          <w:lang w:val="en-US"/>
        </w:rPr>
        <w:t xml:space="preserve"> (for the census subset) or the mode (for the remaining subsets)</w:t>
      </w:r>
      <w:r w:rsidR="1DF7BC47" w:rsidRPr="004B6742">
        <w:rPr>
          <w:rFonts w:ascii="Bahnschrift" w:hAnsi="Bahnschrift"/>
          <w:sz w:val="20"/>
          <w:szCs w:val="22"/>
          <w:lang w:val="en-US"/>
        </w:rPr>
        <w:t xml:space="preserve">, except for </w:t>
      </w:r>
      <w:r w:rsidR="000F3317" w:rsidRPr="004B6742">
        <w:rPr>
          <w:rFonts w:ascii="Bahnschrift" w:hAnsi="Bahnschrift"/>
          <w:sz w:val="20"/>
          <w:szCs w:val="22"/>
          <w:lang w:val="en-US"/>
        </w:rPr>
        <w:t>some anecdotal situations that will be discussed</w:t>
      </w:r>
      <w:r w:rsidR="1DF7BC47" w:rsidRPr="004B6742">
        <w:rPr>
          <w:rFonts w:ascii="Bahnschrift" w:hAnsi="Bahnschrift"/>
          <w:sz w:val="20"/>
          <w:szCs w:val="22"/>
          <w:lang w:val="en-US"/>
        </w:rPr>
        <w:t xml:space="preserve"> in the following </w:t>
      </w:r>
      <w:proofErr w:type="gramStart"/>
      <w:r w:rsidR="1DF7BC47" w:rsidRPr="004B6742">
        <w:rPr>
          <w:rFonts w:ascii="Bahnschrift" w:hAnsi="Bahnschrift"/>
          <w:sz w:val="20"/>
          <w:szCs w:val="22"/>
          <w:lang w:val="en-US"/>
        </w:rPr>
        <w:t>sections;</w:t>
      </w:r>
      <w:proofErr w:type="gramEnd"/>
    </w:p>
    <w:p w14:paraId="46B8B8B9" w14:textId="77777777" w:rsidR="006E43D8" w:rsidRPr="004B6742" w:rsidRDefault="4DF8D5B5" w:rsidP="00246923">
      <w:pPr>
        <w:pStyle w:val="PargrafodaLista"/>
        <w:numPr>
          <w:ilvl w:val="0"/>
          <w:numId w:val="5"/>
        </w:numPr>
        <w:spacing w:afterLines="120" w:after="288"/>
        <w:ind w:left="0" w:firstLine="284"/>
        <w:rPr>
          <w:i/>
          <w:sz w:val="20"/>
          <w:szCs w:val="22"/>
          <w:lang w:val="en-US"/>
        </w:rPr>
      </w:pPr>
      <w:r w:rsidRPr="004B6742">
        <w:rPr>
          <w:rFonts w:ascii="Bahnschrift" w:hAnsi="Bahnschrift"/>
          <w:sz w:val="20"/>
          <w:szCs w:val="22"/>
          <w:lang w:val="en-US"/>
        </w:rPr>
        <w:t xml:space="preserve">Some feature engineering was performed, </w:t>
      </w:r>
      <w:proofErr w:type="gramStart"/>
      <w:r w:rsidRPr="004B6742">
        <w:rPr>
          <w:rFonts w:ascii="Bahnschrift" w:hAnsi="Bahnschrift"/>
          <w:sz w:val="20"/>
          <w:szCs w:val="22"/>
          <w:lang w:val="en-US"/>
        </w:rPr>
        <w:t>as a way to</w:t>
      </w:r>
      <w:proofErr w:type="gramEnd"/>
      <w:r w:rsidRPr="004B6742">
        <w:rPr>
          <w:rFonts w:ascii="Bahnschrift" w:hAnsi="Bahnschrift"/>
          <w:sz w:val="20"/>
          <w:szCs w:val="22"/>
          <w:lang w:val="en-US"/>
        </w:rPr>
        <w:t xml:space="preserve"> create and/or modify new variables that we considered important for the analysis</w:t>
      </w:r>
      <w:r w:rsidR="4B2503FD" w:rsidRPr="004B6742">
        <w:rPr>
          <w:rFonts w:ascii="Bahnschrift" w:hAnsi="Bahnschrift"/>
          <w:sz w:val="20"/>
          <w:szCs w:val="22"/>
          <w:lang w:val="en-US"/>
        </w:rPr>
        <w:t>. Relevant examples include</w:t>
      </w:r>
      <w:r w:rsidRPr="004B6742">
        <w:rPr>
          <w:rFonts w:ascii="Bahnschrift" w:hAnsi="Bahnschrift"/>
          <w:sz w:val="20"/>
          <w:szCs w:val="22"/>
          <w:lang w:val="en-US"/>
        </w:rPr>
        <w:t>:</w:t>
      </w:r>
    </w:p>
    <w:p w14:paraId="2A93FDC6" w14:textId="77777777" w:rsidR="00C80DE9" w:rsidRPr="004B6742" w:rsidRDefault="4DF8D5B5" w:rsidP="00F01702">
      <w:pPr>
        <w:pStyle w:val="PargrafodaLista"/>
        <w:numPr>
          <w:ilvl w:val="0"/>
          <w:numId w:val="10"/>
        </w:numPr>
        <w:ind w:left="924" w:hanging="357"/>
        <w:contextualSpacing w:val="0"/>
        <w:rPr>
          <w:i/>
          <w:sz w:val="20"/>
          <w:szCs w:val="22"/>
          <w:lang w:val="en-US"/>
        </w:rPr>
      </w:pPr>
      <w:r w:rsidRPr="004B6742">
        <w:rPr>
          <w:rFonts w:ascii="Bahnschrift" w:hAnsi="Bahnschrift"/>
          <w:sz w:val="20"/>
          <w:szCs w:val="22"/>
          <w:lang w:val="en-US"/>
        </w:rPr>
        <w:t>AGE, calculated from the date of birth (DOB) and the date of the last promotion (</w:t>
      </w:r>
      <w:r w:rsidR="62B65299" w:rsidRPr="004B6742">
        <w:rPr>
          <w:rFonts w:ascii="Bahnschrift" w:hAnsi="Bahnschrift"/>
          <w:sz w:val="20"/>
          <w:szCs w:val="22"/>
          <w:lang w:val="en-US"/>
        </w:rPr>
        <w:t>ADATE_2</w:t>
      </w:r>
      <w:r w:rsidR="137319F5" w:rsidRPr="004B6742">
        <w:rPr>
          <w:rFonts w:ascii="Bahnschrift" w:hAnsi="Bahnschrift"/>
          <w:sz w:val="20"/>
          <w:szCs w:val="22"/>
          <w:lang w:val="en-US"/>
        </w:rPr>
        <w:t>)</w:t>
      </w:r>
      <w:r w:rsidRPr="004B6742">
        <w:rPr>
          <w:rFonts w:ascii="Bahnschrift" w:hAnsi="Bahnschrift"/>
          <w:sz w:val="20"/>
          <w:szCs w:val="22"/>
          <w:lang w:val="en-US"/>
        </w:rPr>
        <w:t xml:space="preserve"> (we assumed the last update on the dataset was made on this date</w:t>
      </w:r>
      <w:proofErr w:type="gramStart"/>
      <w:r w:rsidRPr="004B6742">
        <w:rPr>
          <w:rFonts w:ascii="Bahnschrift" w:hAnsi="Bahnschrift"/>
          <w:sz w:val="20"/>
          <w:szCs w:val="22"/>
          <w:lang w:val="en-US"/>
        </w:rPr>
        <w:t>);</w:t>
      </w:r>
      <w:proofErr w:type="gramEnd"/>
    </w:p>
    <w:p w14:paraId="6F0C75D9" w14:textId="2A31C179" w:rsidR="00C80DE9" w:rsidRPr="004B6742" w:rsidRDefault="75FFF44C" w:rsidP="00F01702">
      <w:pPr>
        <w:pStyle w:val="PargrafodaLista"/>
        <w:numPr>
          <w:ilvl w:val="0"/>
          <w:numId w:val="10"/>
        </w:numPr>
        <w:ind w:left="924" w:hanging="357"/>
        <w:contextualSpacing w:val="0"/>
        <w:rPr>
          <w:i/>
          <w:sz w:val="20"/>
          <w:szCs w:val="22"/>
          <w:lang w:val="en-US"/>
        </w:rPr>
      </w:pPr>
      <w:r w:rsidRPr="004B6742">
        <w:rPr>
          <w:rFonts w:ascii="Bahnschrift" w:hAnsi="Bahnschrift"/>
          <w:sz w:val="20"/>
          <w:szCs w:val="22"/>
          <w:lang w:val="en-US"/>
        </w:rPr>
        <w:t xml:space="preserve">LONGEVITY, calculated </w:t>
      </w:r>
      <w:r w:rsidR="00E56236" w:rsidRPr="004B6742">
        <w:rPr>
          <w:rFonts w:ascii="Bahnschrift" w:hAnsi="Bahnschrift"/>
          <w:sz w:val="20"/>
          <w:szCs w:val="22"/>
          <w:lang w:val="en-US"/>
        </w:rPr>
        <w:t>as</w:t>
      </w:r>
      <w:r w:rsidRPr="004B6742">
        <w:rPr>
          <w:rFonts w:ascii="Bahnschrift" w:hAnsi="Bahnschrift"/>
          <w:sz w:val="20"/>
          <w:szCs w:val="22"/>
          <w:lang w:val="en-US"/>
        </w:rPr>
        <w:t xml:space="preserve"> the </w:t>
      </w:r>
      <w:r w:rsidR="00E56236" w:rsidRPr="004B6742">
        <w:rPr>
          <w:rFonts w:ascii="Bahnschrift" w:hAnsi="Bahnschrift"/>
          <w:sz w:val="20"/>
          <w:szCs w:val="22"/>
          <w:lang w:val="en-US"/>
        </w:rPr>
        <w:t xml:space="preserve">delta between </w:t>
      </w:r>
      <w:r w:rsidRPr="004B6742">
        <w:rPr>
          <w:rFonts w:ascii="Bahnschrift" w:hAnsi="Bahnschrift"/>
          <w:sz w:val="20"/>
          <w:szCs w:val="22"/>
          <w:lang w:val="en-US"/>
        </w:rPr>
        <w:t xml:space="preserve">FIRSTDATE and </w:t>
      </w:r>
      <w:proofErr w:type="gramStart"/>
      <w:r w:rsidR="3011FA86" w:rsidRPr="004B6742">
        <w:rPr>
          <w:rFonts w:ascii="Bahnschrift" w:hAnsi="Bahnschrift"/>
          <w:sz w:val="20"/>
          <w:szCs w:val="22"/>
          <w:lang w:val="en-US"/>
        </w:rPr>
        <w:t>LASTDATE;</w:t>
      </w:r>
      <w:proofErr w:type="gramEnd"/>
    </w:p>
    <w:p w14:paraId="4592C3FB" w14:textId="77F3A6A2" w:rsidR="00C80DE9" w:rsidRPr="004B6742" w:rsidRDefault="3A5F990E" w:rsidP="00F01702">
      <w:pPr>
        <w:pStyle w:val="PargrafodaLista"/>
        <w:numPr>
          <w:ilvl w:val="0"/>
          <w:numId w:val="10"/>
        </w:numPr>
        <w:ind w:left="924" w:hanging="357"/>
        <w:contextualSpacing w:val="0"/>
        <w:rPr>
          <w:i/>
          <w:sz w:val="20"/>
          <w:szCs w:val="22"/>
          <w:lang w:val="en-US"/>
        </w:rPr>
      </w:pPr>
      <w:r w:rsidRPr="004B6742">
        <w:rPr>
          <w:rFonts w:ascii="Bahnschrift" w:hAnsi="Bahnschrift"/>
          <w:sz w:val="20"/>
          <w:szCs w:val="22"/>
          <w:lang w:val="en-US"/>
        </w:rPr>
        <w:t>WEALTH1 and WEALTH</w:t>
      </w:r>
      <w:r w:rsidR="7D1B67E5" w:rsidRPr="004B6742">
        <w:rPr>
          <w:rFonts w:ascii="Bahnschrift" w:hAnsi="Bahnschrift"/>
          <w:sz w:val="20"/>
          <w:szCs w:val="22"/>
          <w:lang w:val="en-US"/>
        </w:rPr>
        <w:t>2 showed a high number of missing values (~50%); furthermore, they showed to be highly correlated</w:t>
      </w:r>
      <w:r w:rsidR="00E56236" w:rsidRPr="004B6742">
        <w:rPr>
          <w:rFonts w:ascii="Bahnschrift" w:hAnsi="Bahnschrift"/>
          <w:sz w:val="20"/>
          <w:szCs w:val="22"/>
          <w:lang w:val="en-US"/>
        </w:rPr>
        <w:t xml:space="preserve">. We joined them into </w:t>
      </w:r>
      <w:r w:rsidR="7D1B67E5" w:rsidRPr="004B6742">
        <w:rPr>
          <w:rFonts w:ascii="Bahnschrift" w:hAnsi="Bahnschrift"/>
          <w:sz w:val="20"/>
          <w:szCs w:val="22"/>
          <w:lang w:val="en-US"/>
        </w:rPr>
        <w:t>a single variable WEALTH</w:t>
      </w:r>
      <w:r w:rsidR="78CFC420" w:rsidRPr="004B6742">
        <w:rPr>
          <w:rFonts w:ascii="Bahnschrift" w:hAnsi="Bahnschrift"/>
          <w:sz w:val="20"/>
          <w:szCs w:val="22"/>
          <w:lang w:val="en-US"/>
        </w:rPr>
        <w:t xml:space="preserve"> </w:t>
      </w:r>
      <w:r w:rsidR="00E56236" w:rsidRPr="004B6742">
        <w:rPr>
          <w:rFonts w:ascii="Bahnschrift" w:hAnsi="Bahnschrift"/>
          <w:sz w:val="20"/>
          <w:szCs w:val="22"/>
          <w:lang w:val="en-US"/>
        </w:rPr>
        <w:t>(WEALTH1 with missing values filled with the value of</w:t>
      </w:r>
      <w:r w:rsidR="78CFC420" w:rsidRPr="004B6742">
        <w:rPr>
          <w:rFonts w:ascii="Bahnschrift" w:hAnsi="Bahnschrift"/>
          <w:sz w:val="20"/>
          <w:szCs w:val="22"/>
          <w:lang w:val="en-US"/>
        </w:rPr>
        <w:t xml:space="preserve"> WEALTH2</w:t>
      </w:r>
      <w:r w:rsidR="00E56236" w:rsidRPr="004B6742">
        <w:rPr>
          <w:rFonts w:ascii="Bahnschrift" w:hAnsi="Bahnschrift"/>
          <w:sz w:val="20"/>
          <w:szCs w:val="22"/>
          <w:lang w:val="en-US"/>
        </w:rPr>
        <w:t>)</w:t>
      </w:r>
      <w:r w:rsidR="78CFC420" w:rsidRPr="004B6742">
        <w:rPr>
          <w:rFonts w:ascii="Bahnschrift" w:hAnsi="Bahnschrift"/>
          <w:sz w:val="20"/>
          <w:szCs w:val="22"/>
          <w:lang w:val="en-US"/>
        </w:rPr>
        <w:t xml:space="preserve">; remaining missing values were filled with the </w:t>
      </w:r>
      <w:proofErr w:type="gramStart"/>
      <w:r w:rsidR="78CFC420" w:rsidRPr="004B6742">
        <w:rPr>
          <w:rFonts w:ascii="Bahnschrift" w:hAnsi="Bahnschrift"/>
          <w:sz w:val="20"/>
          <w:szCs w:val="22"/>
          <w:lang w:val="en-US"/>
        </w:rPr>
        <w:t>mode</w:t>
      </w:r>
      <w:r w:rsidR="286F40CA" w:rsidRPr="004B6742">
        <w:rPr>
          <w:rFonts w:ascii="Bahnschrift" w:hAnsi="Bahnschrift"/>
          <w:sz w:val="20"/>
          <w:szCs w:val="22"/>
          <w:lang w:val="en-US"/>
        </w:rPr>
        <w:t>;</w:t>
      </w:r>
      <w:proofErr w:type="gramEnd"/>
    </w:p>
    <w:p w14:paraId="3924DCD8" w14:textId="3BA60A94" w:rsidR="00486716" w:rsidRPr="004B6742" w:rsidRDefault="63FF82CE" w:rsidP="00F01702">
      <w:pPr>
        <w:pStyle w:val="PargrafodaLista"/>
        <w:numPr>
          <w:ilvl w:val="0"/>
          <w:numId w:val="10"/>
        </w:numPr>
        <w:ind w:left="924" w:hanging="357"/>
        <w:contextualSpacing w:val="0"/>
        <w:rPr>
          <w:rFonts w:ascii="Bahnschrift" w:hAnsi="Bahnschrift"/>
          <w:sz w:val="20"/>
          <w:szCs w:val="22"/>
          <w:lang w:val="en-US"/>
        </w:rPr>
      </w:pPr>
      <w:r w:rsidRPr="004B6742">
        <w:rPr>
          <w:rFonts w:ascii="Bahnschrift" w:hAnsi="Bahnschrift"/>
          <w:sz w:val="20"/>
          <w:szCs w:val="22"/>
          <w:lang w:val="en-US"/>
        </w:rPr>
        <w:t xml:space="preserve">Categorical binary variables with alphabetical characters were </w:t>
      </w:r>
      <w:r w:rsidR="00E56236" w:rsidRPr="004B6742">
        <w:rPr>
          <w:rFonts w:ascii="Bahnschrift" w:hAnsi="Bahnschrift"/>
          <w:sz w:val="20"/>
          <w:szCs w:val="22"/>
          <w:lang w:val="en-US"/>
        </w:rPr>
        <w:t>converted to</w:t>
      </w:r>
      <w:r w:rsidRPr="004B6742">
        <w:rPr>
          <w:rFonts w:ascii="Bahnschrift" w:hAnsi="Bahnschrift"/>
          <w:sz w:val="20"/>
          <w:szCs w:val="22"/>
          <w:lang w:val="en-US"/>
        </w:rPr>
        <w:t xml:space="preserve"> binary variables (0/1)</w:t>
      </w:r>
      <w:r w:rsidR="618273B5" w:rsidRPr="004B6742">
        <w:rPr>
          <w:rFonts w:ascii="Bahnschrift" w:hAnsi="Bahnschrift"/>
          <w:sz w:val="20"/>
          <w:szCs w:val="22"/>
          <w:lang w:val="en-US"/>
        </w:rPr>
        <w:t>. Categorical non-binary variables were transformed to numerical variables (if they weren’t already</w:t>
      </w:r>
      <w:proofErr w:type="gramStart"/>
      <w:r w:rsidR="618273B5" w:rsidRPr="004B6742">
        <w:rPr>
          <w:rFonts w:ascii="Bahnschrift" w:hAnsi="Bahnschrift"/>
          <w:sz w:val="20"/>
          <w:szCs w:val="22"/>
          <w:lang w:val="en-US"/>
        </w:rPr>
        <w:t>);</w:t>
      </w:r>
      <w:proofErr w:type="gramEnd"/>
    </w:p>
    <w:p w14:paraId="1D9C3C5C" w14:textId="090C637A" w:rsidR="00EC3717" w:rsidRPr="004B6742" w:rsidRDefault="47780607" w:rsidP="00F01702">
      <w:pPr>
        <w:pStyle w:val="PargrafodaLista"/>
        <w:numPr>
          <w:ilvl w:val="0"/>
          <w:numId w:val="10"/>
        </w:numPr>
        <w:ind w:left="924" w:hanging="357"/>
        <w:contextualSpacing w:val="0"/>
        <w:rPr>
          <w:i/>
          <w:sz w:val="20"/>
          <w:szCs w:val="22"/>
          <w:lang w:val="en-US"/>
        </w:rPr>
      </w:pPr>
      <w:r w:rsidRPr="004B6742">
        <w:rPr>
          <w:rFonts w:ascii="Bahnschrift" w:hAnsi="Bahnschrift"/>
          <w:sz w:val="20"/>
          <w:szCs w:val="22"/>
          <w:lang w:val="en-US"/>
        </w:rPr>
        <w:t xml:space="preserve">The variable </w:t>
      </w:r>
      <w:r w:rsidR="3855D706" w:rsidRPr="004B6742">
        <w:rPr>
          <w:rFonts w:ascii="Bahnschrift" w:hAnsi="Bahnschrift"/>
          <w:sz w:val="20"/>
          <w:szCs w:val="22"/>
          <w:lang w:val="en-US"/>
        </w:rPr>
        <w:t>PROP_RESP_CARDPROM</w:t>
      </w:r>
      <w:r w:rsidR="15CC4CD8" w:rsidRPr="004B6742">
        <w:rPr>
          <w:rFonts w:ascii="Bahnschrift" w:hAnsi="Bahnschrift"/>
          <w:sz w:val="20"/>
          <w:szCs w:val="22"/>
          <w:lang w:val="en-US"/>
        </w:rPr>
        <w:t xml:space="preserve"> was obtained by dividing the number of gift</w:t>
      </w:r>
      <w:r w:rsidR="7937ED76" w:rsidRPr="004B6742">
        <w:rPr>
          <w:rFonts w:ascii="Bahnschrift" w:hAnsi="Bahnschrift"/>
          <w:sz w:val="20"/>
          <w:szCs w:val="22"/>
          <w:lang w:val="en-US"/>
        </w:rPr>
        <w:t>s</w:t>
      </w:r>
      <w:r w:rsidR="15CC4CD8" w:rsidRPr="004B6742">
        <w:rPr>
          <w:rFonts w:ascii="Bahnschrift" w:hAnsi="Bahnschrift"/>
          <w:sz w:val="20"/>
          <w:szCs w:val="22"/>
          <w:lang w:val="en-US"/>
        </w:rPr>
        <w:t xml:space="preserve"> donated in response to card promotions by the number of card pro</w:t>
      </w:r>
      <w:r w:rsidR="44AB3679" w:rsidRPr="004B6742">
        <w:rPr>
          <w:rFonts w:ascii="Bahnschrift" w:hAnsi="Bahnschrift"/>
          <w:sz w:val="20"/>
          <w:szCs w:val="22"/>
          <w:lang w:val="en-US"/>
        </w:rPr>
        <w:t xml:space="preserve">motions received to date, as a way of getting </w:t>
      </w:r>
      <w:r w:rsidR="3FEDB607" w:rsidRPr="004B6742">
        <w:rPr>
          <w:rFonts w:ascii="Bahnschrift" w:hAnsi="Bahnschrift"/>
          <w:sz w:val="20"/>
          <w:szCs w:val="22"/>
          <w:lang w:val="en-US"/>
        </w:rPr>
        <w:t>a</w:t>
      </w:r>
      <w:r w:rsidR="3A0B51C5" w:rsidRPr="004B6742">
        <w:rPr>
          <w:rFonts w:ascii="Bahnschrift" w:hAnsi="Bahnschrift"/>
          <w:sz w:val="20"/>
          <w:szCs w:val="22"/>
          <w:lang w:val="en-US"/>
        </w:rPr>
        <w:t xml:space="preserve">n insight </w:t>
      </w:r>
      <w:r w:rsidR="00E56236" w:rsidRPr="004B6742">
        <w:rPr>
          <w:rFonts w:ascii="Bahnschrift" w:hAnsi="Bahnschrift"/>
          <w:sz w:val="20"/>
          <w:szCs w:val="22"/>
          <w:lang w:val="en-US"/>
        </w:rPr>
        <w:t>into</w:t>
      </w:r>
      <w:r w:rsidR="3A0B51C5" w:rsidRPr="004B6742">
        <w:rPr>
          <w:rFonts w:ascii="Bahnschrift" w:hAnsi="Bahnschrift"/>
          <w:sz w:val="20"/>
          <w:szCs w:val="22"/>
          <w:lang w:val="en-US"/>
        </w:rPr>
        <w:t xml:space="preserve"> the incentive of the donors to donate</w:t>
      </w:r>
      <w:r w:rsidR="44AB3679" w:rsidRPr="004B6742">
        <w:rPr>
          <w:rFonts w:ascii="Bahnschrift" w:hAnsi="Bahnschrift"/>
          <w:sz w:val="20"/>
          <w:szCs w:val="22"/>
          <w:lang w:val="en-US"/>
        </w:rPr>
        <w:t xml:space="preserve"> in response to received card promotions.</w:t>
      </w:r>
    </w:p>
    <w:p w14:paraId="6FE69382" w14:textId="77777777" w:rsidR="00E56236" w:rsidRPr="004B6742" w:rsidRDefault="00E56236" w:rsidP="00E56236">
      <w:pPr>
        <w:pStyle w:val="PargrafodaLista"/>
        <w:numPr>
          <w:ilvl w:val="0"/>
          <w:numId w:val="5"/>
        </w:numPr>
        <w:ind w:left="0" w:firstLine="284"/>
        <w:rPr>
          <w:i/>
          <w:sz w:val="20"/>
          <w:szCs w:val="22"/>
          <w:lang w:val="en-US"/>
        </w:rPr>
      </w:pPr>
      <w:r w:rsidRPr="004B6742">
        <w:rPr>
          <w:rFonts w:ascii="Bahnschrift" w:hAnsi="Bahnschrift"/>
          <w:sz w:val="20"/>
          <w:szCs w:val="22"/>
          <w:lang w:val="en-US"/>
        </w:rPr>
        <w:t xml:space="preserve">Features with a </w:t>
      </w:r>
      <w:r w:rsidR="649053BC" w:rsidRPr="004B6742">
        <w:rPr>
          <w:rFonts w:ascii="Bahnschrift" w:hAnsi="Bahnschrift"/>
          <w:sz w:val="20"/>
          <w:szCs w:val="22"/>
          <w:lang w:val="en-US"/>
        </w:rPr>
        <w:t>Pearson correlation</w:t>
      </w:r>
      <w:r w:rsidRPr="004B6742">
        <w:rPr>
          <w:rFonts w:ascii="Bahnschrift" w:hAnsi="Bahnschrift"/>
          <w:sz w:val="20"/>
          <w:szCs w:val="22"/>
          <w:lang w:val="en-US"/>
        </w:rPr>
        <w:t xml:space="preserve"> superior to </w:t>
      </w:r>
      <w:r w:rsidR="649053BC" w:rsidRPr="004B6742">
        <w:rPr>
          <w:rFonts w:ascii="Bahnschrift" w:hAnsi="Bahnschrift"/>
          <w:sz w:val="20"/>
          <w:szCs w:val="22"/>
          <w:lang w:val="en-US"/>
        </w:rPr>
        <w:t xml:space="preserve">0.8 were rejected (the </w:t>
      </w:r>
      <w:r w:rsidRPr="004B6742">
        <w:rPr>
          <w:rFonts w:ascii="Bahnschrift" w:hAnsi="Bahnschrift"/>
          <w:sz w:val="20"/>
          <w:szCs w:val="22"/>
          <w:lang w:val="en-US"/>
        </w:rPr>
        <w:t xml:space="preserve">determination of which of the correlates was rejected depends </w:t>
      </w:r>
      <w:r w:rsidR="1ABB10DF" w:rsidRPr="004B6742">
        <w:rPr>
          <w:rFonts w:ascii="Bahnschrift" w:hAnsi="Bahnschrift"/>
          <w:sz w:val="20"/>
          <w:szCs w:val="22"/>
          <w:lang w:val="en-US"/>
        </w:rPr>
        <w:t xml:space="preserve">on </w:t>
      </w:r>
      <w:r w:rsidRPr="004B6742">
        <w:rPr>
          <w:rFonts w:ascii="Bahnschrift" w:hAnsi="Bahnschrift"/>
          <w:sz w:val="20"/>
          <w:szCs w:val="22"/>
          <w:lang w:val="en-US"/>
        </w:rPr>
        <w:t xml:space="preserve">a diverse set of </w:t>
      </w:r>
      <w:r w:rsidR="1ABB10DF" w:rsidRPr="004B6742">
        <w:rPr>
          <w:rFonts w:ascii="Bahnschrift" w:hAnsi="Bahnschrift"/>
          <w:sz w:val="20"/>
          <w:szCs w:val="22"/>
          <w:lang w:val="en-US"/>
        </w:rPr>
        <w:t xml:space="preserve">factors </w:t>
      </w:r>
      <w:r w:rsidRPr="004B6742">
        <w:rPr>
          <w:rFonts w:ascii="Bahnschrift" w:hAnsi="Bahnschrift"/>
          <w:sz w:val="20"/>
          <w:szCs w:val="22"/>
          <w:lang w:val="en-US"/>
        </w:rPr>
        <w:t xml:space="preserve">ranging from the </w:t>
      </w:r>
      <w:r w:rsidR="1ABB10DF" w:rsidRPr="004B6742">
        <w:rPr>
          <w:rFonts w:ascii="Bahnschrift" w:hAnsi="Bahnschrift"/>
          <w:sz w:val="20"/>
          <w:szCs w:val="22"/>
          <w:lang w:val="en-US"/>
        </w:rPr>
        <w:t xml:space="preserve">number of missing </w:t>
      </w:r>
      <w:r w:rsidR="1ABB10DF" w:rsidRPr="004B6742">
        <w:rPr>
          <w:rFonts w:ascii="Bahnschrift" w:hAnsi="Bahnschrift"/>
          <w:sz w:val="20"/>
          <w:szCs w:val="22"/>
          <w:lang w:val="en-US"/>
        </w:rPr>
        <w:lastRenderedPageBreak/>
        <w:t xml:space="preserve">values </w:t>
      </w:r>
      <w:r w:rsidRPr="004B6742">
        <w:rPr>
          <w:rFonts w:ascii="Bahnschrift" w:hAnsi="Bahnschrift"/>
          <w:sz w:val="20"/>
          <w:szCs w:val="22"/>
          <w:lang w:val="en-US"/>
        </w:rPr>
        <w:t xml:space="preserve">to </w:t>
      </w:r>
      <w:r w:rsidR="1ABB10DF" w:rsidRPr="004B6742">
        <w:rPr>
          <w:rFonts w:ascii="Bahnschrift" w:hAnsi="Bahnschrift"/>
          <w:sz w:val="20"/>
          <w:szCs w:val="22"/>
          <w:lang w:val="en-US"/>
        </w:rPr>
        <w:t xml:space="preserve">correlations </w:t>
      </w:r>
      <w:r w:rsidRPr="004B6742">
        <w:rPr>
          <w:rFonts w:ascii="Bahnschrift" w:hAnsi="Bahnschrift"/>
          <w:sz w:val="20"/>
          <w:szCs w:val="22"/>
          <w:lang w:val="en-US"/>
        </w:rPr>
        <w:t xml:space="preserve">with </w:t>
      </w:r>
      <w:r w:rsidR="1ABB10DF" w:rsidRPr="004B6742">
        <w:rPr>
          <w:rFonts w:ascii="Bahnschrift" w:hAnsi="Bahnschrift"/>
          <w:sz w:val="20"/>
          <w:szCs w:val="22"/>
          <w:lang w:val="en-US"/>
        </w:rPr>
        <w:t>other variables)</w:t>
      </w:r>
      <w:r w:rsidR="649053BC" w:rsidRPr="004B6742">
        <w:rPr>
          <w:rFonts w:ascii="Bahnschrift" w:hAnsi="Bahnschrift"/>
          <w:sz w:val="20"/>
          <w:szCs w:val="22"/>
          <w:lang w:val="en-US"/>
        </w:rPr>
        <w:t>.</w:t>
      </w:r>
      <w:r w:rsidR="2175827B" w:rsidRPr="004B6742">
        <w:rPr>
          <w:rFonts w:ascii="Bahnschrift" w:hAnsi="Bahnschrift"/>
          <w:sz w:val="20"/>
          <w:szCs w:val="22"/>
          <w:lang w:val="en-US"/>
        </w:rPr>
        <w:t xml:space="preserve"> </w:t>
      </w:r>
      <w:r w:rsidRPr="004B6742">
        <w:rPr>
          <w:rFonts w:ascii="Bahnschrift" w:hAnsi="Bahnschrift"/>
          <w:sz w:val="20"/>
          <w:szCs w:val="22"/>
          <w:lang w:val="en-US"/>
        </w:rPr>
        <w:t>C</w:t>
      </w:r>
      <w:r w:rsidR="2175827B" w:rsidRPr="004B6742">
        <w:rPr>
          <w:rFonts w:ascii="Bahnschrift" w:hAnsi="Bahnschrift"/>
          <w:sz w:val="20"/>
          <w:szCs w:val="22"/>
          <w:lang w:val="en-US"/>
        </w:rPr>
        <w:t>orrelations of variables between subsets of data were also checked, and the same logic was applied.</w:t>
      </w:r>
    </w:p>
    <w:p w14:paraId="37A6C163" w14:textId="7FBE057A" w:rsidR="5440DA8D" w:rsidRPr="004B6742" w:rsidRDefault="5440DA8D" w:rsidP="00E56236">
      <w:pPr>
        <w:pStyle w:val="PargrafodaLista"/>
        <w:numPr>
          <w:ilvl w:val="0"/>
          <w:numId w:val="5"/>
        </w:numPr>
        <w:ind w:left="0" w:firstLine="284"/>
        <w:rPr>
          <w:i/>
          <w:sz w:val="20"/>
          <w:szCs w:val="22"/>
          <w:lang w:val="en-US"/>
        </w:rPr>
      </w:pPr>
      <w:r w:rsidRPr="004B6742">
        <w:rPr>
          <w:rFonts w:ascii="Bahnschrift" w:hAnsi="Bahnschrift"/>
          <w:sz w:val="20"/>
          <w:szCs w:val="22"/>
          <w:lang w:val="en-US"/>
        </w:rPr>
        <w:t xml:space="preserve">Variables </w:t>
      </w:r>
      <w:r w:rsidR="00E56236" w:rsidRPr="004B6742">
        <w:rPr>
          <w:rFonts w:ascii="Bahnschrift" w:hAnsi="Bahnschrift"/>
          <w:sz w:val="20"/>
          <w:szCs w:val="22"/>
          <w:lang w:val="en-US"/>
        </w:rPr>
        <w:t>deemed as irre</w:t>
      </w:r>
      <w:r w:rsidRPr="004B6742">
        <w:rPr>
          <w:rFonts w:ascii="Bahnschrift" w:hAnsi="Bahnschrift"/>
          <w:sz w:val="20"/>
          <w:szCs w:val="22"/>
          <w:lang w:val="en-US"/>
        </w:rPr>
        <w:t>levant for the problem in hands were dropped at this stage.</w:t>
      </w:r>
      <w:r w:rsidR="00E56236" w:rsidRPr="004B6742">
        <w:rPr>
          <w:rFonts w:ascii="Bahnschrift" w:hAnsi="Bahnschrift"/>
          <w:sz w:val="20"/>
          <w:szCs w:val="22"/>
          <w:lang w:val="en-US"/>
        </w:rPr>
        <w:t xml:space="preserve"> The discard of these variables relied upon the adoption of </w:t>
      </w:r>
      <w:r w:rsidRPr="004B6742">
        <w:rPr>
          <w:rFonts w:ascii="Bahnschrift" w:hAnsi="Bahnschrift"/>
          <w:sz w:val="20"/>
          <w:szCs w:val="22"/>
          <w:lang w:val="en-US"/>
        </w:rPr>
        <w:t>heuristics</w:t>
      </w:r>
      <w:r w:rsidR="00E56236" w:rsidRPr="004B6742">
        <w:rPr>
          <w:rFonts w:ascii="Bahnschrift" w:hAnsi="Bahnschrift"/>
          <w:sz w:val="20"/>
          <w:szCs w:val="22"/>
          <w:lang w:val="en-US"/>
        </w:rPr>
        <w:t>. We are aware of the potential dangers of this approach:</w:t>
      </w:r>
      <w:r w:rsidR="633C8672" w:rsidRPr="004B6742">
        <w:rPr>
          <w:rFonts w:ascii="Bahnschrift" w:hAnsi="Bahnschrift"/>
          <w:sz w:val="20"/>
          <w:szCs w:val="22"/>
          <w:lang w:val="en-US"/>
        </w:rPr>
        <w:t xml:space="preserve"> </w:t>
      </w:r>
      <w:r w:rsidR="00E56236" w:rsidRPr="004B6742">
        <w:rPr>
          <w:rFonts w:ascii="Bahnschrift" w:hAnsi="Bahnschrift"/>
          <w:sz w:val="20"/>
          <w:szCs w:val="22"/>
          <w:lang w:val="en-US"/>
        </w:rPr>
        <w:t xml:space="preserve">it </w:t>
      </w:r>
      <w:r w:rsidR="633C8672" w:rsidRPr="004B6742">
        <w:rPr>
          <w:rFonts w:ascii="Bahnschrift" w:hAnsi="Bahnschrift"/>
          <w:sz w:val="20"/>
          <w:szCs w:val="22"/>
          <w:lang w:val="en-US"/>
        </w:rPr>
        <w:t xml:space="preserve">can lead to </w:t>
      </w:r>
      <w:r w:rsidR="00E56236" w:rsidRPr="004B6742">
        <w:rPr>
          <w:rFonts w:ascii="Bahnschrift" w:hAnsi="Bahnschrift"/>
          <w:sz w:val="20"/>
          <w:szCs w:val="22"/>
          <w:lang w:val="en-US"/>
        </w:rPr>
        <w:t xml:space="preserve">the </w:t>
      </w:r>
      <w:r w:rsidR="633C8672" w:rsidRPr="004B6742">
        <w:rPr>
          <w:rFonts w:ascii="Bahnschrift" w:hAnsi="Bahnschrift"/>
          <w:sz w:val="20"/>
          <w:szCs w:val="22"/>
          <w:lang w:val="en-US"/>
        </w:rPr>
        <w:t>loss of potentially important information</w:t>
      </w:r>
      <w:r w:rsidR="00E56236" w:rsidRPr="004B6742">
        <w:rPr>
          <w:rFonts w:ascii="Bahnschrift" w:hAnsi="Bahnschrift"/>
          <w:sz w:val="20"/>
          <w:szCs w:val="22"/>
          <w:lang w:val="en-US"/>
        </w:rPr>
        <w:t>. We tried</w:t>
      </w:r>
      <w:r w:rsidR="633C8672" w:rsidRPr="004B6742">
        <w:rPr>
          <w:rFonts w:ascii="Bahnschrift" w:hAnsi="Bahnschrift"/>
          <w:sz w:val="20"/>
          <w:szCs w:val="22"/>
          <w:lang w:val="en-US"/>
        </w:rPr>
        <w:t xml:space="preserve"> to </w:t>
      </w:r>
      <w:r w:rsidR="2EA3E3B0" w:rsidRPr="004B6742">
        <w:rPr>
          <w:rFonts w:ascii="Bahnschrift" w:hAnsi="Bahnschrift"/>
          <w:sz w:val="20"/>
          <w:szCs w:val="22"/>
          <w:lang w:val="en-US"/>
        </w:rPr>
        <w:t>drop variabl</w:t>
      </w:r>
      <w:r w:rsidR="00E56236" w:rsidRPr="004B6742">
        <w:rPr>
          <w:rFonts w:ascii="Bahnschrift" w:hAnsi="Bahnschrift"/>
          <w:sz w:val="20"/>
          <w:szCs w:val="22"/>
          <w:lang w:val="en-US"/>
        </w:rPr>
        <w:t xml:space="preserve">es that we considered flat-out </w:t>
      </w:r>
      <w:r w:rsidR="2EA3E3B0" w:rsidRPr="004B6742">
        <w:rPr>
          <w:rFonts w:ascii="Bahnschrift" w:hAnsi="Bahnschrift"/>
          <w:sz w:val="20"/>
          <w:szCs w:val="22"/>
          <w:lang w:val="en-US"/>
        </w:rPr>
        <w:t>useless for the challenge and/or that represented redundant information</w:t>
      </w:r>
      <w:r w:rsidR="76FF4AF6" w:rsidRPr="004B6742">
        <w:rPr>
          <w:rFonts w:ascii="Bahnschrift" w:hAnsi="Bahnschrift"/>
          <w:sz w:val="20"/>
          <w:szCs w:val="22"/>
          <w:lang w:val="en-US"/>
        </w:rPr>
        <w:t xml:space="preserve"> (please </w:t>
      </w:r>
      <w:r w:rsidR="00E54EA7" w:rsidRPr="004B6742">
        <w:rPr>
          <w:rFonts w:ascii="Bahnschrift" w:hAnsi="Bahnschrift"/>
          <w:sz w:val="20"/>
          <w:szCs w:val="22"/>
          <w:lang w:val="en-US"/>
        </w:rPr>
        <w:t>refer to</w:t>
      </w:r>
      <w:r w:rsidR="00EE2F04" w:rsidRPr="004B6742">
        <w:rPr>
          <w:rFonts w:ascii="Bahnschrift" w:hAnsi="Bahnschrift"/>
          <w:sz w:val="20"/>
          <w:szCs w:val="22"/>
          <w:lang w:val="en-US"/>
        </w:rPr>
        <w:t xml:space="preserve"> the</w:t>
      </w:r>
      <w:r w:rsidR="76FF4AF6" w:rsidRPr="004B6742">
        <w:rPr>
          <w:rFonts w:ascii="Bahnschrift" w:hAnsi="Bahnschrift"/>
          <w:sz w:val="20"/>
          <w:szCs w:val="22"/>
          <w:lang w:val="en-US"/>
        </w:rPr>
        <w:t xml:space="preserve"> </w:t>
      </w:r>
      <w:proofErr w:type="spellStart"/>
      <w:r w:rsidR="00E56236" w:rsidRPr="004B6742">
        <w:rPr>
          <w:rFonts w:ascii="Bahnschrift" w:hAnsi="Bahnschrift"/>
          <w:i/>
          <w:iCs/>
          <w:sz w:val="20"/>
          <w:szCs w:val="22"/>
          <w:lang w:val="en-US"/>
        </w:rPr>
        <w:t>DATA_CLEAN_EXPLOR</w:t>
      </w:r>
      <w:r w:rsidR="76FF4AF6" w:rsidRPr="004B6742">
        <w:rPr>
          <w:rFonts w:ascii="Bahnschrift" w:hAnsi="Bahnschrift"/>
          <w:i/>
          <w:iCs/>
          <w:sz w:val="20"/>
          <w:szCs w:val="22"/>
          <w:lang w:val="en-US"/>
        </w:rPr>
        <w:t>.ipynb</w:t>
      </w:r>
      <w:proofErr w:type="spellEnd"/>
      <w:r w:rsidR="76FF4AF6" w:rsidRPr="004B6742">
        <w:rPr>
          <w:rFonts w:ascii="Bahnschrift" w:hAnsi="Bahnschrift"/>
          <w:sz w:val="20"/>
          <w:szCs w:val="22"/>
          <w:lang w:val="en-US"/>
        </w:rPr>
        <w:t xml:space="preserve"> file)</w:t>
      </w:r>
      <w:r w:rsidR="633C8672" w:rsidRPr="004B6742">
        <w:rPr>
          <w:rFonts w:ascii="Bahnschrift" w:hAnsi="Bahnschrift"/>
          <w:sz w:val="20"/>
          <w:szCs w:val="22"/>
          <w:lang w:val="en-US"/>
        </w:rPr>
        <w:t xml:space="preserve">. </w:t>
      </w:r>
      <w:r w:rsidR="00E56236" w:rsidRPr="004B6742">
        <w:rPr>
          <w:rFonts w:ascii="Bahnschrift" w:hAnsi="Bahnschrift"/>
          <w:sz w:val="20"/>
          <w:szCs w:val="22"/>
          <w:lang w:val="en-US"/>
        </w:rPr>
        <w:t xml:space="preserve">Our approach to the Census data relied on the employment of other feature selection techniques </w:t>
      </w:r>
      <w:r w:rsidR="48EADAB3" w:rsidRPr="004B6742">
        <w:rPr>
          <w:rFonts w:ascii="Bahnschrift" w:hAnsi="Bahnschrift"/>
          <w:sz w:val="20"/>
          <w:szCs w:val="22"/>
          <w:lang w:val="en-US"/>
        </w:rPr>
        <w:t xml:space="preserve">as </w:t>
      </w:r>
      <w:r w:rsidR="00D130E4" w:rsidRPr="004B6742">
        <w:rPr>
          <w:rFonts w:ascii="Bahnschrift" w:hAnsi="Bahnschrift"/>
          <w:sz w:val="20"/>
          <w:szCs w:val="22"/>
          <w:lang w:val="en-US"/>
        </w:rPr>
        <w:t xml:space="preserve">further discussed </w:t>
      </w:r>
      <w:r w:rsidR="00205FE8" w:rsidRPr="004B6742">
        <w:rPr>
          <w:rFonts w:ascii="Bahnschrift" w:hAnsi="Bahnschrift"/>
          <w:sz w:val="20"/>
          <w:szCs w:val="22"/>
          <w:lang w:val="en-US"/>
        </w:rPr>
        <w:t>i</w:t>
      </w:r>
      <w:r w:rsidR="00D130E4" w:rsidRPr="004B6742">
        <w:rPr>
          <w:rFonts w:ascii="Bahnschrift" w:hAnsi="Bahnschrift"/>
          <w:sz w:val="20"/>
          <w:szCs w:val="22"/>
          <w:lang w:val="en-US"/>
        </w:rPr>
        <w:t xml:space="preserve">n </w:t>
      </w:r>
      <w:r w:rsidR="00205FE8" w:rsidRPr="004B6742">
        <w:rPr>
          <w:rFonts w:ascii="Bahnschrift" w:hAnsi="Bahnschrift"/>
          <w:sz w:val="20"/>
          <w:szCs w:val="22"/>
          <w:lang w:val="en-US"/>
        </w:rPr>
        <w:t xml:space="preserve">point vii of this </w:t>
      </w:r>
      <w:proofErr w:type="gramStart"/>
      <w:r w:rsidR="00205FE8" w:rsidRPr="004B6742">
        <w:rPr>
          <w:rFonts w:ascii="Bahnschrift" w:hAnsi="Bahnschrift"/>
          <w:sz w:val="20"/>
          <w:szCs w:val="22"/>
          <w:lang w:val="en-US"/>
        </w:rPr>
        <w:t>subsection</w:t>
      </w:r>
      <w:r w:rsidR="3A87E29D" w:rsidRPr="004B6742">
        <w:rPr>
          <w:rFonts w:ascii="Bahnschrift" w:hAnsi="Bahnschrift"/>
          <w:sz w:val="20"/>
          <w:szCs w:val="22"/>
          <w:lang w:val="en-US"/>
        </w:rPr>
        <w:t>;</w:t>
      </w:r>
      <w:proofErr w:type="gramEnd"/>
    </w:p>
    <w:p w14:paraId="2DBD9580" w14:textId="4AFA3452" w:rsidR="00BF2026" w:rsidRPr="004B6742" w:rsidRDefault="192D3938" w:rsidP="00246923">
      <w:pPr>
        <w:pStyle w:val="PargrafodaLista"/>
        <w:numPr>
          <w:ilvl w:val="0"/>
          <w:numId w:val="5"/>
        </w:numPr>
        <w:spacing w:after="0"/>
        <w:ind w:left="0" w:firstLine="284"/>
        <w:rPr>
          <w:i/>
          <w:sz w:val="20"/>
          <w:szCs w:val="22"/>
          <w:lang w:val="en-US"/>
        </w:rPr>
      </w:pPr>
      <w:r w:rsidRPr="004B6742">
        <w:rPr>
          <w:rFonts w:ascii="Bahnschrift" w:hAnsi="Bahnschrift"/>
          <w:sz w:val="20"/>
          <w:szCs w:val="22"/>
          <w:lang w:val="en-US"/>
        </w:rPr>
        <w:t xml:space="preserve">Outliers were removed using the </w:t>
      </w:r>
      <w:r w:rsidR="3E68B8BA" w:rsidRPr="004B6742">
        <w:rPr>
          <w:rFonts w:ascii="Bahnschrift" w:hAnsi="Bahnschrift"/>
          <w:sz w:val="20"/>
          <w:szCs w:val="22"/>
          <w:lang w:val="en-US"/>
        </w:rPr>
        <w:t xml:space="preserve">1.5 </w:t>
      </w:r>
      <w:r w:rsidRPr="004B6742">
        <w:rPr>
          <w:rFonts w:ascii="Bahnschrift" w:hAnsi="Bahnschrift"/>
          <w:sz w:val="20"/>
          <w:szCs w:val="22"/>
          <w:lang w:val="en-US"/>
        </w:rPr>
        <w:t>I</w:t>
      </w:r>
      <w:r w:rsidR="00162D21" w:rsidRPr="004B6742">
        <w:rPr>
          <w:rFonts w:ascii="Bahnschrift" w:hAnsi="Bahnschrift"/>
          <w:sz w:val="20"/>
          <w:szCs w:val="22"/>
          <w:lang w:val="en-US"/>
        </w:rPr>
        <w:t xml:space="preserve">nter </w:t>
      </w:r>
      <w:r w:rsidRPr="004B6742">
        <w:rPr>
          <w:rFonts w:ascii="Bahnschrift" w:hAnsi="Bahnschrift"/>
          <w:sz w:val="20"/>
          <w:szCs w:val="22"/>
          <w:lang w:val="en-US"/>
        </w:rPr>
        <w:t>Q</w:t>
      </w:r>
      <w:r w:rsidR="00162D21" w:rsidRPr="004B6742">
        <w:rPr>
          <w:rFonts w:ascii="Bahnschrift" w:hAnsi="Bahnschrift"/>
          <w:sz w:val="20"/>
          <w:szCs w:val="22"/>
          <w:lang w:val="en-US"/>
        </w:rPr>
        <w:t xml:space="preserve">uartile </w:t>
      </w:r>
      <w:r w:rsidRPr="004B6742">
        <w:rPr>
          <w:rFonts w:ascii="Bahnschrift" w:hAnsi="Bahnschrift"/>
          <w:sz w:val="20"/>
          <w:szCs w:val="22"/>
          <w:lang w:val="en-US"/>
        </w:rPr>
        <w:t>R</w:t>
      </w:r>
      <w:r w:rsidR="00162D21" w:rsidRPr="004B6742">
        <w:rPr>
          <w:rFonts w:ascii="Bahnschrift" w:hAnsi="Bahnschrift"/>
          <w:sz w:val="20"/>
          <w:szCs w:val="22"/>
          <w:lang w:val="en-US"/>
        </w:rPr>
        <w:t>ange</w:t>
      </w:r>
      <w:r w:rsidRPr="004B6742">
        <w:rPr>
          <w:rFonts w:ascii="Bahnschrift" w:hAnsi="Bahnschrift"/>
          <w:sz w:val="20"/>
          <w:szCs w:val="22"/>
          <w:lang w:val="en-US"/>
        </w:rPr>
        <w:t xml:space="preserve"> </w:t>
      </w:r>
      <w:r w:rsidR="00162D21" w:rsidRPr="004B6742">
        <w:rPr>
          <w:rFonts w:ascii="Bahnschrift" w:hAnsi="Bahnschrift"/>
          <w:sz w:val="20"/>
          <w:szCs w:val="22"/>
          <w:lang w:val="en-US"/>
        </w:rPr>
        <w:t xml:space="preserve">(IQR) </w:t>
      </w:r>
      <w:r w:rsidR="28D804A9" w:rsidRPr="004B6742">
        <w:rPr>
          <w:rFonts w:ascii="Bahnschrift" w:hAnsi="Bahnschrift"/>
          <w:sz w:val="20"/>
          <w:szCs w:val="22"/>
          <w:lang w:val="en-US"/>
        </w:rPr>
        <w:t>ru</w:t>
      </w:r>
      <w:r w:rsidR="006F3F1C" w:rsidRPr="004B6742">
        <w:rPr>
          <w:rFonts w:ascii="Bahnschrift" w:hAnsi="Bahnschrift"/>
          <w:sz w:val="20"/>
          <w:szCs w:val="22"/>
          <w:lang w:val="en-US"/>
        </w:rPr>
        <w:t>le, which account</w:t>
      </w:r>
      <w:r w:rsidR="00E56236" w:rsidRPr="004B6742">
        <w:rPr>
          <w:rFonts w:ascii="Bahnschrift" w:hAnsi="Bahnschrift"/>
          <w:sz w:val="20"/>
          <w:szCs w:val="22"/>
          <w:lang w:val="en-US"/>
        </w:rPr>
        <w:t>ed</w:t>
      </w:r>
      <w:r w:rsidR="006F3F1C" w:rsidRPr="004B6742">
        <w:rPr>
          <w:rFonts w:ascii="Bahnschrift" w:hAnsi="Bahnschrift"/>
          <w:sz w:val="20"/>
          <w:szCs w:val="22"/>
          <w:lang w:val="en-US"/>
        </w:rPr>
        <w:t xml:space="preserve"> for </w:t>
      </w:r>
      <w:r w:rsidR="316061E0" w:rsidRPr="004B6742">
        <w:rPr>
          <w:rFonts w:ascii="Bahnschrift" w:hAnsi="Bahnschrift"/>
          <w:sz w:val="20"/>
          <w:szCs w:val="22"/>
          <w:lang w:val="en-US"/>
        </w:rPr>
        <w:t>~13.9%</w:t>
      </w:r>
      <w:r w:rsidR="006F3F1C" w:rsidRPr="004B6742">
        <w:rPr>
          <w:rFonts w:ascii="Bahnschrift" w:hAnsi="Bahnschrift"/>
          <w:sz w:val="20"/>
          <w:szCs w:val="22"/>
          <w:lang w:val="en-US"/>
        </w:rPr>
        <w:t xml:space="preserve"> of the working data. </w:t>
      </w:r>
      <w:r w:rsidR="004034E9" w:rsidRPr="004B6742">
        <w:rPr>
          <w:rFonts w:ascii="Bahnschrift" w:hAnsi="Bahnschrift"/>
          <w:sz w:val="20"/>
          <w:szCs w:val="22"/>
          <w:lang w:val="en-US"/>
        </w:rPr>
        <w:t>At this stage</w:t>
      </w:r>
      <w:r w:rsidR="00BE7AB4" w:rsidRPr="004B6742">
        <w:rPr>
          <w:rFonts w:ascii="Bahnschrift" w:hAnsi="Bahnschrift"/>
          <w:sz w:val="20"/>
          <w:szCs w:val="22"/>
          <w:lang w:val="en-US"/>
        </w:rPr>
        <w:t>,</w:t>
      </w:r>
      <w:r w:rsidR="316061E0" w:rsidRPr="004B6742">
        <w:rPr>
          <w:rFonts w:ascii="Bahnschrift" w:hAnsi="Bahnschrift"/>
          <w:sz w:val="20"/>
          <w:szCs w:val="22"/>
          <w:lang w:val="en-US"/>
        </w:rPr>
        <w:t xml:space="preserve"> we were left with ~68% of the </w:t>
      </w:r>
      <w:r w:rsidR="035FCAEC" w:rsidRPr="004B6742">
        <w:rPr>
          <w:rFonts w:ascii="Bahnschrift" w:hAnsi="Bahnschrift"/>
          <w:sz w:val="20"/>
          <w:szCs w:val="22"/>
          <w:lang w:val="en-US"/>
        </w:rPr>
        <w:t>init</w:t>
      </w:r>
      <w:r w:rsidR="3A36D31E" w:rsidRPr="004B6742">
        <w:rPr>
          <w:rFonts w:ascii="Bahnschrift" w:hAnsi="Bahnschrift"/>
          <w:sz w:val="20"/>
          <w:szCs w:val="22"/>
          <w:lang w:val="en-US"/>
        </w:rPr>
        <w:t>i</w:t>
      </w:r>
      <w:r w:rsidR="035FCAEC" w:rsidRPr="004B6742">
        <w:rPr>
          <w:rFonts w:ascii="Bahnschrift" w:hAnsi="Bahnschrift"/>
          <w:sz w:val="20"/>
          <w:szCs w:val="22"/>
          <w:lang w:val="en-US"/>
        </w:rPr>
        <w:t>al</w:t>
      </w:r>
      <w:r w:rsidR="316061E0" w:rsidRPr="004B6742">
        <w:rPr>
          <w:rFonts w:ascii="Bahnschrift" w:hAnsi="Bahnschrift"/>
          <w:sz w:val="20"/>
          <w:szCs w:val="22"/>
          <w:lang w:val="en-US"/>
        </w:rPr>
        <w:t xml:space="preserve"> dataset to perform clustering. A data</w:t>
      </w:r>
      <w:r w:rsidR="00E56236" w:rsidRPr="004B6742">
        <w:rPr>
          <w:rFonts w:ascii="Bahnschrift" w:hAnsi="Bahnschrift"/>
          <w:sz w:val="20"/>
          <w:szCs w:val="22"/>
          <w:lang w:val="en-US"/>
        </w:rPr>
        <w:t xml:space="preserve"> </w:t>
      </w:r>
      <w:r w:rsidR="316061E0" w:rsidRPr="004B6742">
        <w:rPr>
          <w:rFonts w:ascii="Bahnschrift" w:hAnsi="Bahnschrift"/>
          <w:sz w:val="20"/>
          <w:szCs w:val="22"/>
          <w:lang w:val="en-US"/>
        </w:rPr>
        <w:t xml:space="preserve">frame </w:t>
      </w:r>
      <w:r w:rsidR="2FA0AB6D" w:rsidRPr="004B6742">
        <w:rPr>
          <w:rFonts w:ascii="Bahnschrift" w:hAnsi="Bahnschrift"/>
          <w:sz w:val="20"/>
          <w:szCs w:val="22"/>
          <w:lang w:val="en-US"/>
        </w:rPr>
        <w:t>containing the donor’s data of these outliers w</w:t>
      </w:r>
      <w:r w:rsidR="00BE7AB4" w:rsidRPr="004B6742">
        <w:rPr>
          <w:rFonts w:ascii="Bahnschrift" w:hAnsi="Bahnschrift"/>
          <w:sz w:val="20"/>
          <w:szCs w:val="22"/>
          <w:lang w:val="en-US"/>
        </w:rPr>
        <w:t>as</w:t>
      </w:r>
      <w:r w:rsidR="2FA0AB6D" w:rsidRPr="004B6742">
        <w:rPr>
          <w:rFonts w:ascii="Bahnschrift" w:hAnsi="Bahnschrift"/>
          <w:sz w:val="20"/>
          <w:szCs w:val="22"/>
          <w:lang w:val="en-US"/>
        </w:rPr>
        <w:t xml:space="preserve"> exported and kept </w:t>
      </w:r>
      <w:r w:rsidR="00E56236" w:rsidRPr="004B6742">
        <w:rPr>
          <w:rFonts w:ascii="Bahnschrift" w:hAnsi="Bahnschrift"/>
          <w:sz w:val="20"/>
          <w:szCs w:val="22"/>
          <w:lang w:val="en-US"/>
        </w:rPr>
        <w:t>for cluster analysis</w:t>
      </w:r>
      <w:r w:rsidR="53851C35" w:rsidRPr="004B6742">
        <w:rPr>
          <w:rFonts w:ascii="Bahnschrift" w:hAnsi="Bahnschrift"/>
          <w:sz w:val="20"/>
          <w:szCs w:val="22"/>
          <w:lang w:val="en-US"/>
        </w:rPr>
        <w:t>.</w:t>
      </w:r>
    </w:p>
    <w:p w14:paraId="1A8EAE3C" w14:textId="0F4320D3" w:rsidR="00D802A1" w:rsidRPr="004B6742" w:rsidRDefault="00E56236" w:rsidP="00E56236">
      <w:pPr>
        <w:pStyle w:val="PargrafodaLista"/>
        <w:numPr>
          <w:ilvl w:val="0"/>
          <w:numId w:val="5"/>
        </w:numPr>
        <w:spacing w:after="0"/>
        <w:ind w:left="0" w:firstLine="284"/>
        <w:rPr>
          <w:i/>
          <w:sz w:val="20"/>
          <w:szCs w:val="22"/>
          <w:lang w:val="en-US"/>
        </w:rPr>
      </w:pPr>
      <w:r w:rsidRPr="004B6742">
        <w:rPr>
          <w:rFonts w:ascii="Bahnschrift" w:hAnsi="Bahnschrift"/>
          <w:iCs/>
          <w:sz w:val="20"/>
          <w:szCs w:val="22"/>
          <w:lang w:val="en-US"/>
        </w:rPr>
        <w:t>F</w:t>
      </w:r>
      <w:r w:rsidR="00D802A1" w:rsidRPr="004B6742">
        <w:rPr>
          <w:rFonts w:ascii="Bahnschrift" w:hAnsi="Bahnschrift"/>
          <w:iCs/>
          <w:sz w:val="20"/>
          <w:szCs w:val="22"/>
          <w:lang w:val="en-US"/>
        </w:rPr>
        <w:t>eature selection for the census variables combin</w:t>
      </w:r>
      <w:r w:rsidRPr="004B6742">
        <w:rPr>
          <w:rFonts w:ascii="Bahnschrift" w:hAnsi="Bahnschrift"/>
          <w:iCs/>
          <w:sz w:val="20"/>
          <w:szCs w:val="22"/>
          <w:lang w:val="en-US"/>
        </w:rPr>
        <w:t xml:space="preserve">ed different </w:t>
      </w:r>
      <w:r w:rsidR="00D802A1" w:rsidRPr="004B6742">
        <w:rPr>
          <w:rFonts w:ascii="Bahnschrift" w:hAnsi="Bahnschrift"/>
          <w:iCs/>
          <w:sz w:val="20"/>
          <w:szCs w:val="22"/>
          <w:lang w:val="en-US"/>
        </w:rPr>
        <w:t xml:space="preserve">selection methods. In a first approach, we used a wrapper method test (k-Best with linear regression) and tested several targets (RAMNTAL, NGIFTALL, and AVGGIFT).  </w:t>
      </w:r>
      <w:r w:rsidRPr="004B6742">
        <w:rPr>
          <w:rFonts w:ascii="Bahnschrift" w:hAnsi="Bahnschrift"/>
          <w:iCs/>
          <w:sz w:val="20"/>
          <w:szCs w:val="22"/>
          <w:lang w:val="en-US"/>
        </w:rPr>
        <w:t>We picked the top</w:t>
      </w:r>
      <w:r w:rsidR="00D802A1" w:rsidRPr="004B6742">
        <w:rPr>
          <w:rFonts w:ascii="Bahnschrift" w:hAnsi="Bahnschrift"/>
          <w:iCs/>
          <w:sz w:val="20"/>
          <w:szCs w:val="22"/>
          <w:lang w:val="en-US"/>
        </w:rPr>
        <w:t xml:space="preserve"> 30 </w:t>
      </w:r>
      <w:r w:rsidRPr="004B6742">
        <w:rPr>
          <w:rFonts w:ascii="Bahnschrift" w:hAnsi="Bahnschrift"/>
          <w:iCs/>
          <w:sz w:val="20"/>
          <w:szCs w:val="22"/>
          <w:lang w:val="en-US"/>
        </w:rPr>
        <w:t xml:space="preserve">scoring </w:t>
      </w:r>
      <w:r w:rsidR="00D802A1" w:rsidRPr="004B6742">
        <w:rPr>
          <w:rFonts w:ascii="Bahnschrift" w:hAnsi="Bahnschrift"/>
          <w:iCs/>
          <w:sz w:val="20"/>
          <w:szCs w:val="22"/>
          <w:lang w:val="en-US"/>
        </w:rPr>
        <w:t>variables</w:t>
      </w:r>
      <w:r w:rsidRPr="004B6742">
        <w:rPr>
          <w:rFonts w:ascii="Bahnschrift" w:hAnsi="Bahnschrift"/>
          <w:iCs/>
          <w:sz w:val="20"/>
          <w:szCs w:val="22"/>
          <w:lang w:val="en-US"/>
        </w:rPr>
        <w:t xml:space="preserve"> and </w:t>
      </w:r>
      <w:r w:rsidR="00D802A1" w:rsidRPr="004B6742">
        <w:rPr>
          <w:rFonts w:ascii="Bahnschrift" w:hAnsi="Bahnschrift"/>
          <w:iCs/>
          <w:sz w:val="20"/>
          <w:szCs w:val="22"/>
          <w:lang w:val="en-US"/>
        </w:rPr>
        <w:t xml:space="preserve">verified the correlation between them. </w:t>
      </w:r>
      <w:r w:rsidRPr="004B6742">
        <w:rPr>
          <w:rFonts w:ascii="Bahnschrift" w:hAnsi="Bahnschrift"/>
          <w:iCs/>
          <w:sz w:val="20"/>
          <w:szCs w:val="22"/>
          <w:lang w:val="en-US"/>
        </w:rPr>
        <w:t xml:space="preserve">Again, </w:t>
      </w:r>
      <w:r w:rsidR="00D802A1" w:rsidRPr="004B6742">
        <w:rPr>
          <w:rFonts w:ascii="Bahnschrift" w:hAnsi="Bahnschrift"/>
          <w:iCs/>
          <w:sz w:val="20"/>
          <w:szCs w:val="22"/>
          <w:lang w:val="en-US"/>
        </w:rPr>
        <w:t>correlation</w:t>
      </w:r>
      <w:r w:rsidRPr="004B6742">
        <w:rPr>
          <w:rFonts w:ascii="Bahnschrift" w:hAnsi="Bahnschrift"/>
          <w:iCs/>
          <w:sz w:val="20"/>
          <w:szCs w:val="22"/>
          <w:lang w:val="en-US"/>
        </w:rPr>
        <w:t>s</w:t>
      </w:r>
      <w:r w:rsidR="00D802A1" w:rsidRPr="004B6742">
        <w:rPr>
          <w:rFonts w:ascii="Bahnschrift" w:hAnsi="Bahnschrift"/>
          <w:iCs/>
          <w:sz w:val="20"/>
          <w:szCs w:val="22"/>
          <w:lang w:val="en-US"/>
        </w:rPr>
        <w:t xml:space="preserve"> greater than 0.80</w:t>
      </w:r>
      <w:r w:rsidRPr="004B6742">
        <w:rPr>
          <w:rFonts w:ascii="Bahnschrift" w:hAnsi="Bahnschrift"/>
          <w:iCs/>
          <w:sz w:val="20"/>
          <w:szCs w:val="22"/>
          <w:lang w:val="en-US"/>
        </w:rPr>
        <w:t xml:space="preserve"> led to the discard of one of the correlates. Criteria for exclusion included </w:t>
      </w:r>
      <w:r w:rsidR="00D802A1" w:rsidRPr="004B6742">
        <w:rPr>
          <w:rFonts w:ascii="Bahnschrift" w:hAnsi="Bahnschrift"/>
          <w:iCs/>
          <w:sz w:val="20"/>
          <w:szCs w:val="22"/>
          <w:lang w:val="en-US"/>
        </w:rPr>
        <w:t xml:space="preserve">the </w:t>
      </w:r>
      <w:r w:rsidRPr="004B6742">
        <w:rPr>
          <w:rFonts w:ascii="Bahnschrift" w:hAnsi="Bahnschrift"/>
          <w:iCs/>
          <w:sz w:val="20"/>
          <w:szCs w:val="22"/>
          <w:lang w:val="en-US"/>
        </w:rPr>
        <w:t xml:space="preserve">degree of </w:t>
      </w:r>
      <w:r w:rsidR="00D802A1" w:rsidRPr="004B6742">
        <w:rPr>
          <w:rFonts w:ascii="Bahnschrift" w:hAnsi="Bahnschrift"/>
          <w:iCs/>
          <w:sz w:val="20"/>
          <w:szCs w:val="22"/>
          <w:lang w:val="en-US"/>
        </w:rPr>
        <w:t>association wit</w:t>
      </w:r>
      <w:r w:rsidRPr="004B6742">
        <w:rPr>
          <w:rFonts w:ascii="Bahnschrift" w:hAnsi="Bahnschrift"/>
          <w:iCs/>
          <w:sz w:val="20"/>
          <w:szCs w:val="22"/>
          <w:lang w:val="en-US"/>
        </w:rPr>
        <w:t>h other</w:t>
      </w:r>
      <w:r w:rsidR="00D802A1" w:rsidRPr="004B6742">
        <w:rPr>
          <w:rFonts w:ascii="Bahnschrift" w:hAnsi="Bahnschrift"/>
          <w:iCs/>
          <w:sz w:val="20"/>
          <w:szCs w:val="22"/>
          <w:lang w:val="en-US"/>
        </w:rPr>
        <w:t xml:space="preserve"> features and the K-Best score.</w:t>
      </w:r>
    </w:p>
    <w:p w14:paraId="2C034261" w14:textId="329D6C19" w:rsidR="00D802A1" w:rsidRPr="004B6742" w:rsidRDefault="00D802A1" w:rsidP="00D802A1">
      <w:pPr>
        <w:pStyle w:val="PargrafodaLista"/>
        <w:numPr>
          <w:ilvl w:val="0"/>
          <w:numId w:val="5"/>
        </w:numPr>
        <w:spacing w:after="0"/>
        <w:ind w:left="0" w:firstLine="284"/>
        <w:rPr>
          <w:i/>
          <w:sz w:val="20"/>
          <w:szCs w:val="22"/>
          <w:lang w:val="en-US"/>
        </w:rPr>
      </w:pPr>
      <w:r w:rsidRPr="004B6742">
        <w:rPr>
          <w:rFonts w:ascii="Bahnschrift" w:hAnsi="Bahnschrift"/>
          <w:iCs/>
          <w:sz w:val="20"/>
          <w:szCs w:val="22"/>
          <w:lang w:val="en-US"/>
        </w:rPr>
        <w:t xml:space="preserve">To reduce the </w:t>
      </w:r>
      <w:proofErr w:type="gramStart"/>
      <w:r w:rsidRPr="004B6742">
        <w:rPr>
          <w:rFonts w:ascii="Bahnschrift" w:hAnsi="Bahnschrift"/>
          <w:iCs/>
          <w:sz w:val="20"/>
          <w:szCs w:val="22"/>
          <w:lang w:val="en-US"/>
        </w:rPr>
        <w:t>dimensionality</w:t>
      </w:r>
      <w:proofErr w:type="gramEnd"/>
      <w:r w:rsidRPr="004B6742">
        <w:rPr>
          <w:rFonts w:ascii="Bahnschrift" w:hAnsi="Bahnschrift"/>
          <w:iCs/>
          <w:sz w:val="20"/>
          <w:szCs w:val="22"/>
          <w:lang w:val="en-US"/>
        </w:rPr>
        <w:t xml:space="preserve"> </w:t>
      </w:r>
      <w:r w:rsidR="00E56236" w:rsidRPr="004B6742">
        <w:rPr>
          <w:rFonts w:ascii="Bahnschrift" w:hAnsi="Bahnschrift"/>
          <w:iCs/>
          <w:sz w:val="20"/>
          <w:szCs w:val="22"/>
          <w:lang w:val="en-US"/>
        </w:rPr>
        <w:t xml:space="preserve">we performed additional selection by analyzing the </w:t>
      </w:r>
      <w:r w:rsidRPr="004B6742">
        <w:rPr>
          <w:rFonts w:ascii="Bahnschrift" w:hAnsi="Bahnschrift"/>
          <w:iCs/>
          <w:sz w:val="20"/>
          <w:szCs w:val="22"/>
          <w:lang w:val="en-US"/>
        </w:rPr>
        <w:t xml:space="preserve">behavior of </w:t>
      </w:r>
      <w:r w:rsidR="00E56236" w:rsidRPr="004B6742">
        <w:rPr>
          <w:rFonts w:ascii="Bahnschrift" w:hAnsi="Bahnschrift"/>
          <w:iCs/>
          <w:sz w:val="20"/>
          <w:szCs w:val="22"/>
          <w:lang w:val="en-US"/>
        </w:rPr>
        <w:t xml:space="preserve">the </w:t>
      </w:r>
      <w:r w:rsidRPr="004B6742">
        <w:rPr>
          <w:rFonts w:ascii="Bahnschrift" w:hAnsi="Bahnschrift"/>
          <w:iCs/>
          <w:sz w:val="20"/>
          <w:szCs w:val="22"/>
          <w:lang w:val="en-US"/>
        </w:rPr>
        <w:t>features in the Component Plates in SOM</w:t>
      </w:r>
      <w:r w:rsidR="00E56236" w:rsidRPr="004B6742">
        <w:rPr>
          <w:rFonts w:ascii="Bahnschrift" w:hAnsi="Bahnschrift"/>
          <w:iCs/>
          <w:sz w:val="20"/>
          <w:szCs w:val="22"/>
          <w:lang w:val="en-US"/>
        </w:rPr>
        <w:t>.</w:t>
      </w:r>
      <w:r w:rsidRPr="004B6742">
        <w:rPr>
          <w:rFonts w:ascii="Bahnschrift" w:hAnsi="Bahnschrift"/>
          <w:iCs/>
          <w:sz w:val="20"/>
          <w:szCs w:val="22"/>
          <w:lang w:val="en-US"/>
        </w:rPr>
        <w:t xml:space="preserve"> </w:t>
      </w:r>
      <w:r w:rsidR="00E56236" w:rsidRPr="004B6742">
        <w:rPr>
          <w:rFonts w:ascii="Bahnschrift" w:hAnsi="Bahnschrift"/>
          <w:iCs/>
          <w:sz w:val="20"/>
          <w:szCs w:val="22"/>
          <w:lang w:val="en-US"/>
        </w:rPr>
        <w:t xml:space="preserve">Finally, we relied on domain </w:t>
      </w:r>
      <w:r w:rsidRPr="004B6742">
        <w:rPr>
          <w:rFonts w:ascii="Bahnschrift" w:hAnsi="Bahnschrift"/>
          <w:iCs/>
          <w:sz w:val="20"/>
          <w:szCs w:val="22"/>
          <w:lang w:val="en-US"/>
        </w:rPr>
        <w:t xml:space="preserve">knowledge to finalize our selection </w:t>
      </w:r>
      <w:r w:rsidR="00E56236" w:rsidRPr="004B6742">
        <w:rPr>
          <w:rFonts w:ascii="Bahnschrift" w:hAnsi="Bahnschrift"/>
          <w:iCs/>
          <w:sz w:val="20"/>
          <w:szCs w:val="22"/>
          <w:lang w:val="en-US"/>
        </w:rPr>
        <w:t xml:space="preserve">process: 7 features proceeded to the next phase: </w:t>
      </w:r>
      <w:r w:rsidRPr="004B6742">
        <w:rPr>
          <w:rFonts w:ascii="Bahnschrift" w:hAnsi="Bahnschrift"/>
          <w:iCs/>
          <w:sz w:val="20"/>
          <w:szCs w:val="22"/>
          <w:lang w:val="en-US"/>
        </w:rPr>
        <w:t>LONGEVITY, RAMNTALL, NGIFTALL, PROP_RESP_CARDPROM, HVP4, IC5, EC4</w:t>
      </w:r>
      <w:r w:rsidR="008F2FC8" w:rsidRPr="004B6742">
        <w:rPr>
          <w:rFonts w:ascii="Bahnschrift" w:hAnsi="Bahnschrift"/>
          <w:iCs/>
          <w:sz w:val="20"/>
          <w:szCs w:val="22"/>
          <w:lang w:val="en-US"/>
        </w:rPr>
        <w:t>.</w:t>
      </w:r>
    </w:p>
    <w:p w14:paraId="2516015C" w14:textId="3D1F36A2" w:rsidR="6D0F5B9E" w:rsidRPr="004B6742" w:rsidRDefault="00E56236" w:rsidP="00E50698">
      <w:pPr>
        <w:pStyle w:val="PargrafodaLista"/>
        <w:numPr>
          <w:ilvl w:val="0"/>
          <w:numId w:val="5"/>
        </w:numPr>
        <w:spacing w:after="0"/>
        <w:ind w:left="0" w:firstLine="284"/>
        <w:rPr>
          <w:rStyle w:val="eop"/>
          <w:sz w:val="20"/>
          <w:szCs w:val="22"/>
          <w:lang w:val="en-US" w:eastAsia="pt-PT"/>
        </w:rPr>
      </w:pPr>
      <w:r w:rsidRPr="004B6742">
        <w:rPr>
          <w:rFonts w:ascii="Bahnschrift" w:hAnsi="Bahnschrift"/>
          <w:sz w:val="20"/>
          <w:szCs w:val="22"/>
          <w:lang w:val="en-US"/>
        </w:rPr>
        <w:t xml:space="preserve">All numerical variables were subject to </w:t>
      </w:r>
      <w:proofErr w:type="spellStart"/>
      <w:r w:rsidRPr="004B6742">
        <w:rPr>
          <w:rFonts w:ascii="Bahnschrift" w:hAnsi="Bahnschrift"/>
          <w:sz w:val="20"/>
          <w:szCs w:val="22"/>
          <w:lang w:val="en-US"/>
        </w:rPr>
        <w:t>sk-learn’s</w:t>
      </w:r>
      <w:proofErr w:type="spellEnd"/>
      <w:r w:rsidRPr="004B6742">
        <w:rPr>
          <w:rFonts w:ascii="Bahnschrift" w:hAnsi="Bahnschrift"/>
          <w:sz w:val="20"/>
          <w:szCs w:val="22"/>
          <w:lang w:val="en-US"/>
        </w:rPr>
        <w:t xml:space="preserve"> </w:t>
      </w:r>
      <w:proofErr w:type="spellStart"/>
      <w:r w:rsidRPr="004B6742">
        <w:rPr>
          <w:rFonts w:ascii="Bahnschrift" w:hAnsi="Bahnschrift"/>
          <w:sz w:val="20"/>
          <w:szCs w:val="22"/>
          <w:lang w:val="en-US"/>
        </w:rPr>
        <w:t>StandardScaler</w:t>
      </w:r>
      <w:proofErr w:type="spellEnd"/>
      <w:r w:rsidRPr="004B6742">
        <w:rPr>
          <w:rFonts w:ascii="Bahnschrift" w:hAnsi="Bahnschrift"/>
          <w:sz w:val="20"/>
          <w:szCs w:val="22"/>
          <w:lang w:val="en-US"/>
        </w:rPr>
        <w:t xml:space="preserve"> </w:t>
      </w:r>
      <w:r w:rsidR="005B0AC6" w:rsidRPr="004B6742">
        <w:rPr>
          <w:rFonts w:ascii="Bahnschrift" w:hAnsi="Bahnschrift"/>
          <w:sz w:val="20"/>
          <w:szCs w:val="22"/>
          <w:lang w:val="en-US"/>
        </w:rPr>
        <w:t>and normalize</w:t>
      </w:r>
      <w:r w:rsidRPr="004B6742">
        <w:rPr>
          <w:rFonts w:ascii="Bahnschrift" w:hAnsi="Bahnschrift"/>
          <w:sz w:val="20"/>
          <w:szCs w:val="22"/>
          <w:lang w:val="en-US"/>
        </w:rPr>
        <w:t xml:space="preserve"> methods</w:t>
      </w:r>
      <w:r w:rsidR="50CDFECD" w:rsidRPr="004B6742">
        <w:rPr>
          <w:rStyle w:val="eop"/>
          <w:rFonts w:ascii="Bahnschrift" w:hAnsi="Bahnschrift"/>
          <w:sz w:val="20"/>
          <w:szCs w:val="22"/>
          <w:lang w:val="en-US" w:eastAsia="pt-PT"/>
        </w:rPr>
        <w:t>.</w:t>
      </w:r>
    </w:p>
    <w:p w14:paraId="55933765" w14:textId="5A667A9B" w:rsidR="00806E0C" w:rsidRPr="004B6742" w:rsidRDefault="00027DD2" w:rsidP="00806E0C">
      <w:pPr>
        <w:rPr>
          <w:rFonts w:ascii="Bahnschrift" w:eastAsia="Bahnschrift" w:hAnsi="Bahnschrift"/>
          <w:b/>
          <w:sz w:val="20"/>
          <w:szCs w:val="22"/>
          <w:u w:val="single"/>
          <w:lang w:val="en-US"/>
        </w:rPr>
      </w:pPr>
      <w:r w:rsidRPr="004B6742">
        <w:rPr>
          <w:rFonts w:ascii="Bahnschrift" w:eastAsia="Bahnschrift" w:hAnsi="Bahnschrift"/>
          <w:b/>
          <w:sz w:val="20"/>
          <w:szCs w:val="22"/>
          <w:u w:val="single"/>
          <w:lang w:val="en-US"/>
        </w:rPr>
        <w:t>III.</w:t>
      </w:r>
      <w:r w:rsidR="00FE10C6" w:rsidRPr="004B6742">
        <w:rPr>
          <w:rFonts w:ascii="Bahnschrift" w:eastAsia="Bahnschrift" w:hAnsi="Bahnschrift"/>
          <w:b/>
          <w:sz w:val="20"/>
          <w:szCs w:val="22"/>
          <w:u w:val="single"/>
          <w:lang w:val="en-US"/>
        </w:rPr>
        <w:t>4</w:t>
      </w:r>
      <w:r w:rsidRPr="004B6742">
        <w:rPr>
          <w:rFonts w:ascii="Bahnschrift" w:eastAsia="Bahnschrift" w:hAnsi="Bahnschrift"/>
          <w:b/>
          <w:sz w:val="20"/>
          <w:szCs w:val="22"/>
          <w:u w:val="single"/>
          <w:lang w:val="en-US"/>
        </w:rPr>
        <w:t xml:space="preserve">. </w:t>
      </w:r>
      <w:r w:rsidR="00BE6E8A" w:rsidRPr="004B6742">
        <w:rPr>
          <w:rFonts w:ascii="Bahnschrift" w:eastAsia="Bahnschrift" w:hAnsi="Bahnschrift"/>
          <w:b/>
          <w:sz w:val="20"/>
          <w:szCs w:val="22"/>
          <w:u w:val="single"/>
          <w:lang w:val="en-US"/>
        </w:rPr>
        <w:t>Modeling</w:t>
      </w:r>
    </w:p>
    <w:p w14:paraId="259CA075" w14:textId="77777777" w:rsidR="00AD0EE3" w:rsidRDefault="377829EC" w:rsidP="00AD0EE3">
      <w:pPr>
        <w:ind w:firstLine="227"/>
        <w:rPr>
          <w:sz w:val="20"/>
          <w:szCs w:val="22"/>
          <w:lang w:val="en-US"/>
        </w:rPr>
      </w:pPr>
      <w:r w:rsidRPr="004B6742">
        <w:rPr>
          <w:rFonts w:ascii="Bahnschrift" w:eastAsia="Bahnschrift" w:hAnsi="Bahnschrift" w:cs="Bahnschrift"/>
          <w:color w:val="000000" w:themeColor="text1"/>
          <w:sz w:val="20"/>
          <w:szCs w:val="22"/>
          <w:lang w:val="en-US"/>
        </w:rPr>
        <w:t xml:space="preserve">The modeling phase </w:t>
      </w:r>
      <w:r w:rsidR="00E56236" w:rsidRPr="004B6742">
        <w:rPr>
          <w:rFonts w:ascii="Bahnschrift" w:eastAsia="Bahnschrift" w:hAnsi="Bahnschrift" w:cs="Bahnschrift"/>
          <w:color w:val="000000" w:themeColor="text1"/>
          <w:sz w:val="20"/>
          <w:szCs w:val="22"/>
          <w:lang w:val="en-US"/>
        </w:rPr>
        <w:t xml:space="preserve">followed different </w:t>
      </w:r>
      <w:r w:rsidRPr="004B6742">
        <w:rPr>
          <w:rFonts w:ascii="Bahnschrift" w:eastAsia="Bahnschrift" w:hAnsi="Bahnschrift" w:cs="Bahnschrift"/>
          <w:color w:val="000000" w:themeColor="text1"/>
          <w:sz w:val="20"/>
          <w:szCs w:val="22"/>
          <w:lang w:val="en-US"/>
        </w:rPr>
        <w:t>approaches: the single method and the hybrid</w:t>
      </w:r>
      <w:r w:rsidR="00E56236" w:rsidRPr="004B6742">
        <w:rPr>
          <w:rFonts w:ascii="Bahnschrift" w:eastAsia="Bahnschrift" w:hAnsi="Bahnschrift" w:cs="Bahnschrift"/>
          <w:color w:val="000000" w:themeColor="text1"/>
          <w:sz w:val="20"/>
          <w:szCs w:val="22"/>
          <w:lang w:val="en-US"/>
        </w:rPr>
        <w:t xml:space="preserve"> method clustering</w:t>
      </w:r>
      <w:r w:rsidRPr="004B6742">
        <w:rPr>
          <w:rFonts w:ascii="Bahnschrift" w:eastAsia="Bahnschrift" w:hAnsi="Bahnschrift" w:cs="Bahnschrift"/>
          <w:color w:val="000000" w:themeColor="text1"/>
          <w:sz w:val="20"/>
          <w:szCs w:val="22"/>
          <w:lang w:val="en-US"/>
        </w:rPr>
        <w:t>. The hybrid method ha</w:t>
      </w:r>
      <w:r w:rsidR="00176B17" w:rsidRPr="004B6742">
        <w:rPr>
          <w:rFonts w:ascii="Bahnschrift" w:eastAsia="Bahnschrift" w:hAnsi="Bahnschrift" w:cs="Bahnschrift"/>
          <w:color w:val="000000" w:themeColor="text1"/>
          <w:sz w:val="20"/>
          <w:szCs w:val="22"/>
          <w:lang w:val="en-US"/>
        </w:rPr>
        <w:t>s</w:t>
      </w:r>
      <w:r w:rsidRPr="004B6742">
        <w:rPr>
          <w:rFonts w:ascii="Bahnschrift" w:eastAsia="Bahnschrift" w:hAnsi="Bahnschrift" w:cs="Bahnschrift"/>
          <w:color w:val="000000" w:themeColor="text1"/>
          <w:sz w:val="20"/>
          <w:szCs w:val="22"/>
          <w:lang w:val="en-US"/>
        </w:rPr>
        <w:t xml:space="preserve"> a primary layer that applies a base cluster </w:t>
      </w:r>
      <w:r w:rsidR="00E56236" w:rsidRPr="004B6742">
        <w:rPr>
          <w:rFonts w:ascii="Bahnschrift" w:eastAsia="Bahnschrift" w:hAnsi="Bahnschrift" w:cs="Bahnschrift"/>
          <w:color w:val="000000" w:themeColor="text1"/>
          <w:sz w:val="20"/>
          <w:szCs w:val="22"/>
          <w:lang w:val="en-US"/>
        </w:rPr>
        <w:t>to aggregate</w:t>
      </w:r>
      <w:r w:rsidRPr="004B6742">
        <w:rPr>
          <w:rFonts w:ascii="Bahnschrift" w:eastAsia="Bahnschrift" w:hAnsi="Bahnschrift" w:cs="Bahnschrift"/>
          <w:color w:val="000000" w:themeColor="text1"/>
          <w:sz w:val="20"/>
          <w:szCs w:val="22"/>
          <w:lang w:val="en-US"/>
        </w:rPr>
        <w:t xml:space="preserve"> similar data</w:t>
      </w:r>
      <w:r w:rsidR="00E56236" w:rsidRPr="004B6742">
        <w:rPr>
          <w:rFonts w:ascii="Bahnschrift" w:eastAsia="Bahnschrift" w:hAnsi="Bahnschrift" w:cs="Bahnschrift"/>
          <w:color w:val="000000" w:themeColor="text1"/>
          <w:sz w:val="20"/>
          <w:szCs w:val="22"/>
          <w:lang w:val="en-US"/>
        </w:rPr>
        <w:t xml:space="preserve"> points. The next</w:t>
      </w:r>
      <w:r w:rsidRPr="004B6742">
        <w:rPr>
          <w:rFonts w:ascii="Bahnschrift" w:eastAsia="Bahnschrift" w:hAnsi="Bahnschrift" w:cs="Bahnschrift"/>
          <w:color w:val="000000" w:themeColor="text1"/>
          <w:sz w:val="20"/>
          <w:szCs w:val="22"/>
          <w:lang w:val="en-US"/>
        </w:rPr>
        <w:t xml:space="preserve"> layer aim</w:t>
      </w:r>
      <w:r w:rsidR="00E56236" w:rsidRPr="004B6742">
        <w:rPr>
          <w:rFonts w:ascii="Bahnschrift" w:eastAsia="Bahnschrift" w:hAnsi="Bahnschrift" w:cs="Bahnschrift"/>
          <w:color w:val="000000" w:themeColor="text1"/>
          <w:sz w:val="20"/>
          <w:szCs w:val="22"/>
          <w:lang w:val="en-US"/>
        </w:rPr>
        <w:t>ed</w:t>
      </w:r>
      <w:r w:rsidRPr="004B6742">
        <w:rPr>
          <w:rFonts w:ascii="Bahnschrift" w:eastAsia="Bahnschrift" w:hAnsi="Bahnschrift" w:cs="Bahnschrift"/>
          <w:color w:val="000000" w:themeColor="text1"/>
          <w:sz w:val="20"/>
          <w:szCs w:val="22"/>
          <w:lang w:val="en-US"/>
        </w:rPr>
        <w:t xml:space="preserve"> to aggregate the formed sets of clusters. To choose the ideal number of clusters, we used the </w:t>
      </w:r>
      <w:r w:rsidR="006E125D" w:rsidRPr="004B6742">
        <w:rPr>
          <w:rFonts w:ascii="Bahnschrift" w:eastAsia="Bahnschrift" w:hAnsi="Bahnschrift" w:cs="Bahnschrift"/>
          <w:color w:val="000000" w:themeColor="text1"/>
          <w:sz w:val="20"/>
          <w:szCs w:val="22"/>
          <w:lang w:val="en-US"/>
        </w:rPr>
        <w:t>E</w:t>
      </w:r>
      <w:r w:rsidRPr="004B6742">
        <w:rPr>
          <w:rFonts w:ascii="Bahnschrift" w:eastAsia="Bahnschrift" w:hAnsi="Bahnschrift" w:cs="Bahnschrift"/>
          <w:color w:val="000000" w:themeColor="text1"/>
          <w:sz w:val="20"/>
          <w:szCs w:val="22"/>
          <w:lang w:val="en-US"/>
        </w:rPr>
        <w:t xml:space="preserve">lbow </w:t>
      </w:r>
      <w:r w:rsidR="00D00669" w:rsidRPr="004B6742">
        <w:rPr>
          <w:rFonts w:ascii="Bahnschrift" w:eastAsia="Bahnschrift" w:hAnsi="Bahnschrift" w:cs="Bahnschrift"/>
          <w:color w:val="000000" w:themeColor="text1"/>
          <w:sz w:val="20"/>
          <w:szCs w:val="22"/>
          <w:lang w:val="en-US"/>
        </w:rPr>
        <w:t>m</w:t>
      </w:r>
      <w:r w:rsidRPr="004B6742">
        <w:rPr>
          <w:rFonts w:ascii="Bahnschrift" w:eastAsia="Bahnschrift" w:hAnsi="Bahnschrift" w:cs="Bahnschrift"/>
          <w:color w:val="000000" w:themeColor="text1"/>
          <w:sz w:val="20"/>
          <w:szCs w:val="22"/>
          <w:lang w:val="en-US"/>
        </w:rPr>
        <w:t>ethod and the Euclidian distance dendrogram.</w:t>
      </w:r>
    </w:p>
    <w:p w14:paraId="1631AFF4" w14:textId="551BC68B" w:rsidR="377829EC" w:rsidRPr="004B6742" w:rsidRDefault="377829EC" w:rsidP="00AD0EE3">
      <w:pPr>
        <w:ind w:firstLine="227"/>
        <w:rPr>
          <w:rFonts w:ascii="Bahnschrift" w:eastAsia="Bahnschrift" w:hAnsi="Bahnschrift" w:cs="Bahnschrift"/>
          <w:color w:val="000000" w:themeColor="text1"/>
          <w:sz w:val="20"/>
          <w:szCs w:val="20"/>
          <w:lang w:val="en-US"/>
        </w:rPr>
      </w:pPr>
      <w:r w:rsidRPr="004B6742">
        <w:rPr>
          <w:rFonts w:ascii="Bahnschrift" w:eastAsia="Bahnschrift" w:hAnsi="Bahnschrift" w:cs="Bahnschrift"/>
          <w:color w:val="000000" w:themeColor="text1"/>
          <w:sz w:val="20"/>
          <w:szCs w:val="22"/>
          <w:lang w:val="en-US"/>
        </w:rPr>
        <w:t>Based on the previous assumptions, we tested the following models:</w:t>
      </w:r>
      <w:r w:rsidR="00E56236" w:rsidRPr="004B6742">
        <w:rPr>
          <w:rFonts w:ascii="Bahnschrift" w:eastAsia="Bahnschrift" w:hAnsi="Bahnschrift" w:cs="Bahnschrift"/>
          <w:color w:val="000000" w:themeColor="text1"/>
          <w:sz w:val="20"/>
          <w:szCs w:val="20"/>
          <w:lang w:val="en-US"/>
        </w:rPr>
        <w:t xml:space="preserve"> </w:t>
      </w:r>
      <w:r w:rsidRPr="004B6742">
        <w:rPr>
          <w:rFonts w:ascii="Bahnschrift" w:eastAsia="Bahnschrift" w:hAnsi="Bahnschrift" w:cs="Bahnschrift"/>
          <w:color w:val="000000" w:themeColor="text1"/>
          <w:sz w:val="20"/>
          <w:szCs w:val="22"/>
          <w:lang w:val="en-US"/>
        </w:rPr>
        <w:t>K-means with 6 clusters</w:t>
      </w:r>
      <w:r w:rsidR="00E56236" w:rsidRPr="004B6742">
        <w:rPr>
          <w:rFonts w:ascii="Bahnschrift" w:eastAsia="Bahnschrift" w:hAnsi="Bahnschrift" w:cs="Bahnschrift"/>
          <w:color w:val="000000" w:themeColor="text1"/>
          <w:sz w:val="20"/>
          <w:szCs w:val="22"/>
          <w:lang w:val="en-US"/>
        </w:rPr>
        <w:t xml:space="preserve">, </w:t>
      </w:r>
      <w:r w:rsidR="00ED1B72" w:rsidRPr="004B6742">
        <w:rPr>
          <w:rFonts w:ascii="Bahnschrift" w:eastAsia="Bahnschrift" w:hAnsi="Bahnschrift" w:cs="Bahnschrift"/>
          <w:color w:val="000000" w:themeColor="text1"/>
          <w:sz w:val="20"/>
          <w:szCs w:val="22"/>
          <w:lang w:val="en-US"/>
        </w:rPr>
        <w:t>K-means and Hierarchical with 2 clusters</w:t>
      </w:r>
      <w:r w:rsidR="00E56236" w:rsidRPr="004B6742">
        <w:rPr>
          <w:rFonts w:ascii="Bahnschrift" w:eastAsia="Bahnschrift" w:hAnsi="Bahnschrift" w:cs="Bahnschrift"/>
          <w:color w:val="000000" w:themeColor="text1"/>
          <w:sz w:val="20"/>
          <w:szCs w:val="22"/>
          <w:lang w:val="en-US"/>
        </w:rPr>
        <w:t xml:space="preserve">, </w:t>
      </w:r>
      <w:r w:rsidRPr="004B6742">
        <w:rPr>
          <w:rFonts w:ascii="Bahnschrift" w:eastAsia="Bahnschrift" w:hAnsi="Bahnschrift" w:cs="Bahnschrift"/>
          <w:color w:val="000000" w:themeColor="text1"/>
          <w:sz w:val="20"/>
          <w:szCs w:val="22"/>
          <w:lang w:val="en-US"/>
        </w:rPr>
        <w:t>G</w:t>
      </w:r>
      <w:r w:rsidR="00E56236" w:rsidRPr="004B6742">
        <w:rPr>
          <w:rFonts w:ascii="Bahnschrift" w:eastAsia="Bahnschrift" w:hAnsi="Bahnschrift" w:cs="Bahnschrift"/>
          <w:color w:val="000000" w:themeColor="text1"/>
          <w:sz w:val="20"/>
          <w:szCs w:val="22"/>
          <w:lang w:val="en-US"/>
        </w:rPr>
        <w:t xml:space="preserve">MMs </w:t>
      </w:r>
      <w:r w:rsidRPr="004B6742">
        <w:rPr>
          <w:rFonts w:ascii="Bahnschrift" w:eastAsia="Bahnschrift" w:hAnsi="Bahnschrift" w:cs="Bahnschrift"/>
          <w:color w:val="000000" w:themeColor="text1"/>
          <w:sz w:val="20"/>
          <w:szCs w:val="22"/>
          <w:lang w:val="en-US"/>
        </w:rPr>
        <w:t xml:space="preserve">with 6 </w:t>
      </w:r>
      <w:proofErr w:type="gramStart"/>
      <w:r w:rsidRPr="004B6742">
        <w:rPr>
          <w:rFonts w:ascii="Bahnschrift" w:eastAsia="Bahnschrift" w:hAnsi="Bahnschrift" w:cs="Bahnschrift"/>
          <w:color w:val="000000" w:themeColor="text1"/>
          <w:sz w:val="20"/>
          <w:szCs w:val="22"/>
          <w:lang w:val="en-US"/>
        </w:rPr>
        <w:t>clusters</w:t>
      </w:r>
      <w:r w:rsidR="00E56236" w:rsidRPr="004B6742">
        <w:rPr>
          <w:rFonts w:ascii="Bahnschrift" w:eastAsia="Bahnschrift" w:hAnsi="Bahnschrift" w:cs="Bahnschrift"/>
          <w:color w:val="000000" w:themeColor="text1"/>
          <w:sz w:val="20"/>
          <w:szCs w:val="22"/>
          <w:lang w:val="en-US"/>
        </w:rPr>
        <w:t xml:space="preserve">, </w:t>
      </w:r>
      <w:r w:rsidRPr="004B6742">
        <w:rPr>
          <w:rFonts w:ascii="Bahnschrift" w:eastAsia="Bahnschrift" w:hAnsi="Bahnschrift" w:cs="Bahnschrift"/>
          <w:color w:val="000000" w:themeColor="text1"/>
          <w:sz w:val="20"/>
          <w:szCs w:val="22"/>
          <w:lang w:val="en-US"/>
        </w:rPr>
        <w:t xml:space="preserve"> G</w:t>
      </w:r>
      <w:r w:rsidR="00E56236" w:rsidRPr="004B6742">
        <w:rPr>
          <w:rFonts w:ascii="Bahnschrift" w:eastAsia="Bahnschrift" w:hAnsi="Bahnschrift" w:cs="Bahnschrift"/>
          <w:color w:val="000000" w:themeColor="text1"/>
          <w:sz w:val="20"/>
          <w:szCs w:val="22"/>
          <w:lang w:val="en-US"/>
        </w:rPr>
        <w:t>MMs</w:t>
      </w:r>
      <w:proofErr w:type="gramEnd"/>
      <w:r w:rsidRPr="004B6742">
        <w:rPr>
          <w:rFonts w:ascii="Bahnschrift" w:eastAsia="Bahnschrift" w:hAnsi="Bahnschrift" w:cs="Bahnschrift"/>
          <w:color w:val="000000" w:themeColor="text1"/>
          <w:sz w:val="20"/>
          <w:szCs w:val="22"/>
          <w:lang w:val="en-US"/>
        </w:rPr>
        <w:t xml:space="preserve"> with 3 clusters</w:t>
      </w:r>
      <w:r w:rsidR="00E56236" w:rsidRPr="004B6742">
        <w:rPr>
          <w:rFonts w:ascii="Bahnschrift" w:eastAsia="Bahnschrift" w:hAnsi="Bahnschrift" w:cs="Bahnschrift"/>
          <w:color w:val="000000" w:themeColor="text1"/>
          <w:sz w:val="20"/>
          <w:szCs w:val="22"/>
          <w:lang w:val="en-US"/>
        </w:rPr>
        <w:t xml:space="preserve">, </w:t>
      </w:r>
      <w:r w:rsidRPr="004B6742">
        <w:rPr>
          <w:rFonts w:ascii="Bahnschrift" w:eastAsia="Bahnschrift" w:hAnsi="Bahnschrift" w:cs="Bahnschrift"/>
          <w:color w:val="000000" w:themeColor="text1"/>
          <w:sz w:val="20"/>
          <w:szCs w:val="22"/>
          <w:lang w:val="en-US"/>
        </w:rPr>
        <w:t>SOM50 (2500 nodes)  and Hierarchical with 3 clusters</w:t>
      </w:r>
      <w:r w:rsidR="00E56236" w:rsidRPr="004B6742">
        <w:rPr>
          <w:rFonts w:ascii="Bahnschrift" w:eastAsia="Bahnschrift" w:hAnsi="Bahnschrift" w:cs="Bahnschrift"/>
          <w:color w:val="000000" w:themeColor="text1"/>
          <w:sz w:val="20"/>
          <w:szCs w:val="22"/>
          <w:lang w:val="en-US"/>
        </w:rPr>
        <w:t>,</w:t>
      </w:r>
      <w:r w:rsidR="00E56236" w:rsidRPr="004B6742">
        <w:rPr>
          <w:rFonts w:ascii="Bahnschrift" w:eastAsia="Bahnschrift" w:hAnsi="Bahnschrift" w:cs="Bahnschrift"/>
          <w:color w:val="000000" w:themeColor="text1"/>
          <w:sz w:val="20"/>
          <w:szCs w:val="20"/>
          <w:lang w:val="en-US"/>
        </w:rPr>
        <w:t xml:space="preserve"> and </w:t>
      </w:r>
      <w:r w:rsidRPr="004B6742">
        <w:rPr>
          <w:rFonts w:ascii="Bahnschrift" w:eastAsia="Bahnschrift" w:hAnsi="Bahnschrift" w:cs="Bahnschrift"/>
          <w:color w:val="000000" w:themeColor="text1"/>
          <w:sz w:val="20"/>
          <w:szCs w:val="22"/>
          <w:lang w:val="en-US"/>
        </w:rPr>
        <w:t>SOM100 (10000 nodes) and Hierarchical with 3 clusters</w:t>
      </w:r>
      <w:r w:rsidR="00E56236" w:rsidRPr="004B6742">
        <w:rPr>
          <w:rFonts w:ascii="Bahnschrift" w:eastAsia="Bahnschrift" w:hAnsi="Bahnschrift" w:cs="Bahnschrift"/>
          <w:color w:val="000000" w:themeColor="text1"/>
          <w:sz w:val="20"/>
          <w:szCs w:val="22"/>
          <w:lang w:val="en-US"/>
        </w:rPr>
        <w:t>.</w:t>
      </w:r>
    </w:p>
    <w:p w14:paraId="43DA4112" w14:textId="6D7DF4FE" w:rsidR="009A23A7" w:rsidRPr="004B6742" w:rsidRDefault="009A23A7" w:rsidP="009A23A7">
      <w:pPr>
        <w:rPr>
          <w:rFonts w:ascii="Bahnschrift" w:hAnsi="Bahnschrift"/>
          <w:b/>
          <w:sz w:val="20"/>
          <w:szCs w:val="22"/>
          <w:u w:val="single"/>
          <w:lang w:val="en-US"/>
        </w:rPr>
      </w:pPr>
      <w:r w:rsidRPr="004B6742">
        <w:rPr>
          <w:rFonts w:ascii="Bahnschrift" w:hAnsi="Bahnschrift"/>
          <w:b/>
          <w:sz w:val="20"/>
          <w:szCs w:val="22"/>
          <w:u w:val="single"/>
          <w:lang w:val="en-US"/>
        </w:rPr>
        <w:t>III.5. Evaluation</w:t>
      </w:r>
    </w:p>
    <w:p w14:paraId="15F73A6A" w14:textId="653D2FDB" w:rsidR="000B100B" w:rsidRPr="004B6742" w:rsidRDefault="10D58F40" w:rsidP="000B100B">
      <w:pPr>
        <w:rPr>
          <w:rFonts w:ascii="Bahnschrift" w:hAnsi="Bahnschrift"/>
          <w:sz w:val="20"/>
          <w:szCs w:val="22"/>
          <w:lang w:val="en-US"/>
        </w:rPr>
      </w:pPr>
      <w:r w:rsidRPr="004B6742">
        <w:rPr>
          <w:rFonts w:ascii="Bahnschrift" w:hAnsi="Bahnschrift"/>
          <w:sz w:val="20"/>
          <w:szCs w:val="22"/>
          <w:lang w:val="en-US"/>
        </w:rPr>
        <w:t>We</w:t>
      </w:r>
      <w:r w:rsidR="54E35B4D" w:rsidRPr="004B6742">
        <w:rPr>
          <w:rFonts w:ascii="Bahnschrift" w:hAnsi="Bahnschrift"/>
          <w:sz w:val="20"/>
          <w:szCs w:val="22"/>
          <w:lang w:val="en-US"/>
        </w:rPr>
        <w:t xml:space="preserve"> assess</w:t>
      </w:r>
      <w:r w:rsidR="409F8AEC" w:rsidRPr="004B6742">
        <w:rPr>
          <w:rFonts w:ascii="Bahnschrift" w:hAnsi="Bahnschrift"/>
          <w:sz w:val="20"/>
          <w:szCs w:val="22"/>
          <w:lang w:val="en-US"/>
        </w:rPr>
        <w:t>ed</w:t>
      </w:r>
      <w:r w:rsidR="54E35B4D" w:rsidRPr="004B6742">
        <w:rPr>
          <w:rFonts w:ascii="Bahnschrift" w:hAnsi="Bahnschrift"/>
          <w:sz w:val="20"/>
          <w:szCs w:val="22"/>
          <w:lang w:val="en-US"/>
        </w:rPr>
        <w:t xml:space="preserve"> model adequacy and select</w:t>
      </w:r>
      <w:r w:rsidR="5A81E44F" w:rsidRPr="004B6742">
        <w:rPr>
          <w:rFonts w:ascii="Bahnschrift" w:hAnsi="Bahnschrift"/>
          <w:sz w:val="20"/>
          <w:szCs w:val="22"/>
          <w:lang w:val="en-US"/>
        </w:rPr>
        <w:t>ed</w:t>
      </w:r>
      <w:r w:rsidR="54E35B4D" w:rsidRPr="004B6742">
        <w:rPr>
          <w:rFonts w:ascii="Bahnschrift" w:hAnsi="Bahnschrift"/>
          <w:sz w:val="20"/>
          <w:szCs w:val="22"/>
          <w:lang w:val="en-US"/>
        </w:rPr>
        <w:t xml:space="preserve"> </w:t>
      </w:r>
      <w:r w:rsidR="606EFD4D" w:rsidRPr="004B6742">
        <w:rPr>
          <w:rFonts w:ascii="Bahnschrift" w:hAnsi="Bahnschrift"/>
          <w:sz w:val="20"/>
          <w:szCs w:val="22"/>
          <w:lang w:val="en-US"/>
        </w:rPr>
        <w:t>the</w:t>
      </w:r>
      <w:r w:rsidR="54E35B4D" w:rsidRPr="004B6742">
        <w:rPr>
          <w:rFonts w:ascii="Bahnschrift" w:hAnsi="Bahnschrift"/>
          <w:sz w:val="20"/>
          <w:szCs w:val="22"/>
          <w:lang w:val="en-US"/>
        </w:rPr>
        <w:t xml:space="preserve"> </w:t>
      </w:r>
      <w:r w:rsidR="09C882BA" w:rsidRPr="004B6742">
        <w:rPr>
          <w:rFonts w:ascii="Bahnschrift" w:hAnsi="Bahnschrift"/>
          <w:sz w:val="20"/>
          <w:szCs w:val="22"/>
          <w:lang w:val="en-US"/>
        </w:rPr>
        <w:t xml:space="preserve">clustering </w:t>
      </w:r>
      <w:r w:rsidR="54E35B4D" w:rsidRPr="004B6742">
        <w:rPr>
          <w:rFonts w:ascii="Bahnschrift" w:hAnsi="Bahnschrift"/>
          <w:sz w:val="20"/>
          <w:szCs w:val="22"/>
          <w:lang w:val="en-US"/>
        </w:rPr>
        <w:t>algorithm</w:t>
      </w:r>
      <w:r w:rsidR="24D3A347" w:rsidRPr="004B6742">
        <w:rPr>
          <w:rFonts w:ascii="Bahnschrift" w:hAnsi="Bahnschrift"/>
          <w:sz w:val="20"/>
          <w:szCs w:val="22"/>
          <w:lang w:val="en-US"/>
        </w:rPr>
        <w:t xml:space="preserve"> to use</w:t>
      </w:r>
      <w:r w:rsidR="604E4B26" w:rsidRPr="004B6742">
        <w:rPr>
          <w:rFonts w:ascii="Bahnschrift" w:hAnsi="Bahnschrift"/>
          <w:sz w:val="20"/>
          <w:szCs w:val="22"/>
          <w:lang w:val="en-US"/>
        </w:rPr>
        <w:t xml:space="preserve"> </w:t>
      </w:r>
      <w:r w:rsidR="00B13211" w:rsidRPr="004B6742">
        <w:rPr>
          <w:rFonts w:ascii="Bahnschrift" w:hAnsi="Bahnschrift"/>
          <w:sz w:val="20"/>
          <w:szCs w:val="22"/>
          <w:lang w:val="en-US"/>
        </w:rPr>
        <w:t>through</w:t>
      </w:r>
      <w:r w:rsidR="604E4B26" w:rsidRPr="004B6742">
        <w:rPr>
          <w:rFonts w:ascii="Bahnschrift" w:hAnsi="Bahnschrift"/>
          <w:sz w:val="20"/>
          <w:szCs w:val="22"/>
          <w:lang w:val="en-US"/>
        </w:rPr>
        <w:t xml:space="preserve"> different metrics, namely R</w:t>
      </w:r>
      <w:r w:rsidR="61A5D359" w:rsidRPr="004B6742">
        <w:rPr>
          <w:rFonts w:ascii="Bahnschrift" w:hAnsi="Bahnschrift"/>
          <w:sz w:val="20"/>
          <w:szCs w:val="22"/>
          <w:lang w:val="en-US"/>
        </w:rPr>
        <w:t>-squared, silhouette score</w:t>
      </w:r>
      <w:r w:rsidR="001E4614">
        <w:rPr>
          <w:rFonts w:ascii="Bahnschrift" w:hAnsi="Bahnschrift"/>
          <w:sz w:val="20"/>
          <w:szCs w:val="22"/>
          <w:lang w:val="en-US"/>
        </w:rPr>
        <w:t>,</w:t>
      </w:r>
      <w:r w:rsidR="61A5D359" w:rsidRPr="004B6742">
        <w:rPr>
          <w:rFonts w:ascii="Bahnschrift" w:hAnsi="Bahnschrift"/>
          <w:sz w:val="20"/>
          <w:szCs w:val="22"/>
          <w:lang w:val="en-US"/>
        </w:rPr>
        <w:t xml:space="preserve"> and</w:t>
      </w:r>
      <w:r w:rsidR="2E49092F" w:rsidRPr="004B6742">
        <w:rPr>
          <w:rFonts w:ascii="Bahnschrift" w:hAnsi="Bahnschrift"/>
          <w:sz w:val="20"/>
          <w:szCs w:val="22"/>
          <w:lang w:val="en-US"/>
        </w:rPr>
        <w:t xml:space="preserve"> the</w:t>
      </w:r>
      <w:r w:rsidR="705DA3FE" w:rsidRPr="004B6742">
        <w:rPr>
          <w:rFonts w:ascii="Bahnschrift" w:hAnsi="Bahnschrift"/>
          <w:sz w:val="20"/>
          <w:szCs w:val="22"/>
          <w:lang w:val="en-US"/>
        </w:rPr>
        <w:t xml:space="preserve"> </w:t>
      </w:r>
      <w:proofErr w:type="spellStart"/>
      <w:r w:rsidR="705DA3FE" w:rsidRPr="004B6742">
        <w:rPr>
          <w:rFonts w:ascii="Bahnschrift" w:hAnsi="Bahnschrift"/>
          <w:sz w:val="20"/>
          <w:szCs w:val="22"/>
          <w:lang w:val="en-US"/>
        </w:rPr>
        <w:t>Calinski</w:t>
      </w:r>
      <w:proofErr w:type="spellEnd"/>
      <w:r w:rsidR="705DA3FE" w:rsidRPr="004B6742">
        <w:rPr>
          <w:rFonts w:ascii="Bahnschrift" w:hAnsi="Bahnschrift"/>
          <w:sz w:val="20"/>
          <w:szCs w:val="22"/>
          <w:lang w:val="en-US"/>
        </w:rPr>
        <w:t xml:space="preserve"> </w:t>
      </w:r>
      <w:proofErr w:type="spellStart"/>
      <w:r w:rsidR="705DA3FE" w:rsidRPr="004B6742">
        <w:rPr>
          <w:rFonts w:ascii="Bahnschrift" w:hAnsi="Bahnschrift"/>
          <w:sz w:val="20"/>
          <w:szCs w:val="22"/>
          <w:lang w:val="en-US"/>
        </w:rPr>
        <w:t>Harabasz</w:t>
      </w:r>
      <w:proofErr w:type="spellEnd"/>
      <w:r w:rsidR="705DA3FE" w:rsidRPr="004B6742">
        <w:rPr>
          <w:rFonts w:ascii="Bahnschrift" w:hAnsi="Bahnschrift"/>
          <w:sz w:val="20"/>
          <w:szCs w:val="22"/>
          <w:lang w:val="en-US"/>
        </w:rPr>
        <w:t xml:space="preserve"> criterion.</w:t>
      </w:r>
      <w:r w:rsidR="2E49092F" w:rsidRPr="004B6742">
        <w:rPr>
          <w:rFonts w:ascii="Bahnschrift" w:hAnsi="Bahnschrift"/>
          <w:sz w:val="20"/>
          <w:szCs w:val="22"/>
          <w:lang w:val="en-US"/>
        </w:rPr>
        <w:t xml:space="preserve"> </w:t>
      </w:r>
      <w:r w:rsidR="623EA844" w:rsidRPr="004B6742">
        <w:rPr>
          <w:rFonts w:ascii="Bahnschrift" w:hAnsi="Bahnschrift"/>
          <w:sz w:val="20"/>
          <w:szCs w:val="22"/>
          <w:lang w:val="en-US"/>
        </w:rPr>
        <w:t>At this stage</w:t>
      </w:r>
      <w:r w:rsidR="093A279B" w:rsidRPr="004B6742">
        <w:rPr>
          <w:rFonts w:ascii="Bahnschrift" w:hAnsi="Bahnschrift"/>
          <w:sz w:val="20"/>
          <w:szCs w:val="22"/>
          <w:lang w:val="en-US"/>
        </w:rPr>
        <w:t xml:space="preserve">, editions to the </w:t>
      </w:r>
      <w:r w:rsidR="083240A5" w:rsidRPr="004B6742">
        <w:rPr>
          <w:rFonts w:ascii="Bahnschrift" w:hAnsi="Bahnschrift"/>
          <w:sz w:val="20"/>
          <w:szCs w:val="22"/>
          <w:lang w:val="en-US"/>
        </w:rPr>
        <w:t>selected variables</w:t>
      </w:r>
      <w:r w:rsidR="093A279B" w:rsidRPr="004B6742">
        <w:rPr>
          <w:rFonts w:ascii="Bahnschrift" w:hAnsi="Bahnschrift"/>
          <w:sz w:val="20"/>
          <w:szCs w:val="22"/>
          <w:lang w:val="en-US"/>
        </w:rPr>
        <w:t xml:space="preserve"> were performed iteratively</w:t>
      </w:r>
      <w:r w:rsidR="4A66D3F7" w:rsidRPr="004B6742">
        <w:rPr>
          <w:rFonts w:ascii="Bahnschrift" w:hAnsi="Bahnschrift"/>
          <w:sz w:val="20"/>
          <w:szCs w:val="22"/>
          <w:lang w:val="en-US"/>
        </w:rPr>
        <w:t xml:space="preserve"> and continuously assessed</w:t>
      </w:r>
      <w:r w:rsidR="600AE86D" w:rsidRPr="004B6742">
        <w:rPr>
          <w:rFonts w:ascii="Bahnschrift" w:hAnsi="Bahnschrift"/>
          <w:sz w:val="20"/>
          <w:szCs w:val="22"/>
          <w:lang w:val="en-US"/>
        </w:rPr>
        <w:t xml:space="preserve">. </w:t>
      </w:r>
      <w:r w:rsidR="41307ACF" w:rsidRPr="004B6742">
        <w:rPr>
          <w:rFonts w:ascii="Bahnschrift" w:hAnsi="Bahnschrift"/>
          <w:sz w:val="20"/>
          <w:szCs w:val="22"/>
          <w:lang w:val="en-US"/>
        </w:rPr>
        <w:t>Editions were validated</w:t>
      </w:r>
      <w:r w:rsidR="4A66D3F7" w:rsidRPr="004B6742">
        <w:rPr>
          <w:rFonts w:ascii="Bahnschrift" w:hAnsi="Bahnschrift"/>
          <w:sz w:val="20"/>
          <w:szCs w:val="22"/>
          <w:lang w:val="en-US"/>
        </w:rPr>
        <w:t xml:space="preserve"> if</w:t>
      </w:r>
      <w:r w:rsidR="437F7012" w:rsidRPr="004B6742">
        <w:rPr>
          <w:rFonts w:ascii="Bahnschrift" w:hAnsi="Bahnschrift"/>
          <w:sz w:val="20"/>
          <w:szCs w:val="22"/>
          <w:lang w:val="en-US"/>
        </w:rPr>
        <w:t xml:space="preserve"> and only if</w:t>
      </w:r>
      <w:r w:rsidR="55C6FA4C" w:rsidRPr="004B6742">
        <w:rPr>
          <w:rFonts w:ascii="Bahnschrift" w:hAnsi="Bahnschrift"/>
          <w:sz w:val="20"/>
          <w:szCs w:val="22"/>
          <w:lang w:val="en-US"/>
        </w:rPr>
        <w:t xml:space="preserve"> </w:t>
      </w:r>
      <w:r w:rsidR="41307ACF" w:rsidRPr="004B6742">
        <w:rPr>
          <w:rFonts w:ascii="Bahnschrift" w:hAnsi="Bahnschrift"/>
          <w:sz w:val="20"/>
          <w:szCs w:val="22"/>
          <w:lang w:val="en-US"/>
        </w:rPr>
        <w:t xml:space="preserve">they </w:t>
      </w:r>
      <w:r w:rsidR="55C6FA4C" w:rsidRPr="004B6742">
        <w:rPr>
          <w:rFonts w:ascii="Bahnschrift" w:hAnsi="Bahnschrift"/>
          <w:sz w:val="20"/>
          <w:szCs w:val="22"/>
          <w:lang w:val="en-US"/>
        </w:rPr>
        <w:t>result</w:t>
      </w:r>
      <w:r w:rsidR="41307ACF" w:rsidRPr="004B6742">
        <w:rPr>
          <w:rFonts w:ascii="Bahnschrift" w:hAnsi="Bahnschrift"/>
          <w:sz w:val="20"/>
          <w:szCs w:val="22"/>
          <w:lang w:val="en-US"/>
        </w:rPr>
        <w:t>ed</w:t>
      </w:r>
      <w:r w:rsidR="55C6FA4C" w:rsidRPr="004B6742">
        <w:rPr>
          <w:rFonts w:ascii="Bahnschrift" w:hAnsi="Bahnschrift"/>
          <w:sz w:val="20"/>
          <w:szCs w:val="22"/>
          <w:lang w:val="en-US"/>
        </w:rPr>
        <w:t xml:space="preserve"> </w:t>
      </w:r>
      <w:r w:rsidR="41307ACF" w:rsidRPr="004B6742">
        <w:rPr>
          <w:rFonts w:ascii="Bahnschrift" w:hAnsi="Bahnschrift"/>
          <w:sz w:val="20"/>
          <w:szCs w:val="22"/>
          <w:lang w:val="en-US"/>
        </w:rPr>
        <w:t>i</w:t>
      </w:r>
      <w:r w:rsidR="55C6FA4C" w:rsidRPr="004B6742">
        <w:rPr>
          <w:rFonts w:ascii="Bahnschrift" w:hAnsi="Bahnschrift"/>
          <w:sz w:val="20"/>
          <w:szCs w:val="22"/>
          <w:lang w:val="en-US"/>
        </w:rPr>
        <w:t>n</w:t>
      </w:r>
      <w:r w:rsidR="00E56236" w:rsidRPr="004B6742">
        <w:rPr>
          <w:rFonts w:ascii="Bahnschrift" w:hAnsi="Bahnschrift"/>
          <w:sz w:val="20"/>
          <w:szCs w:val="22"/>
          <w:lang w:val="en-US"/>
        </w:rPr>
        <w:t xml:space="preserve"> </w:t>
      </w:r>
      <w:r w:rsidR="55C6FA4C" w:rsidRPr="004B6742">
        <w:rPr>
          <w:rFonts w:ascii="Bahnschrift" w:hAnsi="Bahnschrift"/>
          <w:sz w:val="20"/>
          <w:szCs w:val="22"/>
          <w:lang w:val="en-US"/>
        </w:rPr>
        <w:t xml:space="preserve">improved </w:t>
      </w:r>
      <w:r w:rsidR="66C2351A" w:rsidRPr="004B6742">
        <w:rPr>
          <w:rFonts w:ascii="Bahnschrift" w:hAnsi="Bahnschrift"/>
          <w:sz w:val="20"/>
          <w:szCs w:val="22"/>
          <w:lang w:val="en-US"/>
        </w:rPr>
        <w:t xml:space="preserve">clustering </w:t>
      </w:r>
      <w:r w:rsidR="55C6FA4C" w:rsidRPr="004B6742">
        <w:rPr>
          <w:rFonts w:ascii="Bahnschrift" w:hAnsi="Bahnschrift"/>
          <w:sz w:val="20"/>
          <w:szCs w:val="22"/>
          <w:lang w:val="en-US"/>
        </w:rPr>
        <w:t>model performance</w:t>
      </w:r>
      <w:r w:rsidR="1B509A59" w:rsidRPr="004B6742">
        <w:rPr>
          <w:rFonts w:ascii="Bahnschrift" w:hAnsi="Bahnschrift"/>
          <w:sz w:val="20"/>
          <w:szCs w:val="22"/>
          <w:lang w:val="en-US"/>
        </w:rPr>
        <w:t>.</w:t>
      </w:r>
    </w:p>
    <w:p w14:paraId="2F91F378" w14:textId="42ADB9BE" w:rsidR="00A63475" w:rsidRPr="004B6742" w:rsidRDefault="00A63475" w:rsidP="00A63475">
      <w:pPr>
        <w:rPr>
          <w:rFonts w:ascii="Bahnschrift" w:hAnsi="Bahnschrift"/>
          <w:b/>
          <w:bCs/>
          <w:sz w:val="20"/>
          <w:szCs w:val="22"/>
          <w:u w:val="single"/>
          <w:lang w:val="en-US"/>
        </w:rPr>
      </w:pPr>
      <w:r w:rsidRPr="004B6742">
        <w:rPr>
          <w:rFonts w:ascii="Bahnschrift" w:hAnsi="Bahnschrift"/>
          <w:b/>
          <w:bCs/>
          <w:sz w:val="20"/>
          <w:szCs w:val="22"/>
          <w:u w:val="single"/>
          <w:lang w:val="en-US"/>
        </w:rPr>
        <w:t>III.6. Deployment</w:t>
      </w:r>
    </w:p>
    <w:p w14:paraId="54003329" w14:textId="2B6B572A" w:rsidR="00911C95" w:rsidRPr="004B6742" w:rsidRDefault="006C2A10" w:rsidP="00E56236">
      <w:pPr>
        <w:rPr>
          <w:rFonts w:ascii="Bahnschrift" w:hAnsi="Bahnschrift"/>
          <w:sz w:val="20"/>
          <w:szCs w:val="22"/>
          <w:lang w:val="en-US"/>
        </w:rPr>
      </w:pPr>
      <w:r w:rsidRPr="004B6742">
        <w:rPr>
          <w:rFonts w:ascii="Bahnschrift" w:hAnsi="Bahnschrift"/>
          <w:sz w:val="20"/>
          <w:szCs w:val="22"/>
          <w:lang w:val="en-US"/>
        </w:rPr>
        <w:t>At the final stage of the CRISP-DM framework</w:t>
      </w:r>
      <w:r w:rsidR="00E56236" w:rsidRPr="004B6742">
        <w:rPr>
          <w:rFonts w:ascii="Bahnschrift" w:hAnsi="Bahnschrift"/>
          <w:sz w:val="20"/>
          <w:szCs w:val="22"/>
          <w:lang w:val="en-US"/>
        </w:rPr>
        <w:t>,</w:t>
      </w:r>
      <w:r w:rsidRPr="004B6742">
        <w:rPr>
          <w:rFonts w:ascii="Bahnschrift" w:hAnsi="Bahnschrift"/>
          <w:sz w:val="20"/>
          <w:szCs w:val="22"/>
          <w:lang w:val="en-US"/>
        </w:rPr>
        <w:t xml:space="preserve"> </w:t>
      </w:r>
      <w:r w:rsidR="562417C4" w:rsidRPr="004B6742">
        <w:rPr>
          <w:rFonts w:ascii="Bahnschrift" w:hAnsi="Bahnschrift"/>
          <w:sz w:val="20"/>
          <w:szCs w:val="22"/>
          <w:lang w:val="en-US"/>
        </w:rPr>
        <w:t>we performed cluster characterization, to identify patterns of behaviors intrinsic to each obtained cluster. Donors previously considered as outliers were integrated in</w:t>
      </w:r>
      <w:r w:rsidR="0049120B" w:rsidRPr="004B6742">
        <w:rPr>
          <w:rFonts w:ascii="Bahnschrift" w:hAnsi="Bahnschrift"/>
          <w:sz w:val="20"/>
          <w:szCs w:val="22"/>
          <w:lang w:val="en-US"/>
        </w:rPr>
        <w:t>to</w:t>
      </w:r>
      <w:r w:rsidR="562417C4" w:rsidRPr="004B6742">
        <w:rPr>
          <w:rFonts w:ascii="Bahnschrift" w:hAnsi="Bahnschrift"/>
          <w:sz w:val="20"/>
          <w:szCs w:val="22"/>
          <w:lang w:val="en-US"/>
        </w:rPr>
        <w:t xml:space="preserve"> </w:t>
      </w:r>
      <w:r w:rsidRPr="004B6742">
        <w:rPr>
          <w:rFonts w:ascii="Bahnschrift" w:hAnsi="Bahnschrift"/>
          <w:sz w:val="20"/>
          <w:szCs w:val="22"/>
          <w:lang w:val="en-US"/>
        </w:rPr>
        <w:t xml:space="preserve">the </w:t>
      </w:r>
      <w:r w:rsidR="562417C4" w:rsidRPr="004B6742">
        <w:rPr>
          <w:rFonts w:ascii="Bahnschrift" w:hAnsi="Bahnschrift"/>
          <w:sz w:val="20"/>
          <w:szCs w:val="22"/>
          <w:lang w:val="en-US"/>
        </w:rPr>
        <w:t xml:space="preserve">respective cluster </w:t>
      </w:r>
      <w:r w:rsidR="003C079A" w:rsidRPr="004B6742">
        <w:rPr>
          <w:rFonts w:ascii="Bahnschrift" w:hAnsi="Bahnschrift"/>
          <w:sz w:val="20"/>
          <w:szCs w:val="22"/>
          <w:lang w:val="en-US"/>
        </w:rPr>
        <w:t>using</w:t>
      </w:r>
      <w:r w:rsidR="562417C4" w:rsidRPr="004B6742">
        <w:rPr>
          <w:rFonts w:ascii="Bahnschrift" w:hAnsi="Bahnschrift"/>
          <w:sz w:val="20"/>
          <w:szCs w:val="22"/>
          <w:lang w:val="en-US"/>
        </w:rPr>
        <w:t xml:space="preserve"> a classification tree </w:t>
      </w:r>
      <w:r w:rsidR="00EF5A2C" w:rsidRPr="004B6742">
        <w:rPr>
          <w:rFonts w:ascii="Bahnschrift" w:hAnsi="Bahnschrift"/>
          <w:sz w:val="20"/>
          <w:szCs w:val="22"/>
          <w:lang w:val="en-US"/>
        </w:rPr>
        <w:t xml:space="preserve">trained </w:t>
      </w:r>
      <w:r w:rsidR="00E56236" w:rsidRPr="004B6742">
        <w:rPr>
          <w:rFonts w:ascii="Bahnschrift" w:hAnsi="Bahnschrift"/>
          <w:sz w:val="20"/>
          <w:szCs w:val="22"/>
          <w:lang w:val="en-US"/>
        </w:rPr>
        <w:t xml:space="preserve">with </w:t>
      </w:r>
      <w:r w:rsidRPr="004B6742">
        <w:rPr>
          <w:rFonts w:ascii="Bahnschrift" w:hAnsi="Bahnschrift"/>
          <w:sz w:val="20"/>
          <w:szCs w:val="22"/>
          <w:lang w:val="en-US"/>
        </w:rPr>
        <w:t xml:space="preserve">the </w:t>
      </w:r>
      <w:r w:rsidR="00E56236" w:rsidRPr="004B6742">
        <w:rPr>
          <w:rFonts w:ascii="Bahnschrift" w:hAnsi="Bahnschrift"/>
          <w:sz w:val="20"/>
          <w:szCs w:val="22"/>
          <w:lang w:val="en-US"/>
        </w:rPr>
        <w:t xml:space="preserve">clustered </w:t>
      </w:r>
      <w:r w:rsidR="562417C4" w:rsidRPr="004B6742">
        <w:rPr>
          <w:rFonts w:ascii="Bahnschrift" w:hAnsi="Bahnschrift"/>
          <w:sz w:val="20"/>
          <w:szCs w:val="22"/>
          <w:lang w:val="en-US"/>
        </w:rPr>
        <w:t>data.</w:t>
      </w:r>
    </w:p>
    <w:p w14:paraId="76481A92" w14:textId="545D7161" w:rsidR="0073179A" w:rsidRPr="004B6742" w:rsidRDefault="0073179A" w:rsidP="00246923">
      <w:pPr>
        <w:pStyle w:val="PargrafodaLista"/>
        <w:numPr>
          <w:ilvl w:val="0"/>
          <w:numId w:val="4"/>
        </w:numPr>
        <w:ind w:right="46"/>
        <w:rPr>
          <w:rFonts w:ascii="Bahnschrift" w:hAnsi="Bahnschrift"/>
          <w:sz w:val="40"/>
          <w:szCs w:val="40"/>
        </w:rPr>
      </w:pPr>
      <w:proofErr w:type="spellStart"/>
      <w:r w:rsidRPr="004B6742">
        <w:rPr>
          <w:rFonts w:ascii="Bahnschrift" w:hAnsi="Bahnschrift"/>
          <w:sz w:val="40"/>
          <w:szCs w:val="40"/>
        </w:rPr>
        <w:lastRenderedPageBreak/>
        <w:t>Results</w:t>
      </w:r>
      <w:proofErr w:type="spellEnd"/>
      <w:r w:rsidR="009F5476" w:rsidRPr="004B6742">
        <w:rPr>
          <w:rFonts w:ascii="Bahnschrift" w:hAnsi="Bahnschrift"/>
          <w:sz w:val="40"/>
          <w:szCs w:val="40"/>
        </w:rPr>
        <w:t xml:space="preserve"> </w:t>
      </w:r>
      <w:proofErr w:type="spellStart"/>
      <w:r w:rsidR="009F5476" w:rsidRPr="004B6742">
        <w:rPr>
          <w:rFonts w:ascii="Bahnschrift" w:hAnsi="Bahnschrift"/>
          <w:sz w:val="40"/>
          <w:szCs w:val="40"/>
        </w:rPr>
        <w:t>and</w:t>
      </w:r>
      <w:proofErr w:type="spellEnd"/>
      <w:r w:rsidR="009F5476" w:rsidRPr="004B6742">
        <w:rPr>
          <w:rFonts w:ascii="Bahnschrift" w:hAnsi="Bahnschrift"/>
          <w:sz w:val="40"/>
          <w:szCs w:val="40"/>
        </w:rPr>
        <w:t xml:space="preserve"> </w:t>
      </w:r>
      <w:proofErr w:type="spellStart"/>
      <w:r w:rsidR="009F5476" w:rsidRPr="004B6742">
        <w:rPr>
          <w:rFonts w:ascii="Bahnschrift" w:hAnsi="Bahnschrift"/>
          <w:sz w:val="40"/>
          <w:szCs w:val="40"/>
        </w:rPr>
        <w:t>D</w:t>
      </w:r>
      <w:r w:rsidR="009952F7" w:rsidRPr="004B6742">
        <w:rPr>
          <w:rFonts w:ascii="Bahnschrift" w:hAnsi="Bahnschrift"/>
          <w:sz w:val="40"/>
          <w:szCs w:val="40"/>
        </w:rPr>
        <w:t>iscussion</w:t>
      </w:r>
      <w:proofErr w:type="spellEnd"/>
    </w:p>
    <w:p w14:paraId="15664DA8" w14:textId="4ACBB009" w:rsidR="00205956" w:rsidRPr="004B6742" w:rsidRDefault="00084569" w:rsidP="00272474">
      <w:pPr>
        <w:spacing w:line="360" w:lineRule="auto"/>
        <w:rPr>
          <w:rFonts w:ascii="Calibri" w:hAnsi="Calibri" w:cs="Calibri"/>
          <w:sz w:val="16"/>
          <w:szCs w:val="16"/>
          <w:lang w:val="en-US"/>
        </w:rPr>
      </w:pPr>
      <w:r w:rsidRPr="004B6742">
        <w:rPr>
          <w:rFonts w:ascii="Bahnschrift" w:hAnsi="Bahnschrift"/>
          <w:b/>
          <w:sz w:val="20"/>
          <w:szCs w:val="22"/>
          <w:u w:val="single"/>
          <w:lang w:val="en-US"/>
        </w:rPr>
        <w:t xml:space="preserve">IV.1. </w:t>
      </w:r>
      <w:r w:rsidR="00AE7D11" w:rsidRPr="004B6742">
        <w:rPr>
          <w:rFonts w:ascii="Bahnschrift" w:hAnsi="Bahnschrift"/>
          <w:b/>
          <w:sz w:val="20"/>
          <w:szCs w:val="22"/>
          <w:u w:val="single"/>
          <w:lang w:val="en-US"/>
        </w:rPr>
        <w:t>Model selection</w:t>
      </w:r>
    </w:p>
    <w:p w14:paraId="36DD8BBD" w14:textId="1284E9CC" w:rsidR="009336CC" w:rsidRPr="004B6742" w:rsidRDefault="001E6EF3" w:rsidP="00685B29">
      <w:pPr>
        <w:contextualSpacing/>
        <w:rPr>
          <w:rFonts w:ascii="Bahnschrift" w:hAnsi="Bahnschrift" w:cs="Calibri"/>
          <w:color w:val="000000" w:themeColor="text1"/>
          <w:sz w:val="20"/>
          <w:szCs w:val="20"/>
          <w:lang w:val="en-US"/>
        </w:rPr>
      </w:pPr>
      <w:r w:rsidRPr="004B6742">
        <w:rPr>
          <w:rFonts w:ascii="Bahnschrift" w:hAnsi="Bahnschrift" w:cs="Calibri"/>
          <w:color w:val="000000" w:themeColor="text1"/>
          <w:sz w:val="20"/>
          <w:szCs w:val="20"/>
          <w:lang w:val="en-US"/>
        </w:rPr>
        <w:t xml:space="preserve">During the process of selecting models for clustering, we tested two types of models: the single </w:t>
      </w:r>
      <w:r w:rsidR="00E56236" w:rsidRPr="004B6742">
        <w:rPr>
          <w:rFonts w:ascii="Bahnschrift" w:hAnsi="Bahnschrift" w:cs="Calibri"/>
          <w:color w:val="000000" w:themeColor="text1"/>
          <w:sz w:val="20"/>
          <w:szCs w:val="20"/>
          <w:lang w:val="en-US"/>
        </w:rPr>
        <w:t>method</w:t>
      </w:r>
      <w:r w:rsidRPr="004B6742">
        <w:rPr>
          <w:rFonts w:ascii="Bahnschrift" w:hAnsi="Bahnschrift" w:cs="Calibri"/>
          <w:color w:val="000000" w:themeColor="text1"/>
          <w:sz w:val="20"/>
          <w:szCs w:val="20"/>
          <w:lang w:val="en-US"/>
        </w:rPr>
        <w:t xml:space="preserve"> with K-means and G</w:t>
      </w:r>
      <w:r w:rsidR="00E56236" w:rsidRPr="004B6742">
        <w:rPr>
          <w:rFonts w:ascii="Bahnschrift" w:hAnsi="Bahnschrift" w:cs="Calibri"/>
          <w:color w:val="000000" w:themeColor="text1"/>
          <w:sz w:val="20"/>
          <w:szCs w:val="20"/>
          <w:lang w:val="en-US"/>
        </w:rPr>
        <w:t>MMs</w:t>
      </w:r>
      <w:r w:rsidR="00685B29" w:rsidRPr="004B6742">
        <w:rPr>
          <w:rFonts w:ascii="Bahnschrift" w:hAnsi="Bahnschrift" w:cs="Calibri"/>
          <w:color w:val="000000" w:themeColor="text1"/>
          <w:sz w:val="20"/>
          <w:szCs w:val="20"/>
          <w:lang w:val="en-US"/>
        </w:rPr>
        <w:t>;</w:t>
      </w:r>
      <w:r w:rsidRPr="004B6742">
        <w:rPr>
          <w:rFonts w:ascii="Bahnschrift" w:hAnsi="Bahnschrift" w:cs="Calibri"/>
          <w:color w:val="000000" w:themeColor="text1"/>
          <w:sz w:val="20"/>
          <w:szCs w:val="20"/>
          <w:lang w:val="en-US"/>
        </w:rPr>
        <w:t xml:space="preserve"> and the hybrid</w:t>
      </w:r>
      <w:r w:rsidR="00E56236" w:rsidRPr="004B6742">
        <w:rPr>
          <w:rFonts w:ascii="Bahnschrift" w:hAnsi="Bahnschrift" w:cs="Calibri"/>
          <w:color w:val="000000" w:themeColor="text1"/>
          <w:sz w:val="20"/>
          <w:szCs w:val="20"/>
          <w:lang w:val="en-US"/>
        </w:rPr>
        <w:t xml:space="preserve"> method</w:t>
      </w:r>
      <w:r w:rsidRPr="004B6742">
        <w:rPr>
          <w:rFonts w:ascii="Bahnschrift" w:hAnsi="Bahnschrift" w:cs="Calibri"/>
          <w:color w:val="000000" w:themeColor="text1"/>
          <w:sz w:val="20"/>
          <w:szCs w:val="20"/>
          <w:lang w:val="en-US"/>
        </w:rPr>
        <w:t>: K-means with Hierarchical clustering and Self-Organizing maps with Hierarchical clustering.</w:t>
      </w:r>
    </w:p>
    <w:p w14:paraId="6A1F8D24" w14:textId="0D3451C8" w:rsidR="00D53BDE" w:rsidRPr="00685B29" w:rsidRDefault="00BE09EF" w:rsidP="00685B29">
      <w:pPr>
        <w:contextualSpacing/>
        <w:rPr>
          <w:rFonts w:ascii="Bahnschrift" w:hAnsi="Bahnschrift" w:cs="Calibri"/>
          <w:color w:val="000000" w:themeColor="text1"/>
          <w:szCs w:val="22"/>
          <w:lang w:val="en-US"/>
        </w:rPr>
      </w:pPr>
      <w:r>
        <w:rPr>
          <w:noProof/>
          <w:sz w:val="16"/>
          <w:szCs w:val="18"/>
        </w:rPr>
        <w:pict w14:anchorId="1A3B0F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left:0;text-align:left;margin-left:-6.35pt;margin-top:8.35pt;width:459pt;height:165.05pt;z-index:251658250;mso-wrap-edited:f;mso-width-percent:0;mso-height-percent:0;mso-width-percent:0;mso-height-percent:0" wrapcoords="221 2945 221 21502 21306 21502 21306 2945 221 2945">
            <v:imagedata r:id="rId21" o:title=""/>
            <w10:wrap type="tight"/>
          </v:shape>
        </w:pict>
      </w:r>
    </w:p>
    <w:p w14:paraId="6C7EF291" w14:textId="79D87ECC" w:rsidR="008437D5" w:rsidRPr="004B6742" w:rsidRDefault="00D53BDE" w:rsidP="00E56236">
      <w:pPr>
        <w:ind w:firstLine="0"/>
        <w:contextualSpacing/>
        <w:rPr>
          <w:sz w:val="20"/>
          <w:szCs w:val="22"/>
          <w:lang w:val="en-US"/>
        </w:rPr>
      </w:pPr>
      <w:r w:rsidRPr="004B6742">
        <w:rPr>
          <w:rFonts w:ascii="Bahnschrift" w:hAnsi="Bahnschrift"/>
          <w:sz w:val="16"/>
          <w:szCs w:val="18"/>
          <w:lang w:val="en-US"/>
        </w:rPr>
        <w:t xml:space="preserve">Table </w:t>
      </w:r>
      <w:r w:rsidRPr="004B6742">
        <w:rPr>
          <w:rFonts w:ascii="Bahnschrift" w:hAnsi="Bahnschrift"/>
          <w:i/>
          <w:iCs/>
          <w:sz w:val="16"/>
          <w:szCs w:val="18"/>
        </w:rPr>
        <w:fldChar w:fldCharType="begin"/>
      </w:r>
      <w:r w:rsidRPr="004B6742">
        <w:rPr>
          <w:rFonts w:ascii="Bahnschrift" w:hAnsi="Bahnschrift"/>
          <w:sz w:val="16"/>
          <w:szCs w:val="18"/>
          <w:lang w:val="en-US"/>
        </w:rPr>
        <w:instrText xml:space="preserve"> SEQ Table \* ROMAN </w:instrText>
      </w:r>
      <w:r w:rsidRPr="004B6742">
        <w:rPr>
          <w:rFonts w:ascii="Bahnschrift" w:hAnsi="Bahnschrift"/>
          <w:i/>
          <w:iCs/>
          <w:sz w:val="16"/>
          <w:szCs w:val="18"/>
        </w:rPr>
        <w:fldChar w:fldCharType="separate"/>
      </w:r>
      <w:r w:rsidR="00D426BC">
        <w:rPr>
          <w:rFonts w:ascii="Bahnschrift" w:hAnsi="Bahnschrift"/>
          <w:noProof/>
          <w:sz w:val="16"/>
          <w:szCs w:val="18"/>
          <w:lang w:val="en-US"/>
        </w:rPr>
        <w:t>I</w:t>
      </w:r>
      <w:r w:rsidRPr="004B6742">
        <w:rPr>
          <w:rFonts w:ascii="Bahnschrift" w:hAnsi="Bahnschrift"/>
          <w:i/>
          <w:iCs/>
          <w:sz w:val="16"/>
          <w:szCs w:val="18"/>
        </w:rPr>
        <w:fldChar w:fldCharType="end"/>
      </w:r>
      <w:r w:rsidRPr="004B6742">
        <w:rPr>
          <w:rFonts w:ascii="Bahnschrift" w:hAnsi="Bahnschrift"/>
          <w:sz w:val="16"/>
          <w:szCs w:val="18"/>
          <w:lang w:val="en-US"/>
        </w:rPr>
        <w:t xml:space="preserve">: Summary of scores obtained with "R2" (Coefficient of determination), "Silhouette score” and </w:t>
      </w:r>
      <w:proofErr w:type="spellStart"/>
      <w:r w:rsidRPr="004B6742">
        <w:rPr>
          <w:rFonts w:ascii="Bahnschrift" w:hAnsi="Bahnschrift"/>
          <w:sz w:val="16"/>
          <w:szCs w:val="18"/>
          <w:lang w:val="en-US"/>
        </w:rPr>
        <w:t>Calin</w:t>
      </w:r>
      <w:r w:rsidR="00E23CBC" w:rsidRPr="004B6742">
        <w:rPr>
          <w:rFonts w:ascii="Bahnschrift" w:hAnsi="Bahnschrift"/>
          <w:sz w:val="16"/>
          <w:szCs w:val="18"/>
          <w:lang w:val="en-US"/>
        </w:rPr>
        <w:t>ski-</w:t>
      </w:r>
      <w:r w:rsidR="00C66A57" w:rsidRPr="004B6742">
        <w:rPr>
          <w:rFonts w:ascii="Bahnschrift" w:hAnsi="Bahnschrift"/>
          <w:sz w:val="16"/>
          <w:szCs w:val="18"/>
          <w:lang w:val="en-US"/>
        </w:rPr>
        <w:t>H</w:t>
      </w:r>
      <w:r w:rsidR="00E23CBC" w:rsidRPr="004B6742">
        <w:rPr>
          <w:rFonts w:ascii="Bahnschrift" w:hAnsi="Bahnschrift"/>
          <w:sz w:val="16"/>
          <w:szCs w:val="18"/>
          <w:lang w:val="en-US"/>
        </w:rPr>
        <w:t>áraba</w:t>
      </w:r>
      <w:r w:rsidR="00C66A57" w:rsidRPr="004B6742">
        <w:rPr>
          <w:rFonts w:ascii="Bahnschrift" w:hAnsi="Bahnschrift"/>
          <w:sz w:val="16"/>
          <w:szCs w:val="18"/>
          <w:lang w:val="en-US"/>
        </w:rPr>
        <w:t>s</w:t>
      </w:r>
      <w:proofErr w:type="spellEnd"/>
    </w:p>
    <w:p w14:paraId="6F34D14B" w14:textId="5A3D07BF" w:rsidR="001E6EF3" w:rsidRPr="004B6742" w:rsidRDefault="001E6EF3" w:rsidP="001E6EF3">
      <w:pPr>
        <w:contextualSpacing/>
        <w:rPr>
          <w:rFonts w:ascii="Bahnschrift" w:hAnsi="Bahnschrift" w:cs="Calibri"/>
          <w:color w:val="000000" w:themeColor="text1"/>
          <w:sz w:val="20"/>
          <w:szCs w:val="22"/>
          <w:lang w:val="en-US"/>
        </w:rPr>
      </w:pPr>
      <w:r w:rsidRPr="004B6742">
        <w:rPr>
          <w:rFonts w:ascii="Bahnschrift" w:hAnsi="Bahnschrift" w:cs="Calibri"/>
          <w:color w:val="000000" w:themeColor="text1"/>
          <w:sz w:val="20"/>
          <w:szCs w:val="20"/>
          <w:lang w:val="en-US"/>
        </w:rPr>
        <w:t xml:space="preserve">Table </w:t>
      </w:r>
      <w:r w:rsidR="00460928" w:rsidRPr="004B6742">
        <w:rPr>
          <w:rFonts w:ascii="Bahnschrift" w:hAnsi="Bahnschrift" w:cs="Calibri"/>
          <w:color w:val="000000" w:themeColor="text1"/>
          <w:sz w:val="20"/>
          <w:szCs w:val="20"/>
          <w:lang w:val="en-US"/>
        </w:rPr>
        <w:t>I</w:t>
      </w:r>
      <w:r w:rsidRPr="004B6742">
        <w:rPr>
          <w:rFonts w:ascii="Bahnschrift" w:hAnsi="Bahnschrift" w:cs="Calibri"/>
          <w:color w:val="000000" w:themeColor="text1"/>
          <w:sz w:val="20"/>
          <w:szCs w:val="20"/>
          <w:lang w:val="en-US"/>
        </w:rPr>
        <w:t xml:space="preserve"> summarizes the R</w:t>
      </w:r>
      <w:r w:rsidRPr="004B6742">
        <w:rPr>
          <w:rFonts w:ascii="Bahnschrift" w:hAnsi="Bahnschrift" w:cs="Calibri"/>
          <w:color w:val="000000" w:themeColor="text1"/>
          <w:sz w:val="20"/>
          <w:szCs w:val="20"/>
          <w:vertAlign w:val="superscript"/>
          <w:lang w:val="en-US"/>
        </w:rPr>
        <w:t>2</w:t>
      </w:r>
      <w:r w:rsidRPr="004B6742">
        <w:rPr>
          <w:rFonts w:ascii="Bahnschrift" w:hAnsi="Bahnschrift" w:cs="Calibri"/>
          <w:color w:val="000000" w:themeColor="text1"/>
          <w:sz w:val="20"/>
          <w:szCs w:val="20"/>
          <w:lang w:val="en-US"/>
        </w:rPr>
        <w:t>, Silhoue</w:t>
      </w:r>
      <w:r w:rsidR="00E42A41" w:rsidRPr="004B6742">
        <w:rPr>
          <w:rFonts w:ascii="Bahnschrift" w:hAnsi="Bahnschrift" w:cs="Calibri"/>
          <w:color w:val="000000" w:themeColor="text1"/>
          <w:sz w:val="20"/>
          <w:szCs w:val="20"/>
          <w:lang w:val="en-US"/>
        </w:rPr>
        <w:t>t</w:t>
      </w:r>
      <w:r w:rsidRPr="004B6742">
        <w:rPr>
          <w:rFonts w:ascii="Bahnschrift" w:hAnsi="Bahnschrift" w:cs="Calibri"/>
          <w:color w:val="000000" w:themeColor="text1"/>
          <w:sz w:val="20"/>
          <w:szCs w:val="20"/>
          <w:lang w:val="en-US"/>
        </w:rPr>
        <w:t>te</w:t>
      </w:r>
      <w:r w:rsidR="00E56236" w:rsidRPr="004B6742">
        <w:rPr>
          <w:rFonts w:ascii="Bahnschrift" w:hAnsi="Bahnschrift" w:cs="Calibri"/>
          <w:color w:val="000000" w:themeColor="text1"/>
          <w:sz w:val="20"/>
          <w:szCs w:val="20"/>
          <w:lang w:val="en-US"/>
        </w:rPr>
        <w:t>,</w:t>
      </w:r>
      <w:r w:rsidRPr="004B6742">
        <w:rPr>
          <w:rFonts w:ascii="Bahnschrift" w:hAnsi="Bahnschrift" w:cs="Calibri"/>
          <w:color w:val="000000" w:themeColor="text1"/>
          <w:sz w:val="20"/>
          <w:szCs w:val="20"/>
          <w:lang w:val="en-US"/>
        </w:rPr>
        <w:t xml:space="preserve"> and </w:t>
      </w:r>
      <w:proofErr w:type="spellStart"/>
      <w:r w:rsidRPr="004B6742">
        <w:rPr>
          <w:rFonts w:ascii="Bahnschrift" w:hAnsi="Bahnschrift" w:cs="Calibri"/>
          <w:color w:val="000000" w:themeColor="text1"/>
          <w:sz w:val="20"/>
          <w:szCs w:val="20"/>
          <w:lang w:val="en-US"/>
        </w:rPr>
        <w:t>Calinski-Harabasz</w:t>
      </w:r>
      <w:proofErr w:type="spellEnd"/>
      <w:r w:rsidRPr="004B6742">
        <w:rPr>
          <w:rFonts w:ascii="Bahnschrift" w:hAnsi="Bahnschrift" w:cs="Calibri"/>
          <w:color w:val="000000" w:themeColor="text1"/>
          <w:sz w:val="20"/>
          <w:szCs w:val="20"/>
          <w:lang w:val="en-US"/>
        </w:rPr>
        <w:t xml:space="preserve"> scores obtained from the cluster models. In the context of this problem, as expected, the SOM cluster obtained, for the most part, higher and more consistent scores than the others</w:t>
      </w:r>
      <w:r w:rsidR="0028470C" w:rsidRPr="004B6742">
        <w:rPr>
          <w:rFonts w:ascii="Bahnschrift" w:hAnsi="Bahnschrift" w:cs="Calibri"/>
          <w:color w:val="000000" w:themeColor="text1"/>
          <w:sz w:val="20"/>
          <w:szCs w:val="20"/>
          <w:lang w:val="en-US"/>
        </w:rPr>
        <w:t>. We expect this to be due</w:t>
      </w:r>
      <w:r w:rsidRPr="004B6742">
        <w:rPr>
          <w:rFonts w:ascii="Bahnschrift" w:hAnsi="Bahnschrift" w:cs="Calibri"/>
          <w:color w:val="000000" w:themeColor="text1"/>
          <w:sz w:val="20"/>
          <w:szCs w:val="20"/>
          <w:lang w:val="en-US"/>
        </w:rPr>
        <w:t xml:space="preserve"> </w:t>
      </w:r>
      <w:r w:rsidR="0028470C" w:rsidRPr="004B6742">
        <w:rPr>
          <w:rFonts w:ascii="Bahnschrift" w:hAnsi="Bahnschrift" w:cs="Calibri"/>
          <w:color w:val="000000" w:themeColor="text1"/>
          <w:sz w:val="20"/>
          <w:szCs w:val="20"/>
          <w:lang w:val="en-US"/>
        </w:rPr>
        <w:t>to</w:t>
      </w:r>
      <w:r w:rsidRPr="004B6742">
        <w:rPr>
          <w:rFonts w:ascii="Bahnschrift" w:hAnsi="Bahnschrift" w:cs="Calibri"/>
          <w:color w:val="000000" w:themeColor="text1"/>
          <w:sz w:val="20"/>
          <w:szCs w:val="20"/>
          <w:lang w:val="en-US"/>
        </w:rPr>
        <w:t xml:space="preserve"> its ability to map a large input in a lower dimension grid while preserving the topological order present in the input space </w:t>
      </w:r>
      <w:r w:rsidRPr="004B6742">
        <w:rPr>
          <w:rFonts w:ascii="Bahnschrift" w:hAnsi="Bahnschrift" w:cs="Calibri"/>
          <w:color w:val="000000" w:themeColor="text1"/>
          <w:sz w:val="20"/>
          <w:szCs w:val="20"/>
          <w:lang w:val="en-US"/>
        </w:rPr>
        <w:fldChar w:fldCharType="begin"/>
      </w:r>
      <w:r w:rsidR="00140456" w:rsidRPr="004B6742">
        <w:rPr>
          <w:rFonts w:ascii="Bahnschrift" w:hAnsi="Bahnschrift" w:cs="Calibri"/>
          <w:color w:val="000000" w:themeColor="text1"/>
          <w:sz w:val="20"/>
          <w:szCs w:val="20"/>
          <w:lang w:val="en-US"/>
        </w:rPr>
        <w:instrText xml:space="preserve"> ADDIN ZOTERO_ITEM CSL_CITATION {"citationID":"hzaIdGMX","properties":{"formattedCitation":"(Miljkovic, 2017)","plainCitation":"(Miljkovic, 2017)","noteIndex":0},"citationItems":[{"id":"6QhfVSXG/SLhe5dMC","uris":["http://zotero.org/users/4753648/items/H6QC8WTY"],"uri":["http://zotero.org/users/4753648/items/H6QC8WTY"],"itemData":{"id":186,"type":"paper-conference","container-title":"2017 40th International Convention on Information and Communication Technology, Electronics and Microelectronics (MIPRO)","DOI":"10.23919/MIPRO.2017.7973581","event":"2017 40th International Convention on Information and Communication Technology, Electronics and Microelectronics (MIPRO)","event-place":"Opatija, Croatia","ISBN":"978-953-233-090-8","page":"1061-1066","publisher":"IEEE","publisher-place":"Opatija, Croatia","source":"DOI.org (Crossref)","title":"Brief review of self-organizing maps","URL":"http://ieeexplore.ieee.org/document/7973581/","author":[{"family":"Miljkovic","given":"Dubravko"}],"accessed":{"date-parts":[["2021",1,2]]},"issued":{"date-parts":[["2017",5]]}}}],"schema":"https://github.com/citation-style-language/schema/raw/master/csl-citation.json"} </w:instrText>
      </w:r>
      <w:r w:rsidRPr="004B6742">
        <w:rPr>
          <w:rFonts w:ascii="Bahnschrift" w:hAnsi="Bahnschrift" w:cs="Calibri"/>
          <w:color w:val="000000" w:themeColor="text1"/>
          <w:sz w:val="20"/>
          <w:szCs w:val="20"/>
          <w:lang w:val="en-US"/>
        </w:rPr>
        <w:fldChar w:fldCharType="separate"/>
      </w:r>
      <w:r w:rsidRPr="004B6742">
        <w:rPr>
          <w:rFonts w:ascii="Bahnschrift" w:hAnsi="Bahnschrift" w:cs="Calibri"/>
          <w:noProof/>
          <w:color w:val="000000" w:themeColor="text1"/>
          <w:sz w:val="20"/>
          <w:szCs w:val="20"/>
          <w:lang w:val="en-US"/>
        </w:rPr>
        <w:t>(Miljkovic, 2017)</w:t>
      </w:r>
      <w:r w:rsidRPr="004B6742">
        <w:rPr>
          <w:rFonts w:ascii="Bahnschrift" w:hAnsi="Bahnschrift" w:cs="Calibri"/>
          <w:color w:val="000000" w:themeColor="text1"/>
          <w:sz w:val="20"/>
          <w:szCs w:val="20"/>
          <w:lang w:val="en-US"/>
        </w:rPr>
        <w:fldChar w:fldCharType="end"/>
      </w:r>
      <w:r w:rsidR="0052118E" w:rsidRPr="004B6742">
        <w:rPr>
          <w:rFonts w:ascii="Bahnschrift" w:hAnsi="Bahnschrift" w:cs="Calibri"/>
          <w:color w:val="000000" w:themeColor="text1"/>
          <w:sz w:val="20"/>
          <w:szCs w:val="20"/>
          <w:lang w:val="en-US"/>
        </w:rPr>
        <w:t>. It also has</w:t>
      </w:r>
      <w:r w:rsidRPr="004B6742">
        <w:rPr>
          <w:rFonts w:ascii="Bahnschrift" w:hAnsi="Bahnschrift" w:cs="Calibri"/>
          <w:color w:val="000000" w:themeColor="text1"/>
          <w:sz w:val="20"/>
          <w:szCs w:val="20"/>
          <w:lang w:val="en-US"/>
        </w:rPr>
        <w:t xml:space="preserve"> the fundamental advantage of being able to automatically generate data overviews, </w:t>
      </w:r>
      <w:r w:rsidR="00D90A35" w:rsidRPr="004B6742">
        <w:rPr>
          <w:rFonts w:ascii="Bahnschrift" w:hAnsi="Bahnschrift" w:cs="Calibri"/>
          <w:color w:val="000000" w:themeColor="text1"/>
          <w:sz w:val="20"/>
          <w:szCs w:val="20"/>
          <w:lang w:val="en-US"/>
        </w:rPr>
        <w:t>specifically a</w:t>
      </w:r>
      <w:r w:rsidRPr="004B6742">
        <w:rPr>
          <w:rFonts w:ascii="Bahnschrift" w:hAnsi="Bahnschrift" w:cs="Calibri"/>
          <w:color w:val="000000" w:themeColor="text1"/>
          <w:sz w:val="20"/>
          <w:szCs w:val="20"/>
          <w:lang w:val="en-US"/>
        </w:rPr>
        <w:t xml:space="preserve"> visualization of the grid structure</w:t>
      </w:r>
      <w:r w:rsidR="00D90A35" w:rsidRPr="004B6742">
        <w:rPr>
          <w:rFonts w:ascii="Bahnschrift" w:hAnsi="Bahnschrift" w:cs="Calibri"/>
          <w:color w:val="000000" w:themeColor="text1"/>
          <w:sz w:val="20"/>
          <w:szCs w:val="20"/>
          <w:lang w:val="en-US"/>
        </w:rPr>
        <w:t>,</w:t>
      </w:r>
      <w:r w:rsidRPr="004B6742">
        <w:rPr>
          <w:rFonts w:ascii="Bahnschrift" w:hAnsi="Bahnschrift" w:cs="Calibri"/>
          <w:color w:val="000000" w:themeColor="text1"/>
          <w:sz w:val="20"/>
          <w:szCs w:val="20"/>
          <w:lang w:val="en-US"/>
        </w:rPr>
        <w:t xml:space="preserve"> and quality measures </w:t>
      </w:r>
      <w:r w:rsidRPr="004B6742">
        <w:rPr>
          <w:rFonts w:ascii="Bahnschrift" w:hAnsi="Bahnschrift" w:cs="Calibri"/>
          <w:color w:val="000000" w:themeColor="text1"/>
          <w:sz w:val="20"/>
          <w:szCs w:val="20"/>
          <w:lang w:val="en-US"/>
        </w:rPr>
        <w:fldChar w:fldCharType="begin"/>
      </w:r>
      <w:r w:rsidR="00140456" w:rsidRPr="004B6742">
        <w:rPr>
          <w:rFonts w:ascii="Bahnschrift" w:hAnsi="Bahnschrift" w:cs="Calibri"/>
          <w:color w:val="000000" w:themeColor="text1"/>
          <w:sz w:val="20"/>
          <w:szCs w:val="20"/>
          <w:lang w:val="en-US"/>
        </w:rPr>
        <w:instrText xml:space="preserve"> ADDIN ZOTERO_ITEM CSL_CITATION {"citationID":"UlfOeAgK","properties":{"formattedCitation":"(Sacha et al., 2018)","plainCitation":"(Sacha et al., 2018)","noteIndex":0},"citationItems":[{"id":"6QhfVSXG/FG0Oe6nL","uris":["http://zotero.org/users/4753648/items/72QLP8JS"],"uri":["http://zotero.org/users/4753648/items/72QLP8JS"],"itemData":{"id":187,"type":"article-journal","container-title":"IEEE Transactions on Visualization and Computer Graphics","DOI":"10.1109/TVCG.2017.2744805","ISSN":"1077-2626","issue":"1","journalAbbreviation":"IEEE Trans. Visual. Comput. Graphics","page":"120-130","source":"DOI.org (Crossref)","title":"SOMFlow: Guided Exploratory Cluster Analysis with Self-Organizing Maps and Analytic Provenance","title-short":"SOMFlow","volume":"24","author":[{"family":"Sacha","given":"Dominik"},{"family":"Kraus","given":"Matthias"},{"family":"Bernard","given":"Jurgen"},{"family":"Behrisch","given":"Michael"},{"family":"Schreck","given":"Tobias"},{"family":"Asano","given":"Yuki"},{"family":"Keim","given":"Daniel A."}],"issued":{"date-parts":[["2018",1]]}}}],"schema":"https://github.com/citation-style-language/schema/raw/master/csl-citation.json"} </w:instrText>
      </w:r>
      <w:r w:rsidRPr="004B6742">
        <w:rPr>
          <w:rFonts w:ascii="Bahnschrift" w:hAnsi="Bahnschrift" w:cs="Calibri"/>
          <w:color w:val="000000" w:themeColor="text1"/>
          <w:sz w:val="20"/>
          <w:szCs w:val="20"/>
          <w:lang w:val="en-US"/>
        </w:rPr>
        <w:fldChar w:fldCharType="separate"/>
      </w:r>
      <w:r w:rsidRPr="004B6742">
        <w:rPr>
          <w:rFonts w:ascii="Bahnschrift" w:hAnsi="Bahnschrift" w:cs="Calibri"/>
          <w:noProof/>
          <w:color w:val="000000" w:themeColor="text1"/>
          <w:sz w:val="20"/>
          <w:szCs w:val="20"/>
          <w:lang w:val="en-US"/>
        </w:rPr>
        <w:t>(Sacha et al., 2018)</w:t>
      </w:r>
      <w:r w:rsidRPr="004B6742">
        <w:rPr>
          <w:rFonts w:ascii="Bahnschrift" w:hAnsi="Bahnschrift" w:cs="Calibri"/>
          <w:color w:val="000000" w:themeColor="text1"/>
          <w:sz w:val="20"/>
          <w:szCs w:val="20"/>
          <w:lang w:val="en-US"/>
        </w:rPr>
        <w:fldChar w:fldCharType="end"/>
      </w:r>
      <w:r w:rsidRPr="004B6742">
        <w:rPr>
          <w:rFonts w:ascii="Bahnschrift" w:hAnsi="Bahnschrift" w:cs="Calibri"/>
          <w:color w:val="000000" w:themeColor="text1"/>
          <w:sz w:val="20"/>
          <w:szCs w:val="20"/>
          <w:lang w:val="en-US"/>
        </w:rPr>
        <w:t xml:space="preserve">. </w:t>
      </w:r>
    </w:p>
    <w:p w14:paraId="584E286D" w14:textId="2D74E09C" w:rsidR="001E6EF3" w:rsidRPr="004B6742" w:rsidRDefault="00E56236" w:rsidP="001E6EF3">
      <w:pPr>
        <w:contextualSpacing/>
        <w:rPr>
          <w:rFonts w:ascii="Bahnschrift" w:hAnsi="Bahnschrift" w:cs="Calibri"/>
          <w:color w:val="000000" w:themeColor="text1"/>
          <w:sz w:val="20"/>
          <w:szCs w:val="22"/>
          <w:lang w:val="en-US"/>
        </w:rPr>
      </w:pPr>
      <w:r w:rsidRPr="004B6742">
        <w:rPr>
          <w:rFonts w:ascii="Bahnschrift" w:hAnsi="Bahnschrift" w:cs="Calibri"/>
          <w:color w:val="000000" w:themeColor="text1"/>
          <w:sz w:val="20"/>
          <w:szCs w:val="22"/>
          <w:lang w:val="en-US"/>
        </w:rPr>
        <w:t>T</w:t>
      </w:r>
      <w:r w:rsidR="001E6EF3" w:rsidRPr="004B6742">
        <w:rPr>
          <w:rFonts w:ascii="Bahnschrift" w:hAnsi="Bahnschrift" w:cs="Calibri"/>
          <w:color w:val="000000" w:themeColor="text1"/>
          <w:sz w:val="20"/>
          <w:szCs w:val="22"/>
          <w:lang w:val="en-US"/>
        </w:rPr>
        <w:t xml:space="preserve">o choose which of the SOM models brought the most advantages to the study, we </w:t>
      </w:r>
      <w:proofErr w:type="gramStart"/>
      <w:r w:rsidR="001E6EF3" w:rsidRPr="004B6742">
        <w:rPr>
          <w:rFonts w:ascii="Bahnschrift" w:hAnsi="Bahnschrift" w:cs="Calibri"/>
          <w:color w:val="000000" w:themeColor="text1"/>
          <w:sz w:val="20"/>
          <w:szCs w:val="22"/>
          <w:lang w:val="en-US"/>
        </w:rPr>
        <w:t>took into account</w:t>
      </w:r>
      <w:proofErr w:type="gramEnd"/>
      <w:r w:rsidR="001E6EF3" w:rsidRPr="004B6742">
        <w:rPr>
          <w:rFonts w:ascii="Bahnschrift" w:hAnsi="Bahnschrift" w:cs="Calibri"/>
          <w:color w:val="000000" w:themeColor="text1"/>
          <w:sz w:val="20"/>
          <w:szCs w:val="22"/>
          <w:lang w:val="en-US"/>
        </w:rPr>
        <w:t xml:space="preserve"> the behavior of the SOM with 2,500 nodes (50x50 matrix) and with 10,000 nodes (100 x100 matrix). For the SOM algorithm </w:t>
      </w:r>
      <w:proofErr w:type="gramStart"/>
      <w:r w:rsidR="001E6EF3" w:rsidRPr="004B6742">
        <w:rPr>
          <w:rFonts w:ascii="Bahnschrift" w:hAnsi="Bahnschrift" w:cs="Calibri"/>
          <w:color w:val="000000" w:themeColor="text1"/>
          <w:sz w:val="20"/>
          <w:szCs w:val="22"/>
          <w:lang w:val="en-US"/>
        </w:rPr>
        <w:t>taken into account</w:t>
      </w:r>
      <w:proofErr w:type="gramEnd"/>
      <w:r w:rsidR="001E6EF3" w:rsidRPr="004B6742">
        <w:rPr>
          <w:rFonts w:ascii="Bahnschrift" w:hAnsi="Bahnschrift" w:cs="Calibri"/>
          <w:color w:val="000000" w:themeColor="text1"/>
          <w:sz w:val="20"/>
          <w:szCs w:val="22"/>
          <w:lang w:val="en-US"/>
        </w:rPr>
        <w:t xml:space="preserve"> the problem context, we used the same parameters in SOM50 and SOM100: random initialization, batch training, </w:t>
      </w:r>
      <w:proofErr w:type="spellStart"/>
      <w:r w:rsidR="001E6EF3" w:rsidRPr="004B6742">
        <w:rPr>
          <w:rFonts w:ascii="Bahnschrift" w:hAnsi="Bahnschrift" w:cs="Calibri"/>
          <w:color w:val="000000" w:themeColor="text1"/>
          <w:sz w:val="20"/>
          <w:szCs w:val="22"/>
          <w:lang w:val="en-US"/>
        </w:rPr>
        <w:t>hexa</w:t>
      </w:r>
      <w:proofErr w:type="spellEnd"/>
      <w:r w:rsidR="001E6EF3" w:rsidRPr="004B6742">
        <w:rPr>
          <w:rFonts w:ascii="Bahnschrift" w:hAnsi="Bahnschrift" w:cs="Calibri"/>
          <w:color w:val="000000" w:themeColor="text1"/>
          <w:sz w:val="20"/>
          <w:szCs w:val="22"/>
          <w:lang w:val="en-US"/>
        </w:rPr>
        <w:t xml:space="preserve"> lattice, 100 rough train and 100 finetune train. </w:t>
      </w:r>
    </w:p>
    <w:p w14:paraId="4971B2F1" w14:textId="38F22A94" w:rsidR="001E6EF3" w:rsidRPr="004B6742" w:rsidRDefault="001E6EF3" w:rsidP="001E6EF3">
      <w:pPr>
        <w:contextualSpacing/>
        <w:rPr>
          <w:rFonts w:ascii="Bahnschrift" w:hAnsi="Bahnschrift" w:cs="Calibri"/>
          <w:sz w:val="20"/>
          <w:szCs w:val="20"/>
          <w:lang w:val="en-US"/>
        </w:rPr>
      </w:pPr>
      <w:r w:rsidRPr="004B6742">
        <w:rPr>
          <w:rFonts w:ascii="Bahnschrift" w:hAnsi="Bahnschrift" w:cs="Calibri"/>
          <w:sz w:val="20"/>
          <w:szCs w:val="20"/>
          <w:lang w:val="en-US"/>
        </w:rPr>
        <w:t>Computationally, both models showed differences</w:t>
      </w:r>
      <w:r w:rsidR="00A876F9" w:rsidRPr="004B6742">
        <w:rPr>
          <w:rFonts w:ascii="Bahnschrift" w:hAnsi="Bahnschrift" w:cs="Calibri"/>
          <w:sz w:val="20"/>
          <w:szCs w:val="20"/>
          <w:lang w:val="en-US"/>
        </w:rPr>
        <w:t>:</w:t>
      </w:r>
      <w:r w:rsidRPr="004B6742">
        <w:rPr>
          <w:rFonts w:ascii="Bahnschrift" w:hAnsi="Bahnschrift" w:cs="Calibri"/>
          <w:sz w:val="20"/>
          <w:szCs w:val="20"/>
          <w:lang w:val="en-US"/>
        </w:rPr>
        <w:t xml:space="preserve"> SOM 100 is much more </w:t>
      </w:r>
      <w:r w:rsidR="00F62401" w:rsidRPr="004B6742">
        <w:rPr>
          <w:rFonts w:ascii="Bahnschrift" w:hAnsi="Bahnschrift" w:cs="Calibri"/>
          <w:sz w:val="20"/>
          <w:szCs w:val="20"/>
          <w:lang w:val="en-US"/>
        </w:rPr>
        <w:t xml:space="preserve">computationally </w:t>
      </w:r>
      <w:r w:rsidRPr="004B6742">
        <w:rPr>
          <w:rFonts w:ascii="Bahnschrift" w:hAnsi="Bahnschrift" w:cs="Calibri"/>
          <w:sz w:val="20"/>
          <w:szCs w:val="20"/>
          <w:lang w:val="en-US"/>
        </w:rPr>
        <w:t xml:space="preserve">demanding, </w:t>
      </w:r>
      <w:r w:rsidR="00A72F5D" w:rsidRPr="004B6742">
        <w:rPr>
          <w:rFonts w:ascii="Bahnschrift" w:hAnsi="Bahnschrift" w:cs="Calibri"/>
          <w:sz w:val="20"/>
          <w:szCs w:val="20"/>
          <w:lang w:val="en-US"/>
        </w:rPr>
        <w:t>taking</w:t>
      </w:r>
      <w:r w:rsidRPr="004B6742">
        <w:rPr>
          <w:rFonts w:ascii="Bahnschrift" w:hAnsi="Bahnschrift" w:cs="Calibri"/>
          <w:sz w:val="20"/>
          <w:szCs w:val="20"/>
          <w:lang w:val="en-US"/>
        </w:rPr>
        <w:t xml:space="preserve"> almost 7 times longer than SOM50</w:t>
      </w:r>
      <w:r w:rsidR="00A72F5D" w:rsidRPr="004B6742">
        <w:rPr>
          <w:rFonts w:ascii="Bahnschrift" w:hAnsi="Bahnschrift" w:cs="Calibri"/>
          <w:sz w:val="20"/>
          <w:szCs w:val="20"/>
          <w:lang w:val="en-US"/>
        </w:rPr>
        <w:t xml:space="preserve"> to run</w:t>
      </w:r>
      <w:r w:rsidRPr="004B6742">
        <w:rPr>
          <w:rFonts w:ascii="Bahnschrift" w:hAnsi="Bahnschrift" w:cs="Calibri"/>
          <w:sz w:val="20"/>
          <w:szCs w:val="20"/>
          <w:lang w:val="en-US"/>
        </w:rPr>
        <w:t>. Another aspect to take into consideration is the number of nodes</w:t>
      </w:r>
      <w:r w:rsidR="00BE184A" w:rsidRPr="004B6742">
        <w:rPr>
          <w:rFonts w:ascii="Bahnschrift" w:hAnsi="Bahnschrift" w:cs="Calibri"/>
          <w:sz w:val="20"/>
          <w:szCs w:val="20"/>
          <w:lang w:val="en-US"/>
        </w:rPr>
        <w:t>,</w:t>
      </w:r>
      <w:r w:rsidRPr="004B6742">
        <w:rPr>
          <w:rFonts w:ascii="Bahnschrift" w:hAnsi="Bahnschrift" w:cs="Calibri"/>
          <w:sz w:val="20"/>
          <w:szCs w:val="20"/>
          <w:lang w:val="en-US"/>
        </w:rPr>
        <w:t xml:space="preserve"> </w:t>
      </w:r>
      <w:r w:rsidR="00BE184A" w:rsidRPr="004B6742">
        <w:rPr>
          <w:rFonts w:ascii="Bahnschrift" w:hAnsi="Bahnschrift" w:cs="Calibri"/>
          <w:sz w:val="20"/>
          <w:szCs w:val="20"/>
          <w:lang w:val="en-US"/>
        </w:rPr>
        <w:t>which</w:t>
      </w:r>
      <w:r w:rsidRPr="004B6742">
        <w:rPr>
          <w:rFonts w:ascii="Bahnschrift" w:hAnsi="Bahnschrift" w:cs="Calibri"/>
          <w:sz w:val="20"/>
          <w:szCs w:val="20"/>
          <w:lang w:val="en-US"/>
        </w:rPr>
        <w:t xml:space="preserve"> ha</w:t>
      </w:r>
      <w:r w:rsidR="00166212" w:rsidRPr="004B6742">
        <w:rPr>
          <w:rFonts w:ascii="Bahnschrift" w:hAnsi="Bahnschrift" w:cs="Calibri"/>
          <w:sz w:val="20"/>
          <w:szCs w:val="20"/>
          <w:lang w:val="en-US"/>
        </w:rPr>
        <w:t>s</w:t>
      </w:r>
      <w:r w:rsidRPr="004B6742">
        <w:rPr>
          <w:rFonts w:ascii="Bahnschrift" w:hAnsi="Bahnschrift" w:cs="Calibri"/>
          <w:sz w:val="20"/>
          <w:szCs w:val="20"/>
          <w:lang w:val="en-US"/>
        </w:rPr>
        <w:t xml:space="preserve"> a great effect on the result </w:t>
      </w:r>
      <w:r w:rsidRPr="004B6742">
        <w:rPr>
          <w:rFonts w:ascii="Bahnschrift" w:hAnsi="Bahnschrift" w:cs="Calibri"/>
          <w:sz w:val="20"/>
          <w:szCs w:val="20"/>
          <w:lang w:val="en-US"/>
        </w:rPr>
        <w:fldChar w:fldCharType="begin"/>
      </w:r>
      <w:r w:rsidR="00140456" w:rsidRPr="004B6742">
        <w:rPr>
          <w:rFonts w:ascii="Bahnschrift" w:hAnsi="Bahnschrift" w:cs="Calibri"/>
          <w:sz w:val="20"/>
          <w:szCs w:val="20"/>
          <w:lang w:val="en-US"/>
        </w:rPr>
        <w:instrText xml:space="preserve"> ADDIN ZOTERO_ITEM CSL_CITATION {"citationID":"fQH2EugO","properties":{"formattedCitation":"(Ponmalai and Kamath, 2019)","plainCitation":"(Ponmalai and Kamath, 2019)","noteIndex":0},"citationItems":[{"id":"6QhfVSXG/Aq5XXPCQ","uris":["http://zotero.org/users/4753648/items/HITEITRK"],"uri":["http://zotero.org/users/4753648/items/HITEITRK"],"itemData":{"id":191,"type":"report","publisher":"Lawrence Livermore National Lab.(LLNL), Livermore, CA (United States)","title":"Self-organizing maps and their applications to data analysis","author":[{"family":"Ponmalai","given":"Ravi"},{"family":"Kamath","given":"Chandrika"}],"issued":{"date-parts":[["2019"]]}}}],"schema":"https://github.com/citation-style-language/schema/raw/master/csl-citation.json"} </w:instrText>
      </w:r>
      <w:r w:rsidRPr="004B6742">
        <w:rPr>
          <w:rFonts w:ascii="Bahnschrift" w:hAnsi="Bahnschrift" w:cs="Calibri"/>
          <w:sz w:val="20"/>
          <w:szCs w:val="20"/>
          <w:lang w:val="en-US"/>
        </w:rPr>
        <w:fldChar w:fldCharType="separate"/>
      </w:r>
      <w:r w:rsidRPr="004B6742">
        <w:rPr>
          <w:rFonts w:ascii="Bahnschrift" w:hAnsi="Bahnschrift" w:cs="Calibri"/>
          <w:noProof/>
          <w:sz w:val="20"/>
          <w:szCs w:val="20"/>
          <w:lang w:val="en-US"/>
        </w:rPr>
        <w:t>(Ponmalai and Kamath, 2019)</w:t>
      </w:r>
      <w:r w:rsidRPr="004B6742">
        <w:rPr>
          <w:rFonts w:ascii="Bahnschrift" w:hAnsi="Bahnschrift" w:cs="Calibri"/>
          <w:sz w:val="20"/>
          <w:szCs w:val="20"/>
          <w:lang w:val="en-US"/>
        </w:rPr>
        <w:fldChar w:fldCharType="end"/>
      </w:r>
      <w:r w:rsidRPr="004B6742">
        <w:rPr>
          <w:rFonts w:ascii="Bahnschrift" w:hAnsi="Bahnschrift" w:cs="Calibri"/>
          <w:sz w:val="20"/>
          <w:szCs w:val="20"/>
          <w:lang w:val="en-US"/>
        </w:rPr>
        <w:t>. We observed that with SOM100 we were able to obtain more clearness in the results.</w:t>
      </w:r>
    </w:p>
    <w:p w14:paraId="5E42A26A" w14:textId="4915419F" w:rsidR="00205956" w:rsidRPr="004B6742" w:rsidRDefault="001E6EF3" w:rsidP="00E7172F">
      <w:pPr>
        <w:contextualSpacing/>
        <w:rPr>
          <w:rFonts w:ascii="Bahnschrift" w:hAnsi="Bahnschrift" w:cs="Calibri"/>
          <w:color w:val="FF0000"/>
          <w:sz w:val="20"/>
          <w:szCs w:val="20"/>
          <w:lang w:val="en-US"/>
        </w:rPr>
      </w:pPr>
      <w:proofErr w:type="gramStart"/>
      <w:r w:rsidRPr="004B6742">
        <w:rPr>
          <w:rFonts w:ascii="Bahnschrift" w:hAnsi="Bahnschrift" w:cs="Calibri"/>
          <w:sz w:val="20"/>
          <w:szCs w:val="20"/>
          <w:lang w:val="en-US"/>
        </w:rPr>
        <w:t>Taking into account</w:t>
      </w:r>
      <w:proofErr w:type="gramEnd"/>
      <w:r w:rsidRPr="004B6742">
        <w:rPr>
          <w:rFonts w:ascii="Bahnschrift" w:hAnsi="Bahnschrift" w:cs="Calibri"/>
          <w:sz w:val="20"/>
          <w:szCs w:val="20"/>
          <w:lang w:val="en-US"/>
        </w:rPr>
        <w:t xml:space="preserve"> these factors, and the </w:t>
      </w:r>
      <w:r w:rsidR="000956B9" w:rsidRPr="004B6742">
        <w:rPr>
          <w:rFonts w:ascii="Bahnschrift" w:hAnsi="Bahnschrift" w:cs="Calibri"/>
          <w:sz w:val="20"/>
          <w:szCs w:val="20"/>
          <w:lang w:val="en-US"/>
        </w:rPr>
        <w:t xml:space="preserve">fact that the </w:t>
      </w:r>
      <w:r w:rsidRPr="004B6742">
        <w:rPr>
          <w:rFonts w:ascii="Bahnschrift" w:hAnsi="Bahnschrift" w:cs="Calibri"/>
          <w:sz w:val="20"/>
          <w:szCs w:val="20"/>
          <w:lang w:val="en-US"/>
        </w:rPr>
        <w:t xml:space="preserve">average distance from </w:t>
      </w:r>
      <w:r w:rsidR="002606F8" w:rsidRPr="004B6742">
        <w:rPr>
          <w:rFonts w:ascii="Bahnschrift" w:hAnsi="Bahnschrift" w:cs="Calibri"/>
          <w:sz w:val="20"/>
          <w:szCs w:val="20"/>
          <w:lang w:val="en-US"/>
        </w:rPr>
        <w:t>each</w:t>
      </w:r>
      <w:r w:rsidRPr="004B6742">
        <w:rPr>
          <w:rFonts w:ascii="Bahnschrift" w:hAnsi="Bahnschrift" w:cs="Calibri"/>
          <w:sz w:val="20"/>
          <w:szCs w:val="20"/>
          <w:lang w:val="en-US"/>
        </w:rPr>
        <w:t xml:space="preserve"> data point to the nearest node - quantization error – was smaller in SOM100, we decided to move on to the next phase with the SOM100 model.</w:t>
      </w:r>
    </w:p>
    <w:p w14:paraId="26A85C18" w14:textId="56860FCE" w:rsidR="00E56236" w:rsidRPr="00E56236" w:rsidRDefault="00832D39" w:rsidP="00E56236">
      <w:pPr>
        <w:spacing w:before="0" w:after="0" w:line="240" w:lineRule="auto"/>
        <w:jc w:val="center"/>
        <w:rPr>
          <w:rFonts w:ascii="Bahnschrift" w:hAnsi="Bahnschrift"/>
          <w:lang w:val="en-US"/>
        </w:rPr>
      </w:pPr>
      <w:r>
        <w:rPr>
          <w:noProof/>
        </w:rPr>
        <w:lastRenderedPageBreak/>
        <mc:AlternateContent>
          <mc:Choice Requires="wps">
            <w:drawing>
              <wp:anchor distT="0" distB="0" distL="114300" distR="114300" simplePos="0" relativeHeight="251658243" behindDoc="0" locked="0" layoutInCell="1" allowOverlap="1" wp14:anchorId="76673493" wp14:editId="298B0D32">
                <wp:simplePos x="0" y="0"/>
                <wp:positionH relativeFrom="column">
                  <wp:posOffset>83856</wp:posOffset>
                </wp:positionH>
                <wp:positionV relativeFrom="paragraph">
                  <wp:posOffset>1710259</wp:posOffset>
                </wp:positionV>
                <wp:extent cx="5710686" cy="138022"/>
                <wp:effectExtent l="0" t="0" r="4445" b="0"/>
                <wp:wrapNone/>
                <wp:docPr id="4" name="Caixa de texto 4"/>
                <wp:cNvGraphicFramePr/>
                <a:graphic xmlns:a="http://schemas.openxmlformats.org/drawingml/2006/main">
                  <a:graphicData uri="http://schemas.microsoft.com/office/word/2010/wordprocessingShape">
                    <wps:wsp>
                      <wps:cNvSpPr txBox="1"/>
                      <wps:spPr>
                        <a:xfrm>
                          <a:off x="0" y="0"/>
                          <a:ext cx="5710686" cy="138022"/>
                        </a:xfrm>
                        <a:prstGeom prst="rect">
                          <a:avLst/>
                        </a:prstGeom>
                        <a:solidFill>
                          <a:prstClr val="white"/>
                        </a:solidFill>
                        <a:ln>
                          <a:noFill/>
                        </a:ln>
                      </wps:spPr>
                      <wps:txbx>
                        <w:txbxContent>
                          <w:p w14:paraId="22BBFA7D" w14:textId="4D08C83B" w:rsidR="00D863E4" w:rsidRPr="004B6742" w:rsidRDefault="00D863E4" w:rsidP="00D863E4">
                            <w:pPr>
                              <w:pStyle w:val="Legenda"/>
                              <w:rPr>
                                <w:rFonts w:ascii="Bahnschrift" w:hAnsi="Bahnschrift"/>
                                <w:i w:val="0"/>
                                <w:iCs w:val="0"/>
                                <w:noProof/>
                                <w:color w:val="auto"/>
                                <w:sz w:val="16"/>
                                <w:szCs w:val="16"/>
                                <w:lang w:val="en-US"/>
                              </w:rPr>
                            </w:pPr>
                            <w:r w:rsidRPr="004B6742">
                              <w:rPr>
                                <w:rFonts w:ascii="Bahnschrift" w:hAnsi="Bahnschrift"/>
                                <w:i w:val="0"/>
                                <w:color w:val="auto"/>
                                <w:sz w:val="16"/>
                                <w:szCs w:val="16"/>
                                <w:lang w:val="en-US"/>
                              </w:rPr>
                              <w:t xml:space="preserve">Figure </w:t>
                            </w:r>
                            <w:r w:rsidRPr="004B6742">
                              <w:rPr>
                                <w:rFonts w:ascii="Bahnschrift" w:hAnsi="Bahnschrift"/>
                                <w:i w:val="0"/>
                                <w:iCs w:val="0"/>
                                <w:color w:val="auto"/>
                                <w:sz w:val="16"/>
                                <w:szCs w:val="16"/>
                              </w:rPr>
                              <w:fldChar w:fldCharType="begin"/>
                            </w:r>
                            <w:r w:rsidRPr="004B6742">
                              <w:rPr>
                                <w:rFonts w:ascii="Bahnschrift" w:hAnsi="Bahnschrift"/>
                                <w:i w:val="0"/>
                                <w:color w:val="auto"/>
                                <w:sz w:val="16"/>
                                <w:szCs w:val="16"/>
                                <w:lang w:val="en-US"/>
                              </w:rPr>
                              <w:instrText xml:space="preserve"> SEQ Figure \* ARABIC </w:instrText>
                            </w:r>
                            <w:r w:rsidRPr="004B6742">
                              <w:rPr>
                                <w:rFonts w:ascii="Bahnschrift" w:hAnsi="Bahnschrift"/>
                                <w:i w:val="0"/>
                                <w:iCs w:val="0"/>
                                <w:color w:val="auto"/>
                                <w:sz w:val="16"/>
                                <w:szCs w:val="16"/>
                              </w:rPr>
                              <w:fldChar w:fldCharType="separate"/>
                            </w:r>
                            <w:r w:rsidR="00D426BC">
                              <w:rPr>
                                <w:rFonts w:ascii="Bahnschrift" w:hAnsi="Bahnschrift"/>
                                <w:i w:val="0"/>
                                <w:noProof/>
                                <w:color w:val="auto"/>
                                <w:sz w:val="16"/>
                                <w:szCs w:val="16"/>
                                <w:lang w:val="en-US"/>
                              </w:rPr>
                              <w:t>1</w:t>
                            </w:r>
                            <w:r w:rsidRPr="004B6742">
                              <w:rPr>
                                <w:rFonts w:ascii="Bahnschrift" w:hAnsi="Bahnschrift"/>
                                <w:i w:val="0"/>
                                <w:iCs w:val="0"/>
                                <w:color w:val="auto"/>
                                <w:sz w:val="16"/>
                                <w:szCs w:val="16"/>
                              </w:rPr>
                              <w:fldChar w:fldCharType="end"/>
                            </w:r>
                            <w:r w:rsidRPr="004B6742">
                              <w:rPr>
                                <w:rFonts w:ascii="Bahnschrift" w:hAnsi="Bahnschrift"/>
                                <w:i w:val="0"/>
                                <w:color w:val="auto"/>
                                <w:sz w:val="16"/>
                                <w:szCs w:val="16"/>
                                <w:lang w:val="en-US"/>
                              </w:rPr>
                              <w:t xml:space="preserve">: Topological graph of the SOM100 model. </w:t>
                            </w:r>
                            <w:r w:rsidRPr="004B6742">
                              <w:rPr>
                                <w:rFonts w:ascii="Bahnschrift" w:hAnsi="Bahnschrift"/>
                                <w:i w:val="0"/>
                                <w:iCs w:val="0"/>
                                <w:color w:val="auto"/>
                                <w:sz w:val="16"/>
                                <w:szCs w:val="16"/>
                              </w:rPr>
                              <w:t>The blue zones represent a higher density of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673493" id="_x0000_t202" coordsize="21600,21600" o:spt="202" path="m,l,21600r21600,l21600,xe">
                <v:stroke joinstyle="miter"/>
                <v:path gradientshapeok="t" o:connecttype="rect"/>
              </v:shapetype>
              <v:shape id="Caixa de texto 4" o:spid="_x0000_s1026" type="#_x0000_t202" style="position:absolute;left:0;text-align:left;margin-left:6.6pt;margin-top:134.65pt;width:449.65pt;height:10.8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" stroked="f">
                <v:textbox inset="0,0,0,0">
                  <w:txbxContent>
                    <w:p w14:paraId="22BBFA7D" w14:textId="4D08C83B" w:rsidR="00D863E4" w:rsidRPr="004B6742" w:rsidRDefault="00D863E4" w:rsidP="00D863E4">
                      <w:pPr>
                        <w:pStyle w:val="Legenda"/>
                        <w:rPr>
                          <w:rFonts w:ascii="Bahnschrift" w:hAnsi="Bahnschrift"/>
                          <w:i w:val="0"/>
                          <w:iCs w:val="0"/>
                          <w:noProof/>
                          <w:color w:val="auto"/>
                          <w:sz w:val="16"/>
                          <w:szCs w:val="16"/>
                          <w:lang w:val="en-US"/>
                        </w:rPr>
                      </w:pPr>
                      <w:r w:rsidRPr="004B6742">
                        <w:rPr>
                          <w:rFonts w:ascii="Bahnschrift" w:hAnsi="Bahnschrift"/>
                          <w:i w:val="0"/>
                          <w:color w:val="auto"/>
                          <w:sz w:val="16"/>
                          <w:szCs w:val="16"/>
                          <w:lang w:val="en-US"/>
                        </w:rPr>
                        <w:t xml:space="preserve">Figure </w:t>
                      </w:r>
                      <w:r w:rsidRPr="004B6742">
                        <w:rPr>
                          <w:rFonts w:ascii="Bahnschrift" w:hAnsi="Bahnschrift"/>
                          <w:i w:val="0"/>
                          <w:iCs w:val="0"/>
                          <w:color w:val="auto"/>
                          <w:sz w:val="16"/>
                          <w:szCs w:val="16"/>
                        </w:rPr>
                        <w:fldChar w:fldCharType="begin"/>
                      </w:r>
                      <w:r w:rsidRPr="004B6742">
                        <w:rPr>
                          <w:rFonts w:ascii="Bahnschrift" w:hAnsi="Bahnschrift"/>
                          <w:i w:val="0"/>
                          <w:color w:val="auto"/>
                          <w:sz w:val="16"/>
                          <w:szCs w:val="16"/>
                          <w:lang w:val="en-US"/>
                        </w:rPr>
                        <w:instrText xml:space="preserve"> SEQ Figure \* ARABIC </w:instrText>
                      </w:r>
                      <w:r w:rsidRPr="004B6742">
                        <w:rPr>
                          <w:rFonts w:ascii="Bahnschrift" w:hAnsi="Bahnschrift"/>
                          <w:i w:val="0"/>
                          <w:iCs w:val="0"/>
                          <w:color w:val="auto"/>
                          <w:sz w:val="16"/>
                          <w:szCs w:val="16"/>
                        </w:rPr>
                        <w:fldChar w:fldCharType="separate"/>
                      </w:r>
                      <w:r w:rsidR="00D426BC">
                        <w:rPr>
                          <w:rFonts w:ascii="Bahnschrift" w:hAnsi="Bahnschrift"/>
                          <w:i w:val="0"/>
                          <w:noProof/>
                          <w:color w:val="auto"/>
                          <w:sz w:val="16"/>
                          <w:szCs w:val="16"/>
                          <w:lang w:val="en-US"/>
                        </w:rPr>
                        <w:t>1</w:t>
                      </w:r>
                      <w:r w:rsidRPr="004B6742">
                        <w:rPr>
                          <w:rFonts w:ascii="Bahnschrift" w:hAnsi="Bahnschrift"/>
                          <w:i w:val="0"/>
                          <w:iCs w:val="0"/>
                          <w:color w:val="auto"/>
                          <w:sz w:val="16"/>
                          <w:szCs w:val="16"/>
                        </w:rPr>
                        <w:fldChar w:fldCharType="end"/>
                      </w:r>
                      <w:r w:rsidRPr="004B6742">
                        <w:rPr>
                          <w:rFonts w:ascii="Bahnschrift" w:hAnsi="Bahnschrift"/>
                          <w:i w:val="0"/>
                          <w:color w:val="auto"/>
                          <w:sz w:val="16"/>
                          <w:szCs w:val="16"/>
                          <w:lang w:val="en-US"/>
                        </w:rPr>
                        <w:t xml:space="preserve">: Topological graph of the SOM100 model. </w:t>
                      </w:r>
                      <w:r w:rsidRPr="004B6742">
                        <w:rPr>
                          <w:rFonts w:ascii="Bahnschrift" w:hAnsi="Bahnschrift"/>
                          <w:i w:val="0"/>
                          <w:iCs w:val="0"/>
                          <w:color w:val="auto"/>
                          <w:sz w:val="16"/>
                          <w:szCs w:val="16"/>
                        </w:rPr>
                        <w:t>The blue zones represent a higher density of nodes.</w:t>
                      </w:r>
                    </w:p>
                  </w:txbxContent>
                </v:textbox>
              </v:shape>
            </w:pict>
          </mc:Fallback>
        </mc:AlternateContent>
      </w:r>
      <w:r w:rsidR="00E7172F">
        <w:rPr>
          <w:rFonts w:ascii="CMR10" w:hAnsi="CMR10"/>
          <w:noProof/>
          <w:szCs w:val="22"/>
          <w:lang w:val="en-US"/>
        </w:rPr>
        <w:drawing>
          <wp:anchor distT="0" distB="0" distL="114300" distR="114300" simplePos="0" relativeHeight="251665920" behindDoc="0" locked="0" layoutInCell="1" allowOverlap="1" wp14:anchorId="55873C18" wp14:editId="0903F836">
            <wp:simplePos x="0" y="0"/>
            <wp:positionH relativeFrom="column">
              <wp:posOffset>1515745</wp:posOffset>
            </wp:positionH>
            <wp:positionV relativeFrom="paragraph">
              <wp:posOffset>1905</wp:posOffset>
            </wp:positionV>
            <wp:extent cx="2915920" cy="1707515"/>
            <wp:effectExtent l="0" t="0" r="0" b="6985"/>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15920" cy="1707515"/>
                    </a:xfrm>
                    <a:prstGeom prst="rect">
                      <a:avLst/>
                    </a:prstGeom>
                  </pic:spPr>
                </pic:pic>
              </a:graphicData>
            </a:graphic>
          </wp:anchor>
        </w:drawing>
      </w:r>
    </w:p>
    <w:p w14:paraId="3E3BFD23" w14:textId="3F154C02" w:rsidR="00205956" w:rsidRPr="004B6742" w:rsidRDefault="00205956" w:rsidP="00205956">
      <w:pPr>
        <w:pStyle w:val="NormalWeb"/>
        <w:spacing w:before="60" w:beforeAutospacing="0" w:after="120" w:afterAutospacing="0" w:line="276" w:lineRule="auto"/>
        <w:contextualSpacing/>
        <w:jc w:val="both"/>
        <w:rPr>
          <w:rFonts w:ascii="Bahnschrift" w:hAnsi="Bahnschrift" w:cs="Calibri"/>
          <w:sz w:val="20"/>
          <w:szCs w:val="20"/>
          <w:lang w:val="en-US"/>
        </w:rPr>
      </w:pPr>
      <w:r w:rsidRPr="004B6742">
        <w:rPr>
          <w:rFonts w:ascii="Bahnschrift" w:hAnsi="Bahnschrift" w:cs="Calibri"/>
          <w:sz w:val="20"/>
          <w:szCs w:val="20"/>
          <w:lang w:val="en-US"/>
        </w:rPr>
        <w:t>Fig</w:t>
      </w:r>
      <w:r w:rsidR="008437D5" w:rsidRPr="004B6742">
        <w:rPr>
          <w:rFonts w:ascii="Bahnschrift" w:hAnsi="Bahnschrift" w:cs="Calibri"/>
          <w:sz w:val="20"/>
          <w:szCs w:val="20"/>
          <w:lang w:val="en-US"/>
        </w:rPr>
        <w:t xml:space="preserve">ure 1 </w:t>
      </w:r>
      <w:r w:rsidRPr="004B6742">
        <w:rPr>
          <w:rFonts w:ascii="Bahnschrift" w:hAnsi="Bahnschrift" w:cs="Calibri"/>
          <w:sz w:val="20"/>
          <w:szCs w:val="20"/>
          <w:lang w:val="en-US"/>
        </w:rPr>
        <w:t>represents the density of nodes</w:t>
      </w:r>
      <w:r w:rsidR="008B3E7F" w:rsidRPr="004B6742">
        <w:rPr>
          <w:rFonts w:ascii="Bahnschrift" w:hAnsi="Bahnschrift" w:cs="Calibri"/>
          <w:sz w:val="20"/>
          <w:szCs w:val="20"/>
          <w:lang w:val="en-US"/>
        </w:rPr>
        <w:t>.</w:t>
      </w:r>
      <w:r w:rsidRPr="004B6742">
        <w:rPr>
          <w:rFonts w:ascii="Bahnschrift" w:hAnsi="Bahnschrift" w:cs="Calibri"/>
          <w:sz w:val="20"/>
          <w:szCs w:val="20"/>
          <w:lang w:val="en-US"/>
        </w:rPr>
        <w:t xml:space="preserve"> </w:t>
      </w:r>
      <w:r w:rsidR="008B3E7F" w:rsidRPr="004B6742">
        <w:rPr>
          <w:rFonts w:ascii="Bahnschrift" w:hAnsi="Bahnschrift" w:cs="Calibri"/>
          <w:sz w:val="20"/>
          <w:szCs w:val="20"/>
          <w:lang w:val="en-US"/>
        </w:rPr>
        <w:t>I</w:t>
      </w:r>
      <w:r w:rsidRPr="004B6742">
        <w:rPr>
          <w:rFonts w:ascii="Bahnschrift" w:hAnsi="Bahnschrift" w:cs="Calibri"/>
          <w:sz w:val="20"/>
          <w:szCs w:val="20"/>
          <w:lang w:val="en-US"/>
        </w:rPr>
        <w:t>t is possible to observe two denser stains on the left side of the image, and several small stains scattered throughout the image. To aggregate these dispersed sets, we used a second layer of clustering</w:t>
      </w:r>
      <w:r w:rsidR="007C4D7E" w:rsidRPr="004B6742">
        <w:rPr>
          <w:rFonts w:ascii="Bahnschrift" w:hAnsi="Bahnschrift" w:cs="Calibri"/>
          <w:sz w:val="20"/>
          <w:szCs w:val="20"/>
          <w:lang w:val="en-US"/>
        </w:rPr>
        <w:t>:</w:t>
      </w:r>
      <w:r w:rsidRPr="004B6742">
        <w:rPr>
          <w:rFonts w:ascii="Bahnschrift" w:hAnsi="Bahnschrift" w:cs="Calibri"/>
          <w:sz w:val="20"/>
          <w:szCs w:val="20"/>
          <w:lang w:val="en-US"/>
        </w:rPr>
        <w:t xml:space="preserve"> Hierarchical Clustering.</w:t>
      </w:r>
    </w:p>
    <w:p w14:paraId="1C56B213" w14:textId="70818E86" w:rsidR="00106A5B" w:rsidRPr="004B6742" w:rsidRDefault="00205956" w:rsidP="008437D5">
      <w:pPr>
        <w:pStyle w:val="NormalWeb"/>
        <w:spacing w:before="60" w:beforeAutospacing="0" w:after="120" w:afterAutospacing="0" w:line="276" w:lineRule="auto"/>
        <w:contextualSpacing/>
        <w:jc w:val="both"/>
        <w:rPr>
          <w:rFonts w:ascii="Bahnschrift" w:hAnsi="Bahnschrift"/>
          <w:sz w:val="22"/>
          <w:szCs w:val="22"/>
          <w:lang w:val="en-US"/>
        </w:rPr>
      </w:pPr>
      <w:r w:rsidRPr="004B6742">
        <w:rPr>
          <w:rFonts w:ascii="Bahnschrift" w:hAnsi="Bahnschrift" w:cs="Calibri"/>
          <w:sz w:val="20"/>
          <w:szCs w:val="20"/>
          <w:lang w:val="en-US"/>
        </w:rPr>
        <w:t>Hierarchical clustering aims to aggregate nodes so that it is possible to generalize the groups even more</w:t>
      </w:r>
      <w:r w:rsidR="006801B9" w:rsidRPr="004B6742">
        <w:rPr>
          <w:rFonts w:ascii="Bahnschrift" w:hAnsi="Bahnschrift" w:cs="Calibri"/>
          <w:sz w:val="20"/>
          <w:szCs w:val="20"/>
          <w:lang w:val="en-US"/>
        </w:rPr>
        <w:t>.</w:t>
      </w:r>
      <w:r w:rsidRPr="004B6742">
        <w:rPr>
          <w:rFonts w:ascii="Bahnschrift" w:hAnsi="Bahnschrift" w:cs="Calibri"/>
          <w:sz w:val="20"/>
          <w:szCs w:val="20"/>
          <w:lang w:val="en-US"/>
        </w:rPr>
        <w:t xml:space="preserve"> </w:t>
      </w:r>
      <w:r w:rsidR="006801B9" w:rsidRPr="004B6742">
        <w:rPr>
          <w:rFonts w:ascii="Bahnschrift" w:hAnsi="Bahnschrift" w:cs="Calibri"/>
          <w:sz w:val="20"/>
          <w:szCs w:val="20"/>
          <w:lang w:val="en-US"/>
        </w:rPr>
        <w:t>W</w:t>
      </w:r>
      <w:r w:rsidRPr="004B6742">
        <w:rPr>
          <w:rFonts w:ascii="Bahnschrift" w:hAnsi="Bahnschrift" w:cs="Calibri"/>
          <w:sz w:val="20"/>
          <w:szCs w:val="20"/>
          <w:lang w:val="en-US"/>
        </w:rPr>
        <w:t xml:space="preserve">e decided to use ward linkage as a form of aggregation </w:t>
      </w:r>
      <w:r w:rsidR="008260AF" w:rsidRPr="004B6742">
        <w:rPr>
          <w:rFonts w:ascii="Bahnschrift" w:hAnsi="Bahnschrift" w:cs="Calibri"/>
          <w:sz w:val="20"/>
          <w:szCs w:val="20"/>
          <w:lang w:val="en-US"/>
        </w:rPr>
        <w:fldChar w:fldCharType="begin"/>
      </w:r>
      <w:r w:rsidR="008260AF" w:rsidRPr="004B6742">
        <w:rPr>
          <w:rFonts w:ascii="Bahnschrift" w:hAnsi="Bahnschrift" w:cs="Calibri"/>
          <w:sz w:val="20"/>
          <w:szCs w:val="20"/>
          <w:lang w:val="en-US"/>
        </w:rPr>
        <w:instrText xml:space="preserve"> ADDIN ZOTERO_ITEM CSL_CITATION {"citationID":"yErjOaz7","properties":{"formattedCitation":"(Murtagh and Contreras, 2012)","plainCitation":"(Murtagh and Contreras, 2012)","noteIndex":0},"citationItems":[{"id":103,"uris":["http://zotero.org/users/local/NMzYWpdI/items/KDTA4ITS"],"uri":["http://zotero.org/users/local/NMzYWpdI/items/KDTA4ITS"],"itemData":{"id":103,"type":"article-journal","container-title":"WIREs Data Mining and Knowledge Discovery","DOI":"10.1002/widm.53","ISSN":"1942-4787, 1942-4795","issue":"1","journalAbbreviation":"WIREs Data Mining Knowl Discov","language":"en","page":"86-97","source":"DOI.org (Crossref)","title":"Algorithms for hierarchical clustering: an overview","title-short":"Algorithms for hierarchical clustering","volume":"2","author":[{"family":"Murtagh","given":"Fionn"},{"family":"Contreras","given":"Pedro"}],"issued":{"date-parts":[["2012",1]]}}}],"schema":"https://github.com/citation-style-language/schema/raw/master/csl-citation.json"} </w:instrText>
      </w:r>
      <w:r w:rsidR="008260AF" w:rsidRPr="004B6742">
        <w:rPr>
          <w:rFonts w:ascii="Bahnschrift" w:hAnsi="Bahnschrift"/>
          <w:sz w:val="20"/>
          <w:szCs w:val="22"/>
          <w:lang w:val="en-US"/>
        </w:rPr>
        <w:fldChar w:fldCharType="separate"/>
      </w:r>
      <w:r w:rsidR="008260AF" w:rsidRPr="004B6742">
        <w:rPr>
          <w:rFonts w:ascii="Bahnschrift" w:hAnsi="Bahnschrift"/>
          <w:sz w:val="20"/>
          <w:szCs w:val="22"/>
          <w:lang w:val="en-US"/>
        </w:rPr>
        <w:t>(Murtagh and Contreras, 2012</w:t>
      </w:r>
      <w:r w:rsidR="008260AF" w:rsidRPr="004B6742">
        <w:rPr>
          <w:rFonts w:ascii="Bahnschrift" w:hAnsi="Bahnschrift" w:cs="Calibri"/>
          <w:sz w:val="20"/>
          <w:szCs w:val="20"/>
          <w:lang w:val="en-US"/>
        </w:rPr>
        <w:t>)</w:t>
      </w:r>
      <w:r w:rsidR="008260AF" w:rsidRPr="004B6742">
        <w:rPr>
          <w:rFonts w:ascii="Bahnschrift" w:hAnsi="Bahnschrift" w:cs="Calibri"/>
          <w:sz w:val="20"/>
          <w:szCs w:val="20"/>
          <w:lang w:val="en-US"/>
        </w:rPr>
        <w:fldChar w:fldCharType="end"/>
      </w:r>
      <w:r w:rsidRPr="004B6742">
        <w:rPr>
          <w:rFonts w:ascii="Bahnschrift" w:hAnsi="Bahnschrift" w:cs="Calibri"/>
          <w:sz w:val="20"/>
          <w:szCs w:val="20"/>
          <w:lang w:val="en-US"/>
        </w:rPr>
        <w:t>.</w:t>
      </w:r>
      <w:r w:rsidRPr="004B6742">
        <w:rPr>
          <w:rFonts w:ascii="Bahnschrift" w:hAnsi="Bahnschrift" w:cs="Calibri"/>
          <w:color w:val="C00000"/>
          <w:sz w:val="20"/>
          <w:szCs w:val="20"/>
          <w:lang w:val="en-US"/>
        </w:rPr>
        <w:t xml:space="preserve"> </w:t>
      </w:r>
      <w:r w:rsidR="001E4614">
        <w:rPr>
          <w:rFonts w:ascii="Bahnschrift" w:hAnsi="Bahnschrift" w:cs="Calibri"/>
          <w:sz w:val="20"/>
          <w:szCs w:val="20"/>
          <w:lang w:val="en-US"/>
        </w:rPr>
        <w:t>T</w:t>
      </w:r>
      <w:r w:rsidRPr="004B6742">
        <w:rPr>
          <w:rFonts w:ascii="Bahnschrift" w:hAnsi="Bahnschrift" w:cs="Calibri"/>
          <w:sz w:val="20"/>
          <w:szCs w:val="20"/>
          <w:lang w:val="en-US"/>
        </w:rPr>
        <w:t>o define what is the best approach to take, regarding the number of clusters to use, we used a dendrogram to visualize the aggregation strat</w:t>
      </w:r>
      <w:r w:rsidR="001E4614">
        <w:rPr>
          <w:rFonts w:ascii="Bahnschrift" w:hAnsi="Bahnschrift" w:cs="Calibri"/>
          <w:sz w:val="20"/>
          <w:szCs w:val="20"/>
          <w:lang w:val="en-US"/>
        </w:rPr>
        <w:t>a</w:t>
      </w:r>
      <w:r w:rsidRPr="004B6742">
        <w:rPr>
          <w:rFonts w:ascii="Bahnschrift" w:hAnsi="Bahnschrift" w:cs="Calibri"/>
          <w:sz w:val="20"/>
          <w:szCs w:val="20"/>
          <w:lang w:val="en-US"/>
        </w:rPr>
        <w:t xml:space="preserve"> </w:t>
      </w:r>
      <w:proofErr w:type="gramStart"/>
      <w:r w:rsidRPr="004B6742">
        <w:rPr>
          <w:rFonts w:ascii="Bahnschrift" w:hAnsi="Bahnschrift" w:cs="Calibri"/>
          <w:sz w:val="20"/>
          <w:szCs w:val="20"/>
          <w:lang w:val="en-US"/>
        </w:rPr>
        <w:t>taking into account</w:t>
      </w:r>
      <w:proofErr w:type="gramEnd"/>
      <w:r w:rsidRPr="004B6742">
        <w:rPr>
          <w:rFonts w:ascii="Bahnschrift" w:hAnsi="Bahnschrift" w:cs="Calibri"/>
          <w:sz w:val="20"/>
          <w:szCs w:val="20"/>
          <w:lang w:val="en-US"/>
        </w:rPr>
        <w:t xml:space="preserve"> the Euclidean distance between groups. As shown in F</w:t>
      </w:r>
      <w:r w:rsidR="008437D5" w:rsidRPr="004B6742">
        <w:rPr>
          <w:rFonts w:ascii="Bahnschrift" w:hAnsi="Bahnschrift" w:cs="Calibri"/>
          <w:sz w:val="20"/>
          <w:szCs w:val="20"/>
          <w:lang w:val="en-US"/>
        </w:rPr>
        <w:t>igure 2</w:t>
      </w:r>
      <w:r w:rsidRPr="004B6742">
        <w:rPr>
          <w:rFonts w:ascii="Bahnschrift" w:hAnsi="Bahnschrift" w:cs="Calibri"/>
          <w:sz w:val="20"/>
          <w:szCs w:val="20"/>
          <w:lang w:val="en-US"/>
        </w:rPr>
        <w:t>, we used a threshold</w:t>
      </w:r>
      <w:r w:rsidR="001C0D22" w:rsidRPr="004B6742">
        <w:rPr>
          <w:rFonts w:ascii="Bahnschrift" w:hAnsi="Bahnschrift" w:cs="Calibri"/>
          <w:sz w:val="20"/>
          <w:szCs w:val="20"/>
          <w:lang w:val="en-US"/>
        </w:rPr>
        <w:t xml:space="preserve"> based on the </w:t>
      </w:r>
      <w:r w:rsidR="006C38EE" w:rsidRPr="004B6742">
        <w:rPr>
          <w:rFonts w:ascii="Bahnschrift" w:hAnsi="Bahnschrift" w:cs="Calibri"/>
          <w:sz w:val="20"/>
          <w:szCs w:val="20"/>
          <w:lang w:val="en-US"/>
        </w:rPr>
        <w:t>average</w:t>
      </w:r>
      <w:r w:rsidR="00C12C0B" w:rsidRPr="004B6742">
        <w:rPr>
          <w:rFonts w:ascii="Bahnschrift" w:hAnsi="Bahnschrift" w:cs="Calibri"/>
          <w:sz w:val="20"/>
          <w:szCs w:val="20"/>
          <w:lang w:val="en-US"/>
        </w:rPr>
        <w:t>d</w:t>
      </w:r>
      <w:r w:rsidR="006C38EE" w:rsidRPr="004B6742">
        <w:rPr>
          <w:rFonts w:ascii="Bahnschrift" w:hAnsi="Bahnschrift" w:cs="Calibri"/>
          <w:sz w:val="20"/>
          <w:szCs w:val="20"/>
          <w:lang w:val="en-US"/>
        </w:rPr>
        <w:t xml:space="preserve"> </w:t>
      </w:r>
      <w:proofErr w:type="spellStart"/>
      <w:r w:rsidR="00C12C0B" w:rsidRPr="004B6742">
        <w:rPr>
          <w:rFonts w:ascii="Bahnschrift" w:hAnsi="Bahnschrift" w:cs="Calibri"/>
          <w:sz w:val="20"/>
          <w:szCs w:val="20"/>
          <w:lang w:val="en-US"/>
        </w:rPr>
        <w:t>e</w:t>
      </w:r>
      <w:r w:rsidR="006C38EE" w:rsidRPr="004B6742">
        <w:rPr>
          <w:rFonts w:ascii="Bahnschrift" w:hAnsi="Bahnschrift" w:cs="Calibri"/>
          <w:sz w:val="20"/>
          <w:szCs w:val="20"/>
          <w:lang w:val="en-US"/>
        </w:rPr>
        <w:t>uclidean</w:t>
      </w:r>
      <w:proofErr w:type="spellEnd"/>
      <w:r w:rsidR="006C38EE" w:rsidRPr="004B6742">
        <w:rPr>
          <w:rFonts w:ascii="Bahnschrift" w:hAnsi="Bahnschrift" w:cs="Calibri"/>
          <w:sz w:val="20"/>
          <w:szCs w:val="20"/>
          <w:lang w:val="en-US"/>
        </w:rPr>
        <w:t xml:space="preserve"> distance</w:t>
      </w:r>
      <w:r w:rsidR="00D00CF8" w:rsidRPr="004B6742">
        <w:rPr>
          <w:rFonts w:ascii="Bahnschrift" w:hAnsi="Bahnschrift" w:cs="Calibri"/>
          <w:sz w:val="20"/>
          <w:szCs w:val="20"/>
          <w:lang w:val="en-US"/>
        </w:rPr>
        <w:t xml:space="preserve"> to</w:t>
      </w:r>
      <w:r w:rsidRPr="004B6742">
        <w:rPr>
          <w:rFonts w:ascii="Bahnschrift" w:hAnsi="Bahnschrift" w:cs="Calibri"/>
          <w:sz w:val="20"/>
          <w:szCs w:val="20"/>
          <w:lang w:val="en-US"/>
        </w:rPr>
        <w:t xml:space="preserve"> def</w:t>
      </w:r>
      <w:r w:rsidR="00D00CF8" w:rsidRPr="004B6742">
        <w:rPr>
          <w:rFonts w:ascii="Bahnschrift" w:hAnsi="Bahnschrift" w:cs="Calibri"/>
          <w:sz w:val="20"/>
          <w:szCs w:val="20"/>
          <w:lang w:val="en-US"/>
        </w:rPr>
        <w:t>ine</w:t>
      </w:r>
      <w:r w:rsidR="00DA27E5" w:rsidRPr="004B6742">
        <w:rPr>
          <w:rFonts w:ascii="Bahnschrift" w:hAnsi="Bahnschrift" w:cs="Calibri"/>
          <w:sz w:val="20"/>
          <w:szCs w:val="20"/>
          <w:lang w:val="en-US"/>
        </w:rPr>
        <w:t xml:space="preserve"> the number of clusters</w:t>
      </w:r>
      <w:r w:rsidRPr="004B6742">
        <w:rPr>
          <w:rFonts w:ascii="Bahnschrift" w:hAnsi="Bahnschrift" w:cs="Calibri"/>
          <w:sz w:val="20"/>
          <w:szCs w:val="20"/>
          <w:lang w:val="en-US"/>
        </w:rPr>
        <w:t xml:space="preserve"> </w:t>
      </w:r>
      <w:r w:rsidR="001C0D22" w:rsidRPr="004B6742">
        <w:rPr>
          <w:rFonts w:ascii="Bahnschrift" w:hAnsi="Bahnschrift" w:cs="Calibri"/>
          <w:sz w:val="20"/>
          <w:szCs w:val="20"/>
          <w:lang w:val="en-US"/>
        </w:rPr>
        <w:t>used to segment our dataset of donors.</w:t>
      </w:r>
    </w:p>
    <w:p w14:paraId="40AEC792" w14:textId="031FBB71" w:rsidR="007E0EFA" w:rsidRPr="004B6742" w:rsidRDefault="00E7172F" w:rsidP="007E0EFA">
      <w:pPr>
        <w:rPr>
          <w:rFonts w:ascii="Bahnschrift" w:hAnsi="Bahnschrift"/>
          <w:sz w:val="20"/>
          <w:szCs w:val="22"/>
          <w:lang w:val="en-US"/>
        </w:rPr>
      </w:pPr>
      <w:r w:rsidRPr="004B6742">
        <w:rPr>
          <w:noProof/>
          <w:sz w:val="20"/>
          <w:szCs w:val="22"/>
        </w:rPr>
        <mc:AlternateContent>
          <mc:Choice Requires="wps">
            <w:drawing>
              <wp:anchor distT="0" distB="0" distL="114300" distR="114300" simplePos="0" relativeHeight="251658242" behindDoc="0" locked="0" layoutInCell="1" allowOverlap="1" wp14:anchorId="743624BA" wp14:editId="6C11FA2E">
                <wp:simplePos x="0" y="0"/>
                <wp:positionH relativeFrom="column">
                  <wp:posOffset>14605</wp:posOffset>
                </wp:positionH>
                <wp:positionV relativeFrom="paragraph">
                  <wp:posOffset>2225040</wp:posOffset>
                </wp:positionV>
                <wp:extent cx="5761990" cy="635"/>
                <wp:effectExtent l="0" t="0" r="0" b="2540"/>
                <wp:wrapSquare wrapText="bothSides"/>
                <wp:docPr id="3" name="Caixa de texto 3"/>
                <wp:cNvGraphicFramePr/>
                <a:graphic xmlns:a="http://schemas.openxmlformats.org/drawingml/2006/main">
                  <a:graphicData uri="http://schemas.microsoft.com/office/word/2010/wordprocessingShape">
                    <wps:wsp>
                      <wps:cNvSpPr txBox="1"/>
                      <wps:spPr>
                        <a:xfrm>
                          <a:off x="0" y="0"/>
                          <a:ext cx="5761990" cy="635"/>
                        </a:xfrm>
                        <a:prstGeom prst="rect">
                          <a:avLst/>
                        </a:prstGeom>
                        <a:solidFill>
                          <a:prstClr val="white"/>
                        </a:solidFill>
                        <a:ln>
                          <a:noFill/>
                        </a:ln>
                      </wps:spPr>
                      <wps:txbx>
                        <w:txbxContent>
                          <w:p w14:paraId="7D60A1F8" w14:textId="4E2E6454" w:rsidR="005568D5" w:rsidRPr="004B6742" w:rsidRDefault="005568D5" w:rsidP="005568D5">
                            <w:pPr>
                              <w:pStyle w:val="Legenda"/>
                              <w:rPr>
                                <w:rFonts w:ascii="Bahnschrift" w:hAnsi="Bahnschrift"/>
                                <w:i w:val="0"/>
                                <w:color w:val="auto"/>
                                <w:sz w:val="16"/>
                                <w:szCs w:val="22"/>
                                <w:lang w:val="en-US"/>
                              </w:rPr>
                            </w:pPr>
                            <w:r w:rsidRPr="004B6742">
                              <w:rPr>
                                <w:rFonts w:ascii="Bahnschrift" w:hAnsi="Bahnschrift"/>
                                <w:i w:val="0"/>
                                <w:color w:val="auto"/>
                                <w:sz w:val="16"/>
                                <w:szCs w:val="16"/>
                                <w:lang w:val="en-US"/>
                              </w:rPr>
                              <w:t xml:space="preserve">Figure </w:t>
                            </w:r>
                            <w:r w:rsidRPr="004B6742">
                              <w:rPr>
                                <w:rFonts w:ascii="Bahnschrift" w:hAnsi="Bahnschrift"/>
                                <w:i w:val="0"/>
                                <w:iCs w:val="0"/>
                                <w:color w:val="auto"/>
                                <w:sz w:val="16"/>
                                <w:szCs w:val="16"/>
                              </w:rPr>
                              <w:fldChar w:fldCharType="begin"/>
                            </w:r>
                            <w:r w:rsidRPr="004B6742">
                              <w:rPr>
                                <w:rFonts w:ascii="Bahnschrift" w:hAnsi="Bahnschrift"/>
                                <w:i w:val="0"/>
                                <w:color w:val="auto"/>
                                <w:sz w:val="16"/>
                                <w:szCs w:val="16"/>
                                <w:lang w:val="en-US"/>
                              </w:rPr>
                              <w:instrText xml:space="preserve"> SEQ Figure \* ARABIC </w:instrText>
                            </w:r>
                            <w:r w:rsidRPr="004B6742">
                              <w:rPr>
                                <w:rFonts w:ascii="Bahnschrift" w:hAnsi="Bahnschrift"/>
                                <w:i w:val="0"/>
                                <w:iCs w:val="0"/>
                                <w:color w:val="auto"/>
                                <w:sz w:val="16"/>
                                <w:szCs w:val="16"/>
                              </w:rPr>
                              <w:fldChar w:fldCharType="separate"/>
                            </w:r>
                            <w:r w:rsidR="00D426BC">
                              <w:rPr>
                                <w:rFonts w:ascii="Bahnschrift" w:hAnsi="Bahnschrift"/>
                                <w:i w:val="0"/>
                                <w:noProof/>
                                <w:color w:val="auto"/>
                                <w:sz w:val="16"/>
                                <w:szCs w:val="16"/>
                                <w:lang w:val="en-US"/>
                              </w:rPr>
                              <w:t>2</w:t>
                            </w:r>
                            <w:r w:rsidRPr="004B6742">
                              <w:rPr>
                                <w:rFonts w:ascii="Bahnschrift" w:hAnsi="Bahnschrift"/>
                                <w:i w:val="0"/>
                                <w:iCs w:val="0"/>
                                <w:color w:val="auto"/>
                                <w:sz w:val="16"/>
                                <w:szCs w:val="16"/>
                              </w:rPr>
                              <w:fldChar w:fldCharType="end"/>
                            </w:r>
                            <w:r w:rsidRPr="004B6742">
                              <w:rPr>
                                <w:rFonts w:ascii="Bahnschrift" w:hAnsi="Bahnschrift"/>
                                <w:i w:val="0"/>
                                <w:color w:val="auto"/>
                                <w:sz w:val="16"/>
                                <w:szCs w:val="16"/>
                                <w:lang w:val="en-US"/>
                              </w:rPr>
                              <w:t>: Euclidean distance dendrogram based on the ward linkage between the nodes of the SOM100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3624BA" id="Caixa de texto 3" o:spid="_x0000_s1027" type="#_x0000_t202" style="position:absolute;left:0;text-align:left;margin-left:1.15pt;margin-top:175.2pt;width:453.7pt;height:.05pt;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" stroked="f">
                <v:textbox style="mso-fit-shape-to-text:t" inset="0,0,0,0">
                  <w:txbxContent>
                    <w:p w14:paraId="7D60A1F8" w14:textId="4E2E6454" w:rsidR="005568D5" w:rsidRPr="004B6742" w:rsidRDefault="005568D5" w:rsidP="005568D5">
                      <w:pPr>
                        <w:pStyle w:val="Legenda"/>
                        <w:rPr>
                          <w:rFonts w:ascii="Bahnschrift" w:hAnsi="Bahnschrift"/>
                          <w:i w:val="0"/>
                          <w:color w:val="auto"/>
                          <w:sz w:val="16"/>
                          <w:szCs w:val="22"/>
                          <w:lang w:val="en-US"/>
                        </w:rPr>
                      </w:pPr>
                      <w:r w:rsidRPr="004B6742">
                        <w:rPr>
                          <w:rFonts w:ascii="Bahnschrift" w:hAnsi="Bahnschrift"/>
                          <w:i w:val="0"/>
                          <w:color w:val="auto"/>
                          <w:sz w:val="16"/>
                          <w:szCs w:val="16"/>
                          <w:lang w:val="en-US"/>
                        </w:rPr>
                        <w:t xml:space="preserve">Figure </w:t>
                      </w:r>
                      <w:r w:rsidRPr="004B6742">
                        <w:rPr>
                          <w:rFonts w:ascii="Bahnschrift" w:hAnsi="Bahnschrift"/>
                          <w:i w:val="0"/>
                          <w:iCs w:val="0"/>
                          <w:color w:val="auto"/>
                          <w:sz w:val="16"/>
                          <w:szCs w:val="16"/>
                        </w:rPr>
                        <w:fldChar w:fldCharType="begin"/>
                      </w:r>
                      <w:r w:rsidRPr="004B6742">
                        <w:rPr>
                          <w:rFonts w:ascii="Bahnschrift" w:hAnsi="Bahnschrift"/>
                          <w:i w:val="0"/>
                          <w:color w:val="auto"/>
                          <w:sz w:val="16"/>
                          <w:szCs w:val="16"/>
                          <w:lang w:val="en-US"/>
                        </w:rPr>
                        <w:instrText xml:space="preserve"> SEQ Figure \* ARABIC </w:instrText>
                      </w:r>
                      <w:r w:rsidRPr="004B6742">
                        <w:rPr>
                          <w:rFonts w:ascii="Bahnschrift" w:hAnsi="Bahnschrift"/>
                          <w:i w:val="0"/>
                          <w:iCs w:val="0"/>
                          <w:color w:val="auto"/>
                          <w:sz w:val="16"/>
                          <w:szCs w:val="16"/>
                        </w:rPr>
                        <w:fldChar w:fldCharType="separate"/>
                      </w:r>
                      <w:r w:rsidR="00D426BC">
                        <w:rPr>
                          <w:rFonts w:ascii="Bahnschrift" w:hAnsi="Bahnschrift"/>
                          <w:i w:val="0"/>
                          <w:noProof/>
                          <w:color w:val="auto"/>
                          <w:sz w:val="16"/>
                          <w:szCs w:val="16"/>
                          <w:lang w:val="en-US"/>
                        </w:rPr>
                        <w:t>2</w:t>
                      </w:r>
                      <w:r w:rsidRPr="004B6742">
                        <w:rPr>
                          <w:rFonts w:ascii="Bahnschrift" w:hAnsi="Bahnschrift"/>
                          <w:i w:val="0"/>
                          <w:iCs w:val="0"/>
                          <w:color w:val="auto"/>
                          <w:sz w:val="16"/>
                          <w:szCs w:val="16"/>
                        </w:rPr>
                        <w:fldChar w:fldCharType="end"/>
                      </w:r>
                      <w:r w:rsidRPr="004B6742">
                        <w:rPr>
                          <w:rFonts w:ascii="Bahnschrift" w:hAnsi="Bahnschrift"/>
                          <w:i w:val="0"/>
                          <w:color w:val="auto"/>
                          <w:sz w:val="16"/>
                          <w:szCs w:val="16"/>
                          <w:lang w:val="en-US"/>
                        </w:rPr>
                        <w:t>: Euclidean distance dendrogram based on the ward linkage between the nodes of the SOM100 model.</w:t>
                      </w:r>
                    </w:p>
                  </w:txbxContent>
                </v:textbox>
                <w10:wrap type="square"/>
              </v:shape>
            </w:pict>
          </mc:Fallback>
        </mc:AlternateContent>
      </w:r>
      <w:r w:rsidR="00C66A57" w:rsidRPr="004B6742">
        <w:rPr>
          <w:noProof/>
          <w:sz w:val="20"/>
          <w:szCs w:val="22"/>
        </w:rPr>
        <w:drawing>
          <wp:anchor distT="0" distB="0" distL="114300" distR="114300" simplePos="0" relativeHeight="251664896" behindDoc="0" locked="0" layoutInCell="1" allowOverlap="1" wp14:anchorId="40065B3D" wp14:editId="6C9277BC">
            <wp:simplePos x="0" y="0"/>
            <wp:positionH relativeFrom="column">
              <wp:posOffset>178435</wp:posOffset>
            </wp:positionH>
            <wp:positionV relativeFrom="paragraph">
              <wp:posOffset>-635</wp:posOffset>
            </wp:positionV>
            <wp:extent cx="5365750" cy="2126615"/>
            <wp:effectExtent l="0" t="0" r="6350" b="6985"/>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65750" cy="2126615"/>
                    </a:xfrm>
                    <a:prstGeom prst="rect">
                      <a:avLst/>
                    </a:prstGeom>
                  </pic:spPr>
                </pic:pic>
              </a:graphicData>
            </a:graphic>
          </wp:anchor>
        </w:drawing>
      </w:r>
      <w:r w:rsidR="007E0EFA" w:rsidRPr="004B6742">
        <w:rPr>
          <w:rFonts w:ascii="Bahnschrift" w:hAnsi="Bahnschrift" w:cs="Calibri"/>
          <w:sz w:val="20"/>
          <w:szCs w:val="22"/>
          <w:lang w:val="en-US"/>
        </w:rPr>
        <w:t>We further used the KNN supervised learning algorithm to predict the new lab</w:t>
      </w:r>
      <w:r w:rsidR="00E56236" w:rsidRPr="004B6742">
        <w:rPr>
          <w:rFonts w:ascii="Bahnschrift" w:hAnsi="Bahnschrift" w:cs="Calibri"/>
          <w:sz w:val="20"/>
          <w:szCs w:val="22"/>
          <w:lang w:val="en-US"/>
        </w:rPr>
        <w:t>el</w:t>
      </w:r>
      <w:r w:rsidR="007E0EFA" w:rsidRPr="004B6742">
        <w:rPr>
          <w:rFonts w:ascii="Bahnschrift" w:hAnsi="Bahnschrift" w:cs="Calibri"/>
          <w:sz w:val="20"/>
          <w:szCs w:val="22"/>
          <w:lang w:val="en-US"/>
        </w:rPr>
        <w:t>s of each of the 3 clusters</w:t>
      </w:r>
      <w:r w:rsidR="00186E27" w:rsidRPr="004B6742">
        <w:rPr>
          <w:rFonts w:ascii="Bahnschrift" w:hAnsi="Bahnschrift"/>
          <w:sz w:val="20"/>
          <w:szCs w:val="22"/>
          <w:lang w:val="en-US"/>
        </w:rPr>
        <w:t>.</w:t>
      </w:r>
      <w:r w:rsidR="00E56236" w:rsidRPr="004B6742">
        <w:rPr>
          <w:rFonts w:ascii="Bahnschrift" w:hAnsi="Bahnschrift"/>
          <w:sz w:val="20"/>
          <w:szCs w:val="22"/>
          <w:lang w:val="en-US"/>
        </w:rPr>
        <w:t xml:space="preserve"> </w:t>
      </w:r>
      <w:r w:rsidR="00E56236" w:rsidRPr="004B6742">
        <w:rPr>
          <w:rFonts w:ascii="Bahnschrift" w:hAnsi="Bahnschrift" w:cs="Calibri"/>
          <w:sz w:val="20"/>
          <w:szCs w:val="20"/>
          <w:lang w:val="en-US"/>
        </w:rPr>
        <w:t>Moreover, at this point, we re-introduced the outliers (previously removed from our dataset) in our data. We predicted the label of the outliers using KNN (K=5).</w:t>
      </w:r>
    </w:p>
    <w:p w14:paraId="37BB4E7B" w14:textId="0AD04C9C" w:rsidR="00E67D97" w:rsidRPr="00E67D97" w:rsidRDefault="00E56236" w:rsidP="001E4614">
      <w:pPr>
        <w:ind w:left="57" w:right="46" w:firstLine="227"/>
        <w:rPr>
          <w:rFonts w:ascii="Bahnschrift" w:hAnsi="Bahnschrift" w:cs="Calibri"/>
          <w:sz w:val="20"/>
          <w:szCs w:val="22"/>
          <w:lang w:val="en-US"/>
        </w:rPr>
      </w:pPr>
      <w:r>
        <w:rPr>
          <w:noProof/>
          <w:lang w:val="en-US"/>
        </w:rPr>
        <w:lastRenderedPageBreak/>
        <w:drawing>
          <wp:anchor distT="0" distB="0" distL="114300" distR="114300" simplePos="0" relativeHeight="251658240" behindDoc="1" locked="0" layoutInCell="1" allowOverlap="1" wp14:anchorId="43F1B4B5" wp14:editId="584F8CDC">
            <wp:simplePos x="0" y="0"/>
            <wp:positionH relativeFrom="column">
              <wp:posOffset>756716</wp:posOffset>
            </wp:positionH>
            <wp:positionV relativeFrom="paragraph">
              <wp:posOffset>477</wp:posOffset>
            </wp:positionV>
            <wp:extent cx="3769744" cy="2651139"/>
            <wp:effectExtent l="0" t="0" r="254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3770511" cy="26516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968" behindDoc="0" locked="0" layoutInCell="1" allowOverlap="1" wp14:anchorId="1E8882E3" wp14:editId="22EF6454">
                <wp:simplePos x="0" y="0"/>
                <wp:positionH relativeFrom="column">
                  <wp:posOffset>-140970</wp:posOffset>
                </wp:positionH>
                <wp:positionV relativeFrom="paragraph">
                  <wp:posOffset>2675890</wp:posOffset>
                </wp:positionV>
                <wp:extent cx="5804535" cy="635"/>
                <wp:effectExtent l="0" t="0" r="5715" b="8255"/>
                <wp:wrapTopAndBottom/>
                <wp:docPr id="19" name="Caixa de texto 19"/>
                <wp:cNvGraphicFramePr/>
                <a:graphic xmlns:a="http://schemas.openxmlformats.org/drawingml/2006/main">
                  <a:graphicData uri="http://schemas.microsoft.com/office/word/2010/wordprocessingShape">
                    <wps:wsp>
                      <wps:cNvSpPr txBox="1"/>
                      <wps:spPr>
                        <a:xfrm>
                          <a:off x="0" y="0"/>
                          <a:ext cx="5804535" cy="635"/>
                        </a:xfrm>
                        <a:prstGeom prst="rect">
                          <a:avLst/>
                        </a:prstGeom>
                        <a:solidFill>
                          <a:prstClr val="white"/>
                        </a:solidFill>
                        <a:ln>
                          <a:noFill/>
                        </a:ln>
                      </wps:spPr>
                      <wps:txbx>
                        <w:txbxContent>
                          <w:p w14:paraId="707FEA82" w14:textId="25408AA2" w:rsidR="00E56236" w:rsidRPr="004B6742" w:rsidRDefault="00E56236" w:rsidP="00E56236">
                            <w:pPr>
                              <w:pStyle w:val="Legenda"/>
                              <w:rPr>
                                <w:rFonts w:ascii="Bahnschrift" w:hAnsi="Bahnschrift"/>
                                <w:i w:val="0"/>
                                <w:iCs w:val="0"/>
                                <w:noProof/>
                                <w:color w:val="auto"/>
                                <w:sz w:val="16"/>
                                <w:szCs w:val="22"/>
                                <w:lang w:val="en-US"/>
                              </w:rPr>
                            </w:pPr>
                            <w:r w:rsidRPr="00A41237">
                              <w:rPr>
                                <w:rFonts w:ascii="Bahnschrift" w:hAnsi="Bahnschrift"/>
                                <w:i w:val="0"/>
                                <w:iCs w:val="0"/>
                                <w:color w:val="auto"/>
                                <w:sz w:val="16"/>
                                <w:szCs w:val="16"/>
                                <w:lang w:val="en-US"/>
                              </w:rPr>
                              <w:t xml:space="preserve">Figure </w:t>
                            </w:r>
                            <w:r w:rsidRPr="004B6742">
                              <w:rPr>
                                <w:rFonts w:ascii="Bahnschrift" w:hAnsi="Bahnschrift"/>
                                <w:i w:val="0"/>
                                <w:iCs w:val="0"/>
                                <w:color w:val="auto"/>
                                <w:sz w:val="16"/>
                                <w:szCs w:val="16"/>
                              </w:rPr>
                              <w:fldChar w:fldCharType="begin"/>
                            </w:r>
                            <w:r w:rsidRPr="00A41237">
                              <w:rPr>
                                <w:rFonts w:ascii="Bahnschrift" w:hAnsi="Bahnschrift"/>
                                <w:i w:val="0"/>
                                <w:iCs w:val="0"/>
                                <w:color w:val="auto"/>
                                <w:sz w:val="16"/>
                                <w:szCs w:val="16"/>
                                <w:lang w:val="en-US"/>
                              </w:rPr>
                              <w:instrText xml:space="preserve"> SEQ Figure \* ARABIC </w:instrText>
                            </w:r>
                            <w:r w:rsidRPr="004B6742">
                              <w:rPr>
                                <w:rFonts w:ascii="Bahnschrift" w:hAnsi="Bahnschrift"/>
                                <w:i w:val="0"/>
                                <w:iCs w:val="0"/>
                                <w:color w:val="auto"/>
                                <w:sz w:val="16"/>
                                <w:szCs w:val="16"/>
                              </w:rPr>
                              <w:fldChar w:fldCharType="separate"/>
                            </w:r>
                            <w:r w:rsidR="00D426BC">
                              <w:rPr>
                                <w:rFonts w:ascii="Bahnschrift" w:hAnsi="Bahnschrift"/>
                                <w:i w:val="0"/>
                                <w:iCs w:val="0"/>
                                <w:noProof/>
                                <w:color w:val="auto"/>
                                <w:sz w:val="16"/>
                                <w:szCs w:val="16"/>
                                <w:lang w:val="en-US"/>
                              </w:rPr>
                              <w:t>3</w:t>
                            </w:r>
                            <w:r w:rsidRPr="004B6742">
                              <w:rPr>
                                <w:rFonts w:ascii="Bahnschrift" w:hAnsi="Bahnschrift"/>
                                <w:i w:val="0"/>
                                <w:iCs w:val="0"/>
                                <w:color w:val="auto"/>
                                <w:sz w:val="16"/>
                                <w:szCs w:val="16"/>
                              </w:rPr>
                              <w:fldChar w:fldCharType="end"/>
                            </w:r>
                            <w:r w:rsidRPr="00A41237">
                              <w:rPr>
                                <w:rFonts w:ascii="Bahnschrift" w:hAnsi="Bahnschrift"/>
                                <w:i w:val="0"/>
                                <w:iCs w:val="0"/>
                                <w:color w:val="auto"/>
                                <w:sz w:val="16"/>
                                <w:szCs w:val="16"/>
                                <w:lang w:val="en-US"/>
                              </w:rPr>
                              <w:t xml:space="preserve">: Cluster division of the SOM100 model. </w:t>
                            </w:r>
                            <w:r w:rsidRPr="004B6742">
                              <w:rPr>
                                <w:rFonts w:ascii="Bahnschrift" w:hAnsi="Bahnschrift"/>
                                <w:i w:val="0"/>
                                <w:iCs w:val="0"/>
                                <w:color w:val="auto"/>
                                <w:sz w:val="16"/>
                                <w:szCs w:val="16"/>
                              </w:rPr>
                              <w:t xml:space="preserve">Each color represents a different cluster.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8882E3" id="Caixa de texto 19" o:spid="_x0000_s1028" type="#_x0000_t202" style="position:absolute;left:0;text-align:left;margin-left:-11.1pt;margin-top:210.7pt;width:457.05pt;height:.0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" stroked="f">
                <v:textbox style="mso-fit-shape-to-text:t" inset="0,0,0,0">
                  <w:txbxContent>
                    <w:p w14:paraId="707FEA82" w14:textId="25408AA2" w:rsidR="00E56236" w:rsidRPr="004B6742" w:rsidRDefault="00E56236" w:rsidP="00E56236">
                      <w:pPr>
                        <w:pStyle w:val="Legenda"/>
                        <w:rPr>
                          <w:rFonts w:ascii="Bahnschrift" w:hAnsi="Bahnschrift"/>
                          <w:i w:val="0"/>
                          <w:iCs w:val="0"/>
                          <w:noProof/>
                          <w:color w:val="auto"/>
                          <w:sz w:val="16"/>
                          <w:szCs w:val="22"/>
                          <w:lang w:val="en-US"/>
                        </w:rPr>
                      </w:pPr>
                      <w:r w:rsidRPr="00A41237">
                        <w:rPr>
                          <w:rFonts w:ascii="Bahnschrift" w:hAnsi="Bahnschrift"/>
                          <w:i w:val="0"/>
                          <w:iCs w:val="0"/>
                          <w:color w:val="auto"/>
                          <w:sz w:val="16"/>
                          <w:szCs w:val="16"/>
                          <w:lang w:val="en-US"/>
                        </w:rPr>
                        <w:t xml:space="preserve">Figure </w:t>
                      </w:r>
                      <w:r w:rsidRPr="004B6742">
                        <w:rPr>
                          <w:rFonts w:ascii="Bahnschrift" w:hAnsi="Bahnschrift"/>
                          <w:i w:val="0"/>
                          <w:iCs w:val="0"/>
                          <w:color w:val="auto"/>
                          <w:sz w:val="16"/>
                          <w:szCs w:val="16"/>
                        </w:rPr>
                        <w:fldChar w:fldCharType="begin"/>
                      </w:r>
                      <w:r w:rsidRPr="00A41237">
                        <w:rPr>
                          <w:rFonts w:ascii="Bahnschrift" w:hAnsi="Bahnschrift"/>
                          <w:i w:val="0"/>
                          <w:iCs w:val="0"/>
                          <w:color w:val="auto"/>
                          <w:sz w:val="16"/>
                          <w:szCs w:val="16"/>
                          <w:lang w:val="en-US"/>
                        </w:rPr>
                        <w:instrText xml:space="preserve"> SEQ Figure \* ARABIC </w:instrText>
                      </w:r>
                      <w:r w:rsidRPr="004B6742">
                        <w:rPr>
                          <w:rFonts w:ascii="Bahnschrift" w:hAnsi="Bahnschrift"/>
                          <w:i w:val="0"/>
                          <w:iCs w:val="0"/>
                          <w:color w:val="auto"/>
                          <w:sz w:val="16"/>
                          <w:szCs w:val="16"/>
                        </w:rPr>
                        <w:fldChar w:fldCharType="separate"/>
                      </w:r>
                      <w:r w:rsidR="00D426BC">
                        <w:rPr>
                          <w:rFonts w:ascii="Bahnschrift" w:hAnsi="Bahnschrift"/>
                          <w:i w:val="0"/>
                          <w:iCs w:val="0"/>
                          <w:noProof/>
                          <w:color w:val="auto"/>
                          <w:sz w:val="16"/>
                          <w:szCs w:val="16"/>
                          <w:lang w:val="en-US"/>
                        </w:rPr>
                        <w:t>3</w:t>
                      </w:r>
                      <w:r w:rsidRPr="004B6742">
                        <w:rPr>
                          <w:rFonts w:ascii="Bahnschrift" w:hAnsi="Bahnschrift"/>
                          <w:i w:val="0"/>
                          <w:iCs w:val="0"/>
                          <w:color w:val="auto"/>
                          <w:sz w:val="16"/>
                          <w:szCs w:val="16"/>
                        </w:rPr>
                        <w:fldChar w:fldCharType="end"/>
                      </w:r>
                      <w:r w:rsidRPr="00A41237">
                        <w:rPr>
                          <w:rFonts w:ascii="Bahnschrift" w:hAnsi="Bahnschrift"/>
                          <w:i w:val="0"/>
                          <w:iCs w:val="0"/>
                          <w:color w:val="auto"/>
                          <w:sz w:val="16"/>
                          <w:szCs w:val="16"/>
                          <w:lang w:val="en-US"/>
                        </w:rPr>
                        <w:t xml:space="preserve">: Cluster division of the SOM100 model. </w:t>
                      </w:r>
                      <w:r w:rsidRPr="004B6742">
                        <w:rPr>
                          <w:rFonts w:ascii="Bahnschrift" w:hAnsi="Bahnschrift"/>
                          <w:i w:val="0"/>
                          <w:iCs w:val="0"/>
                          <w:color w:val="auto"/>
                          <w:sz w:val="16"/>
                          <w:szCs w:val="16"/>
                        </w:rPr>
                        <w:t xml:space="preserve">Each color represents a different cluster. </w:t>
                      </w:r>
                    </w:p>
                  </w:txbxContent>
                </v:textbox>
                <w10:wrap type="topAndBottom"/>
              </v:shape>
            </w:pict>
          </mc:Fallback>
        </mc:AlternateContent>
      </w:r>
      <w:r w:rsidR="00084569" w:rsidRPr="004B6742">
        <w:rPr>
          <w:rFonts w:ascii="Bahnschrift" w:hAnsi="Bahnschrift" w:cs="Calibri"/>
          <w:b/>
          <w:bCs/>
          <w:sz w:val="20"/>
          <w:szCs w:val="20"/>
          <w:u w:val="single"/>
          <w:lang w:val="en-US"/>
        </w:rPr>
        <w:t>IV.2.</w:t>
      </w:r>
      <w:r w:rsidR="00084569" w:rsidRPr="004B6742">
        <w:rPr>
          <w:rFonts w:ascii="Bahnschrift" w:hAnsi="Bahnschrift" w:cs="Calibri"/>
          <w:b/>
          <w:sz w:val="20"/>
          <w:szCs w:val="22"/>
          <w:u w:val="single"/>
          <w:lang w:val="en-US"/>
        </w:rPr>
        <w:t xml:space="preserve"> </w:t>
      </w:r>
      <w:r w:rsidR="005A6182" w:rsidRPr="004B6742">
        <w:rPr>
          <w:rFonts w:ascii="Bahnschrift" w:hAnsi="Bahnschrift" w:cs="Calibri"/>
          <w:b/>
          <w:sz w:val="20"/>
          <w:szCs w:val="22"/>
          <w:u w:val="single"/>
          <w:lang w:val="en-US"/>
        </w:rPr>
        <w:t>Donor Segmentation and Characterization</w:t>
      </w:r>
      <w:r w:rsidR="00E67D97" w:rsidRPr="00E67D97">
        <w:rPr>
          <w:rFonts w:ascii="Bahnschrift" w:hAnsi="Bahnschrift" w:cs="Calibri"/>
          <w:sz w:val="20"/>
          <w:szCs w:val="22"/>
          <w:lang w:val="en-US"/>
        </w:rPr>
        <w:t> </w:t>
      </w:r>
    </w:p>
    <w:p w14:paraId="64DE129F" w14:textId="62091088" w:rsidR="00A928A9" w:rsidRPr="004B6742" w:rsidRDefault="00E67D97" w:rsidP="00084569">
      <w:pPr>
        <w:rPr>
          <w:rFonts w:ascii="Bahnschrift" w:hAnsi="Bahnschrift" w:cs="Calibri"/>
          <w:sz w:val="20"/>
          <w:szCs w:val="22"/>
          <w:lang w:val="en-US"/>
        </w:rPr>
      </w:pPr>
      <w:r w:rsidRPr="00E67D97">
        <w:rPr>
          <w:rFonts w:ascii="Bahnschrift" w:hAnsi="Bahnschrift" w:cs="Calibri"/>
          <w:sz w:val="20"/>
          <w:szCs w:val="22"/>
          <w:lang w:val="en-US"/>
        </w:rPr>
        <w:t>Our clustering algorithm</w:t>
      </w:r>
      <w:r w:rsidR="001A5FD3" w:rsidRPr="004B6742">
        <w:rPr>
          <w:rFonts w:ascii="Bahnschrift" w:hAnsi="Bahnschrift" w:cs="Calibri"/>
          <w:sz w:val="20"/>
          <w:szCs w:val="22"/>
          <w:lang w:val="en-US"/>
        </w:rPr>
        <w:t xml:space="preserve">s returned </w:t>
      </w:r>
      <w:r w:rsidRPr="00E67D97">
        <w:rPr>
          <w:rFonts w:ascii="Bahnschrift" w:hAnsi="Bahnschrift" w:cs="Calibri"/>
          <w:sz w:val="20"/>
          <w:szCs w:val="22"/>
          <w:lang w:val="en-US"/>
        </w:rPr>
        <w:t>3 different clusters</w:t>
      </w:r>
      <w:r w:rsidR="00B84665" w:rsidRPr="004B6742">
        <w:rPr>
          <w:rFonts w:ascii="Bahnschrift" w:hAnsi="Bahnschrift" w:cs="Calibri"/>
          <w:sz w:val="20"/>
          <w:szCs w:val="22"/>
          <w:lang w:val="en-US"/>
        </w:rPr>
        <w:t xml:space="preserve"> </w:t>
      </w:r>
      <w:r w:rsidR="00A928A9" w:rsidRPr="004B6742">
        <w:rPr>
          <w:rFonts w:ascii="Bahnschrift" w:hAnsi="Bahnschrift" w:cs="Calibri"/>
          <w:sz w:val="20"/>
          <w:szCs w:val="22"/>
          <w:lang w:val="en-US"/>
        </w:rPr>
        <w:t xml:space="preserve">whose representative persona is </w:t>
      </w:r>
      <w:r w:rsidR="002F5AD1" w:rsidRPr="004B6742">
        <w:rPr>
          <w:rFonts w:ascii="Bahnschrift" w:hAnsi="Bahnschrift" w:cs="Calibri"/>
          <w:sz w:val="20"/>
          <w:szCs w:val="22"/>
          <w:lang w:val="en-US"/>
        </w:rPr>
        <w:t>shown</w:t>
      </w:r>
      <w:r w:rsidR="00A928A9" w:rsidRPr="004B6742">
        <w:rPr>
          <w:rFonts w:ascii="Bahnschrift" w:hAnsi="Bahnschrift" w:cs="Calibri"/>
          <w:sz w:val="20"/>
          <w:szCs w:val="22"/>
          <w:lang w:val="en-US"/>
        </w:rPr>
        <w:t xml:space="preserve"> in</w:t>
      </w:r>
      <w:r w:rsidR="00A928A9" w:rsidRPr="004B6742">
        <w:rPr>
          <w:rFonts w:ascii="Bahnschrift" w:hAnsi="Bahnschrift" w:cs="Calibri"/>
          <w:sz w:val="20"/>
          <w:szCs w:val="20"/>
          <w:lang w:val="en-US"/>
        </w:rPr>
        <w:t xml:space="preserve"> Table I</w:t>
      </w:r>
      <w:r w:rsidR="00A928A9" w:rsidRPr="004B6742">
        <w:rPr>
          <w:rFonts w:ascii="Bahnschrift" w:hAnsi="Bahnschrift" w:cs="Calibri"/>
          <w:sz w:val="20"/>
          <w:szCs w:val="22"/>
          <w:lang w:val="en-US"/>
        </w:rPr>
        <w:t xml:space="preserve">I. </w:t>
      </w:r>
      <w:r w:rsidR="009336CC" w:rsidRPr="004B6742">
        <w:rPr>
          <w:rFonts w:ascii="Bahnschrift" w:hAnsi="Bahnschrift" w:cs="Calibri"/>
          <w:sz w:val="20"/>
          <w:szCs w:val="22"/>
          <w:lang w:val="en-US"/>
        </w:rPr>
        <w:t>Each person</w:t>
      </w:r>
      <w:r w:rsidR="00077E14" w:rsidRPr="004B6742">
        <w:rPr>
          <w:rFonts w:ascii="Bahnschrift" w:hAnsi="Bahnschrift" w:cs="Calibri"/>
          <w:sz w:val="20"/>
          <w:szCs w:val="22"/>
          <w:lang w:val="en-US"/>
        </w:rPr>
        <w:t>a</w:t>
      </w:r>
      <w:r w:rsidR="009336CC" w:rsidRPr="004B6742">
        <w:rPr>
          <w:rFonts w:ascii="Bahnschrift" w:hAnsi="Bahnschrift" w:cs="Calibri"/>
          <w:sz w:val="20"/>
          <w:szCs w:val="22"/>
          <w:lang w:val="en-US"/>
        </w:rPr>
        <w:t xml:space="preserve"> represents the </w:t>
      </w:r>
      <w:r w:rsidR="007C3102" w:rsidRPr="004B6742">
        <w:rPr>
          <w:rFonts w:ascii="Bahnschrift" w:hAnsi="Bahnschrift" w:cs="Calibri"/>
          <w:sz w:val="20"/>
          <w:szCs w:val="22"/>
          <w:lang w:val="en-US"/>
        </w:rPr>
        <w:t xml:space="preserve">most noticeable </w:t>
      </w:r>
      <w:r w:rsidR="00077E14" w:rsidRPr="004B6742">
        <w:rPr>
          <w:rFonts w:ascii="Bahnschrift" w:hAnsi="Bahnschrift" w:cs="Calibri"/>
          <w:sz w:val="20"/>
          <w:szCs w:val="22"/>
          <w:lang w:val="en-US"/>
        </w:rPr>
        <w:t xml:space="preserve">distinguishing </w:t>
      </w:r>
      <w:r w:rsidR="007C3102" w:rsidRPr="004B6742">
        <w:rPr>
          <w:rFonts w:ascii="Bahnschrift" w:hAnsi="Bahnschrift" w:cs="Calibri"/>
          <w:sz w:val="20"/>
          <w:szCs w:val="22"/>
          <w:lang w:val="en-US"/>
        </w:rPr>
        <w:t>features of our population groups</w:t>
      </w:r>
      <w:r w:rsidR="00077E14" w:rsidRPr="004B6742">
        <w:rPr>
          <w:rFonts w:ascii="Bahnschrift" w:hAnsi="Bahnschrift" w:cs="Calibri"/>
          <w:sz w:val="20"/>
          <w:szCs w:val="22"/>
          <w:lang w:val="en-US"/>
        </w:rPr>
        <w:t xml:space="preserve">. Our donors are in their 50s to early </w:t>
      </w:r>
      <w:r w:rsidR="005076DF" w:rsidRPr="004B6742">
        <w:rPr>
          <w:rFonts w:ascii="Bahnschrift" w:hAnsi="Bahnschrift" w:cs="Calibri"/>
          <w:sz w:val="20"/>
          <w:szCs w:val="22"/>
          <w:lang w:val="en-US"/>
        </w:rPr>
        <w:t>70</w:t>
      </w:r>
      <w:r w:rsidR="00077E14" w:rsidRPr="004B6742">
        <w:rPr>
          <w:rFonts w:ascii="Bahnschrift" w:hAnsi="Bahnschrift" w:cs="Calibri"/>
          <w:sz w:val="20"/>
          <w:szCs w:val="22"/>
          <w:lang w:val="en-US"/>
        </w:rPr>
        <w:t>s</w:t>
      </w:r>
      <w:r w:rsidR="005076DF" w:rsidRPr="004B6742">
        <w:rPr>
          <w:rFonts w:ascii="Bahnschrift" w:hAnsi="Bahnschrift" w:cs="Calibri"/>
          <w:sz w:val="20"/>
          <w:szCs w:val="22"/>
          <w:lang w:val="en-US"/>
        </w:rPr>
        <w:t>.</w:t>
      </w:r>
      <w:r w:rsidR="009336CC" w:rsidRPr="004B6742">
        <w:rPr>
          <w:rFonts w:ascii="Bahnschrift" w:hAnsi="Bahnschrift" w:cs="Calibri"/>
          <w:sz w:val="20"/>
          <w:szCs w:val="22"/>
          <w:lang w:val="en-US"/>
        </w:rPr>
        <w:t xml:space="preserve"> PVA </w:t>
      </w:r>
      <w:r w:rsidR="005076DF" w:rsidRPr="004B6742">
        <w:rPr>
          <w:rFonts w:ascii="Bahnschrift" w:hAnsi="Bahnschrift" w:cs="Calibri"/>
          <w:sz w:val="20"/>
          <w:szCs w:val="22"/>
          <w:lang w:val="en-US"/>
        </w:rPr>
        <w:t xml:space="preserve">can use these personas as placeholders for targeted marketing campaigns. </w:t>
      </w:r>
    </w:p>
    <w:p w14:paraId="3C0FA11A" w14:textId="31501B60" w:rsidR="005076DF" w:rsidRPr="00A41237" w:rsidRDefault="005076DF" w:rsidP="004F4D39">
      <w:pPr>
        <w:pStyle w:val="Legenda"/>
        <w:keepNext/>
        <w:ind w:firstLine="0"/>
        <w:rPr>
          <w:rFonts w:ascii="Bahnschrift" w:hAnsi="Bahnschrift"/>
          <w:i w:val="0"/>
          <w:iCs w:val="0"/>
          <w:color w:val="auto"/>
          <w:sz w:val="16"/>
          <w:szCs w:val="16"/>
          <w:lang w:val="en-US"/>
        </w:rPr>
      </w:pPr>
      <w:r w:rsidRPr="00A41237">
        <w:rPr>
          <w:rFonts w:ascii="Bahnschrift" w:hAnsi="Bahnschrift"/>
          <w:i w:val="0"/>
          <w:iCs w:val="0"/>
          <w:color w:val="auto"/>
          <w:sz w:val="16"/>
          <w:szCs w:val="16"/>
          <w:lang w:val="en-US"/>
        </w:rPr>
        <w:t xml:space="preserve">Table </w:t>
      </w:r>
      <w:r w:rsidRPr="004B6742">
        <w:rPr>
          <w:rFonts w:ascii="Bahnschrift" w:hAnsi="Bahnschrift"/>
          <w:i w:val="0"/>
          <w:iCs w:val="0"/>
          <w:color w:val="auto"/>
          <w:sz w:val="16"/>
          <w:szCs w:val="16"/>
        </w:rPr>
        <w:fldChar w:fldCharType="begin"/>
      </w:r>
      <w:r w:rsidRPr="00A41237">
        <w:rPr>
          <w:rFonts w:ascii="Bahnschrift" w:hAnsi="Bahnschrift"/>
          <w:i w:val="0"/>
          <w:iCs w:val="0"/>
          <w:color w:val="auto"/>
          <w:sz w:val="16"/>
          <w:szCs w:val="16"/>
          <w:lang w:val="en-US"/>
        </w:rPr>
        <w:instrText xml:space="preserve"> SEQ Table \* ROMAN </w:instrText>
      </w:r>
      <w:r w:rsidRPr="004B6742">
        <w:rPr>
          <w:rFonts w:ascii="Bahnschrift" w:hAnsi="Bahnschrift"/>
          <w:i w:val="0"/>
          <w:iCs w:val="0"/>
          <w:color w:val="auto"/>
          <w:sz w:val="16"/>
          <w:szCs w:val="16"/>
        </w:rPr>
        <w:fldChar w:fldCharType="separate"/>
      </w:r>
      <w:r w:rsidR="00D426BC">
        <w:rPr>
          <w:rFonts w:ascii="Bahnschrift" w:hAnsi="Bahnschrift"/>
          <w:i w:val="0"/>
          <w:iCs w:val="0"/>
          <w:noProof/>
          <w:color w:val="auto"/>
          <w:sz w:val="16"/>
          <w:szCs w:val="16"/>
          <w:lang w:val="en-US"/>
        </w:rPr>
        <w:t>II</w:t>
      </w:r>
      <w:r w:rsidRPr="004B6742">
        <w:rPr>
          <w:rFonts w:ascii="Bahnschrift" w:hAnsi="Bahnschrift"/>
          <w:i w:val="0"/>
          <w:iCs w:val="0"/>
          <w:color w:val="auto"/>
          <w:sz w:val="16"/>
          <w:szCs w:val="16"/>
        </w:rPr>
        <w:fldChar w:fldCharType="end"/>
      </w:r>
      <w:r w:rsidRPr="00A41237">
        <w:rPr>
          <w:rFonts w:ascii="Bahnschrift" w:hAnsi="Bahnschrift"/>
          <w:i w:val="0"/>
          <w:iCs w:val="0"/>
          <w:color w:val="auto"/>
          <w:sz w:val="16"/>
          <w:szCs w:val="16"/>
          <w:lang w:val="en-US"/>
        </w:rPr>
        <w:t>: Representative personas of each of our clusters. In the second row, we present a small biography</w:t>
      </w:r>
      <w:r w:rsidR="00243E5A" w:rsidRPr="00A41237">
        <w:rPr>
          <w:rFonts w:ascii="Bahnschrift" w:hAnsi="Bahnschrift"/>
          <w:i w:val="0"/>
          <w:iCs w:val="0"/>
          <w:color w:val="auto"/>
          <w:sz w:val="16"/>
          <w:szCs w:val="16"/>
          <w:lang w:val="en-US"/>
        </w:rPr>
        <w:t>, the third row briefly outlines the main identified characteristics of the grou</w:t>
      </w:r>
      <w:r w:rsidR="002B2250" w:rsidRPr="00A41237">
        <w:rPr>
          <w:rFonts w:ascii="Bahnschrift" w:hAnsi="Bahnschrift"/>
          <w:i w:val="0"/>
          <w:iCs w:val="0"/>
          <w:color w:val="auto"/>
          <w:sz w:val="16"/>
          <w:szCs w:val="16"/>
          <w:lang w:val="en-US"/>
        </w:rPr>
        <w:t>p,</w:t>
      </w:r>
      <w:r w:rsidRPr="00A41237">
        <w:rPr>
          <w:rFonts w:ascii="Bahnschrift" w:hAnsi="Bahnschrift"/>
          <w:i w:val="0"/>
          <w:iCs w:val="0"/>
          <w:color w:val="auto"/>
          <w:sz w:val="16"/>
          <w:szCs w:val="16"/>
          <w:lang w:val="en-US"/>
        </w:rPr>
        <w:t xml:space="preserve"> and </w:t>
      </w:r>
      <w:r w:rsidR="002B2250" w:rsidRPr="00A41237">
        <w:rPr>
          <w:rFonts w:ascii="Bahnschrift" w:hAnsi="Bahnschrift"/>
          <w:i w:val="0"/>
          <w:iCs w:val="0"/>
          <w:color w:val="auto"/>
          <w:sz w:val="16"/>
          <w:szCs w:val="16"/>
          <w:lang w:val="en-US"/>
        </w:rPr>
        <w:t>the fourth row proposes</w:t>
      </w:r>
      <w:r w:rsidRPr="00A41237">
        <w:rPr>
          <w:rFonts w:ascii="Bahnschrift" w:hAnsi="Bahnschrift"/>
          <w:i w:val="0"/>
          <w:iCs w:val="0"/>
          <w:color w:val="auto"/>
          <w:sz w:val="16"/>
          <w:szCs w:val="16"/>
          <w:lang w:val="en-US"/>
        </w:rPr>
        <w:t xml:space="preserve"> a marketing strategy to apply to this population.</w:t>
      </w:r>
    </w:p>
    <w:tbl>
      <w:tblPr>
        <w:tblStyle w:val="TabeladeGrelha6Colorida"/>
        <w:tblW w:w="0" w:type="auto"/>
        <w:tblLayout w:type="fixed"/>
        <w:tblLook w:val="04A0" w:firstRow="1" w:lastRow="0" w:firstColumn="1" w:lastColumn="0" w:noHBand="0" w:noVBand="1"/>
      </w:tblPr>
      <w:tblGrid>
        <w:gridCol w:w="562"/>
        <w:gridCol w:w="2694"/>
        <w:gridCol w:w="2693"/>
        <w:gridCol w:w="3118"/>
      </w:tblGrid>
      <w:tr w:rsidR="004F4D39" w:rsidRPr="004F4D39" w14:paraId="5EF1B444" w14:textId="78AB0E76" w:rsidTr="008E18A5">
        <w:trPr>
          <w:cnfStyle w:val="100000000000" w:firstRow="1" w:lastRow="0" w:firstColumn="0" w:lastColumn="0" w:oddVBand="0" w:evenVBand="0" w:oddHBand="0"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562" w:type="dxa"/>
            <w:textDirection w:val="btLr"/>
          </w:tcPr>
          <w:p w14:paraId="6BF67A7A" w14:textId="1422EDFD" w:rsidR="004F4D39" w:rsidRPr="004F4D39" w:rsidRDefault="004F4D39" w:rsidP="004F4D39">
            <w:pPr>
              <w:spacing w:before="0" w:after="0" w:line="240" w:lineRule="auto"/>
              <w:ind w:right="113" w:firstLine="360"/>
              <w:jc w:val="center"/>
              <w:textAlignment w:val="baseline"/>
              <w:rPr>
                <w:rFonts w:ascii="Bahnschrift" w:hAnsi="Bahnschrift" w:cs="Calibri"/>
                <w:sz w:val="28"/>
                <w:szCs w:val="32"/>
                <w:lang w:val="en-US"/>
              </w:rPr>
            </w:pPr>
            <w:r w:rsidRPr="004F4D39">
              <w:rPr>
                <w:rFonts w:ascii="Bahnschrift" w:hAnsi="Bahnschrift" w:cs="Calibri"/>
                <w:sz w:val="28"/>
                <w:szCs w:val="32"/>
                <w:lang w:val="en-US"/>
              </w:rPr>
              <w:t>Persona</w:t>
            </w:r>
          </w:p>
        </w:tc>
        <w:tc>
          <w:tcPr>
            <w:tcW w:w="2694" w:type="dxa"/>
          </w:tcPr>
          <w:p w14:paraId="7C049BD8" w14:textId="11884C26" w:rsidR="00E24D36" w:rsidRDefault="00E24D36" w:rsidP="00E24D36">
            <w:pPr>
              <w:spacing w:before="0" w:after="0" w:line="240" w:lineRule="auto"/>
              <w:ind w:right="0" w:firstLine="360"/>
              <w:jc w:val="center"/>
              <w:textAlignment w:val="baseline"/>
              <w:cnfStyle w:val="100000000000" w:firstRow="1" w:lastRow="0" w:firstColumn="0" w:lastColumn="0" w:oddVBand="0" w:evenVBand="0" w:oddHBand="0" w:evenHBand="0" w:firstRowFirstColumn="0" w:firstRowLastColumn="0" w:lastRowFirstColumn="0" w:lastRowLastColumn="0"/>
              <w:rPr>
                <w:rFonts w:ascii="Bahnschrift" w:hAnsi="Bahnschrift" w:cs="Segoe UI"/>
                <w:b w:val="0"/>
                <w:bCs w:val="0"/>
                <w:szCs w:val="22"/>
                <w:lang w:eastAsia="pt-PT"/>
              </w:rPr>
            </w:pPr>
            <w:r w:rsidRPr="146CC3D5">
              <w:rPr>
                <w:rFonts w:ascii="Bahnschrift" w:hAnsi="Bahnschrift" w:cs="Calibri"/>
                <w:noProof/>
                <w:lang w:val="en-US" w:eastAsia="pt-PT"/>
              </w:rPr>
              <w:drawing>
                <wp:anchor distT="0" distB="0" distL="114300" distR="114300" simplePos="0" relativeHeight="251635200" behindDoc="0" locked="0" layoutInCell="1" allowOverlap="1" wp14:anchorId="43990799" wp14:editId="686CBDAB">
                  <wp:simplePos x="0" y="0"/>
                  <wp:positionH relativeFrom="column">
                    <wp:posOffset>-65405</wp:posOffset>
                  </wp:positionH>
                  <wp:positionV relativeFrom="paragraph">
                    <wp:posOffset>291465</wp:posOffset>
                  </wp:positionV>
                  <wp:extent cx="1713230" cy="1633855"/>
                  <wp:effectExtent l="0" t="0" r="1270" b="4445"/>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3230" cy="1633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4D39" w:rsidRPr="00226FBA">
              <w:rPr>
                <w:rFonts w:ascii="Bahnschrift" w:hAnsi="Bahnschrift" w:cs="Calibri"/>
                <w:lang w:val="en-US" w:eastAsia="pt-PT"/>
              </w:rPr>
              <w:t>CLUSTER 1: </w:t>
            </w:r>
          </w:p>
          <w:p w14:paraId="7DBF2DCE" w14:textId="6B2803EA" w:rsidR="004F4D39" w:rsidRPr="00EA0284" w:rsidRDefault="00E24D36" w:rsidP="00E24D36">
            <w:pPr>
              <w:spacing w:after="0" w:line="360" w:lineRule="auto"/>
              <w:ind w:right="0"/>
              <w:textAlignment w:val="baseline"/>
              <w:cnfStyle w:val="100000000000" w:firstRow="1" w:lastRow="0" w:firstColumn="0" w:lastColumn="0" w:oddVBand="0" w:evenVBand="0" w:oddHBand="0" w:evenHBand="0" w:firstRowFirstColumn="0" w:firstRowLastColumn="0" w:lastRowFirstColumn="0" w:lastRowLastColumn="0"/>
              <w:rPr>
                <w:rFonts w:ascii="Bahnschrift" w:hAnsi="Bahnschrift" w:cs="Segoe UI"/>
                <w:szCs w:val="22"/>
                <w:lang w:eastAsia="pt-PT"/>
              </w:rPr>
            </w:pPr>
            <w:r>
              <w:rPr>
                <w:rFonts w:ascii="Bahnschrift" w:hAnsi="Bahnschrift" w:cs="Calibri"/>
                <w:szCs w:val="22"/>
                <w:lang w:val="en-US" w:eastAsia="pt-PT"/>
              </w:rPr>
              <w:t xml:space="preserve">            </w:t>
            </w:r>
            <w:r w:rsidR="004F4D39" w:rsidRPr="00226FBA">
              <w:rPr>
                <w:rFonts w:ascii="Bahnschrift" w:hAnsi="Bahnschrift" w:cs="Calibri"/>
                <w:szCs w:val="22"/>
                <w:lang w:val="en-US" w:eastAsia="pt-PT"/>
              </w:rPr>
              <w:t>SHEILA</w:t>
            </w:r>
          </w:p>
        </w:tc>
        <w:tc>
          <w:tcPr>
            <w:tcW w:w="2693" w:type="dxa"/>
          </w:tcPr>
          <w:p w14:paraId="063D9A15" w14:textId="53279C32" w:rsidR="004F4D39" w:rsidRDefault="00E151BC" w:rsidP="004F4D39">
            <w:pPr>
              <w:ind w:firstLine="0"/>
              <w:jc w:val="center"/>
              <w:cnfStyle w:val="100000000000" w:firstRow="1" w:lastRow="0" w:firstColumn="0" w:lastColumn="0" w:oddVBand="0" w:evenVBand="0" w:oddHBand="0" w:evenHBand="0" w:firstRowFirstColumn="0" w:firstRowLastColumn="0" w:lastRowFirstColumn="0" w:lastRowLastColumn="0"/>
              <w:rPr>
                <w:rFonts w:ascii="Bahnschrift" w:hAnsi="Bahnschrift" w:cs="Calibri"/>
                <w:b w:val="0"/>
                <w:lang w:val="en-US"/>
              </w:rPr>
            </w:pPr>
            <w:r w:rsidRPr="00EA0284">
              <w:rPr>
                <w:rFonts w:ascii="Bahnschrift" w:hAnsi="Bahnschrift" w:cs="Calibri"/>
                <w:noProof/>
                <w:szCs w:val="22"/>
                <w:lang w:val="en-US"/>
              </w:rPr>
              <w:drawing>
                <wp:anchor distT="0" distB="0" distL="114300" distR="114300" simplePos="0" relativeHeight="251649536" behindDoc="0" locked="0" layoutInCell="1" allowOverlap="1" wp14:anchorId="2193160C" wp14:editId="2EB52BF4">
                  <wp:simplePos x="0" y="0"/>
                  <wp:positionH relativeFrom="column">
                    <wp:posOffset>-4445</wp:posOffset>
                  </wp:positionH>
                  <wp:positionV relativeFrom="paragraph">
                    <wp:posOffset>288290</wp:posOffset>
                  </wp:positionV>
                  <wp:extent cx="1589405" cy="1635760"/>
                  <wp:effectExtent l="0" t="0" r="0" b="254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89405" cy="1635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4D39" w:rsidRPr="1D2306D7">
              <w:rPr>
                <w:rStyle w:val="normaltextrun"/>
                <w:rFonts w:ascii="Bahnschrift" w:hAnsi="Bahnschrift" w:cs="Calibri"/>
                <w:color w:val="000000"/>
                <w:shd w:val="clear" w:color="auto" w:fill="FFFFFF"/>
                <w:lang w:val="en-US"/>
              </w:rPr>
              <w:t>CLUSTER 2:   </w:t>
            </w:r>
            <w:r w:rsidR="004F4D39" w:rsidRPr="1D2306D7">
              <w:rPr>
                <w:rFonts w:ascii="Bahnschrift" w:hAnsi="Bahnschrift" w:cs="Calibri"/>
                <w:lang w:val="en-US"/>
              </w:rPr>
              <w:t xml:space="preserve"> </w:t>
            </w:r>
          </w:p>
          <w:p w14:paraId="2A4D3DA9" w14:textId="6A081557" w:rsidR="004F4D39" w:rsidRPr="00EA0284" w:rsidRDefault="004F4D39" w:rsidP="004F4D39">
            <w:pPr>
              <w:ind w:firstLine="0"/>
              <w:jc w:val="center"/>
              <w:cnfStyle w:val="100000000000" w:firstRow="1" w:lastRow="0" w:firstColumn="0" w:lastColumn="0" w:oddVBand="0" w:evenVBand="0" w:oddHBand="0" w:evenHBand="0" w:firstRowFirstColumn="0" w:firstRowLastColumn="0" w:lastRowFirstColumn="0" w:lastRowLastColumn="0"/>
              <w:rPr>
                <w:rFonts w:ascii="Bahnschrift" w:hAnsi="Bahnschrift" w:cs="Calibri"/>
                <w:szCs w:val="22"/>
                <w:lang w:val="en-US"/>
              </w:rPr>
            </w:pPr>
            <w:r w:rsidRPr="1D2306D7">
              <w:rPr>
                <w:rStyle w:val="normaltextrun"/>
                <w:rFonts w:ascii="Bahnschrift" w:hAnsi="Bahnschrift" w:cs="Calibri"/>
                <w:color w:val="000000"/>
                <w:shd w:val="clear" w:color="auto" w:fill="FFFFFF"/>
                <w:lang w:val="en-US"/>
              </w:rPr>
              <w:t>KAREN</w:t>
            </w:r>
          </w:p>
        </w:tc>
        <w:tc>
          <w:tcPr>
            <w:tcW w:w="3118" w:type="dxa"/>
          </w:tcPr>
          <w:p w14:paraId="4A72ADCD" w14:textId="4CD138E0" w:rsidR="004F4D39" w:rsidRPr="00AD0EE3" w:rsidRDefault="004F4D39" w:rsidP="00AD0EE3">
            <w:pPr>
              <w:spacing w:before="0" w:after="0" w:line="240" w:lineRule="auto"/>
              <w:ind w:right="0" w:firstLine="0"/>
              <w:jc w:val="center"/>
              <w:textAlignment w:val="baseline"/>
              <w:cnfStyle w:val="100000000000" w:firstRow="1" w:lastRow="0" w:firstColumn="0" w:lastColumn="0" w:oddVBand="0" w:evenVBand="0" w:oddHBand="0" w:evenHBand="0" w:firstRowFirstColumn="0" w:firstRowLastColumn="0" w:lastRowFirstColumn="0" w:lastRowLastColumn="0"/>
              <w:rPr>
                <w:rFonts w:ascii="Bahnschrift" w:hAnsi="Bahnschrift" w:cs="Calibri"/>
                <w:b w:val="0"/>
                <w:i/>
                <w:lang w:val="en-US" w:eastAsia="pt-PT"/>
              </w:rPr>
            </w:pPr>
            <w:r w:rsidRPr="00EA0284">
              <w:rPr>
                <w:rFonts w:ascii="Bahnschrift" w:hAnsi="Bahnschrift" w:cs="Calibri"/>
                <w:noProof/>
                <w:lang w:val="en-US" w:eastAsia="pt-PT"/>
              </w:rPr>
              <w:drawing>
                <wp:anchor distT="0" distB="0" distL="114300" distR="114300" simplePos="0" relativeHeight="251663872" behindDoc="0" locked="0" layoutInCell="1" allowOverlap="1" wp14:anchorId="39A7F1CB" wp14:editId="38FF53E7">
                  <wp:simplePos x="0" y="0"/>
                  <wp:positionH relativeFrom="column">
                    <wp:posOffset>170815</wp:posOffset>
                  </wp:positionH>
                  <wp:positionV relativeFrom="paragraph">
                    <wp:posOffset>290195</wp:posOffset>
                  </wp:positionV>
                  <wp:extent cx="1515110" cy="1635760"/>
                  <wp:effectExtent l="0" t="0" r="0" b="254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15110" cy="1635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A0284">
              <w:rPr>
                <w:rFonts w:ascii="Bahnschrift" w:hAnsi="Bahnschrift" w:cs="Calibri"/>
                <w:lang w:val="en-US" w:eastAsia="pt-PT"/>
              </w:rPr>
              <w:t>CLUSTER 3:</w:t>
            </w:r>
            <w:r w:rsidRPr="00EA0284">
              <w:rPr>
                <w:rFonts w:ascii="Bahnschrift" w:hAnsi="Bahnschrift" w:cs="Calibri"/>
                <w:i/>
                <w:lang w:val="en-US" w:eastAsia="pt-PT"/>
              </w:rPr>
              <w:t> </w:t>
            </w:r>
          </w:p>
          <w:p w14:paraId="70433FC1" w14:textId="56532CF9" w:rsidR="004F4D39" w:rsidRPr="00C45E00" w:rsidRDefault="004F4D39" w:rsidP="00E24D36">
            <w:pPr>
              <w:spacing w:before="80" w:after="0" w:line="240" w:lineRule="auto"/>
              <w:ind w:right="0" w:firstLine="0"/>
              <w:jc w:val="center"/>
              <w:textAlignment w:val="baseline"/>
              <w:cnfStyle w:val="100000000000" w:firstRow="1" w:lastRow="0" w:firstColumn="0" w:lastColumn="0" w:oddVBand="0" w:evenVBand="0" w:oddHBand="0" w:evenHBand="0" w:firstRowFirstColumn="0" w:firstRowLastColumn="0" w:lastRowFirstColumn="0" w:lastRowLastColumn="0"/>
              <w:rPr>
                <w:rFonts w:ascii="Bahnschrift" w:hAnsi="Bahnschrift" w:cs="Segoe UI"/>
                <w:lang w:eastAsia="pt-PT"/>
              </w:rPr>
            </w:pPr>
            <w:r w:rsidRPr="00EA0284">
              <w:rPr>
                <w:rFonts w:ascii="Bahnschrift" w:hAnsi="Bahnschrift" w:cs="Calibri"/>
                <w:lang w:val="en-US" w:eastAsia="pt-PT"/>
              </w:rPr>
              <w:t>BILL</w:t>
            </w:r>
          </w:p>
        </w:tc>
      </w:tr>
      <w:tr w:rsidR="004F4D39" w:rsidRPr="00E24D36" w14:paraId="4696D2C4" w14:textId="02E281D4" w:rsidTr="008E18A5">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562" w:type="dxa"/>
            <w:textDirection w:val="btLr"/>
          </w:tcPr>
          <w:p w14:paraId="6A82EBE0" w14:textId="42474B52" w:rsidR="004F4D39" w:rsidRPr="004F4D39" w:rsidRDefault="004F4D39" w:rsidP="004F4D39">
            <w:pPr>
              <w:ind w:left="113" w:firstLine="0"/>
              <w:jc w:val="center"/>
              <w:rPr>
                <w:rFonts w:ascii="Bahnschrift" w:hAnsi="Bahnschrift" w:cs="Calibri"/>
                <w:b w:val="0"/>
                <w:bCs w:val="0"/>
                <w:sz w:val="28"/>
                <w:szCs w:val="32"/>
                <w:lang w:val="en-US"/>
              </w:rPr>
            </w:pPr>
            <w:r w:rsidRPr="004F4D39">
              <w:rPr>
                <w:rFonts w:ascii="Bahnschrift" w:hAnsi="Bahnschrift" w:cs="Calibri"/>
                <w:b w:val="0"/>
                <w:bCs w:val="0"/>
                <w:sz w:val="28"/>
                <w:szCs w:val="32"/>
                <w:lang w:val="en-US"/>
              </w:rPr>
              <w:lastRenderedPageBreak/>
              <w:t>Biography</w:t>
            </w:r>
          </w:p>
        </w:tc>
        <w:tc>
          <w:tcPr>
            <w:tcW w:w="2694" w:type="dxa"/>
          </w:tcPr>
          <w:p w14:paraId="799D76EE" w14:textId="76565EE2" w:rsidR="004F4D39" w:rsidRPr="00E56236" w:rsidRDefault="004F4D39" w:rsidP="004F4D39">
            <w:pPr>
              <w:ind w:firstLine="0"/>
              <w:cnfStyle w:val="000000100000" w:firstRow="0" w:lastRow="0" w:firstColumn="0" w:lastColumn="0" w:oddVBand="0" w:evenVBand="0" w:oddHBand="1" w:evenHBand="0" w:firstRowFirstColumn="0" w:firstRowLastColumn="0" w:lastRowFirstColumn="0" w:lastRowLastColumn="0"/>
              <w:rPr>
                <w:rFonts w:ascii="Bahnschrift" w:hAnsi="Bahnschrift" w:cs="Calibri"/>
                <w:i/>
                <w:iCs/>
                <w:sz w:val="16"/>
                <w:szCs w:val="18"/>
                <w:lang w:val="en-US"/>
              </w:rPr>
            </w:pPr>
            <w:r w:rsidRPr="00E56236">
              <w:rPr>
                <w:rFonts w:ascii="Bahnschrift" w:hAnsi="Bahnschrift" w:cs="Calibri"/>
                <w:i/>
                <w:iCs/>
                <w:sz w:val="16"/>
                <w:szCs w:val="18"/>
                <w:lang w:val="en-US"/>
              </w:rPr>
              <w:t>Sheila has a long family history of veterans that felt the consequences of the war. She lost her grandfather who fought bravely for the country. Hence, since young she has been sensitive to the cause and had been contributing with generous donations to PVA, an organization she truly admires.</w:t>
            </w:r>
          </w:p>
        </w:tc>
        <w:tc>
          <w:tcPr>
            <w:tcW w:w="2693" w:type="dxa"/>
          </w:tcPr>
          <w:p w14:paraId="28E88DAF" w14:textId="591EF5CE" w:rsidR="004F4D39" w:rsidRPr="00E56236" w:rsidRDefault="004F4D39" w:rsidP="004F4D39">
            <w:pPr>
              <w:ind w:firstLine="0"/>
              <w:cnfStyle w:val="000000100000" w:firstRow="0" w:lastRow="0" w:firstColumn="0" w:lastColumn="0" w:oddVBand="0" w:evenVBand="0" w:oddHBand="1" w:evenHBand="0" w:firstRowFirstColumn="0" w:firstRowLastColumn="0" w:lastRowFirstColumn="0" w:lastRowLastColumn="0"/>
              <w:rPr>
                <w:rFonts w:ascii="Bahnschrift" w:hAnsi="Bahnschrift" w:cs="Calibri"/>
                <w:i/>
                <w:iCs/>
                <w:sz w:val="16"/>
                <w:szCs w:val="18"/>
                <w:lang w:val="en-US"/>
              </w:rPr>
            </w:pPr>
            <w:r w:rsidRPr="00E56236">
              <w:rPr>
                <w:rFonts w:ascii="Bahnschrift" w:hAnsi="Bahnschrift" w:cs="Calibri"/>
                <w:i/>
                <w:iCs/>
                <w:sz w:val="16"/>
                <w:szCs w:val="18"/>
                <w:lang w:val="en-US"/>
              </w:rPr>
              <w:t>Karen has been lucky enough to be able to afford a comfortable lifestyle. She lives in a wealthy neighborhood in California and makes sure to maintain an active social life. She is proud of her country and sensitive to the support that PVA concedes to the disabled veterans of America, so she donates to PVA (if reminded).</w:t>
            </w:r>
          </w:p>
        </w:tc>
        <w:tc>
          <w:tcPr>
            <w:tcW w:w="3118" w:type="dxa"/>
          </w:tcPr>
          <w:p w14:paraId="7C904AE9" w14:textId="4BB6BD7D" w:rsidR="004F4D39" w:rsidRPr="00E56236" w:rsidRDefault="004F4D39" w:rsidP="004F4D39">
            <w:pPr>
              <w:ind w:firstLine="0"/>
              <w:cnfStyle w:val="000000100000" w:firstRow="0" w:lastRow="0" w:firstColumn="0" w:lastColumn="0" w:oddVBand="0" w:evenVBand="0" w:oddHBand="1" w:evenHBand="0" w:firstRowFirstColumn="0" w:firstRowLastColumn="0" w:lastRowFirstColumn="0" w:lastRowLastColumn="0"/>
              <w:rPr>
                <w:rFonts w:ascii="Bahnschrift" w:hAnsi="Bahnschrift" w:cs="Calibri"/>
                <w:i/>
                <w:iCs/>
                <w:sz w:val="16"/>
                <w:szCs w:val="18"/>
                <w:lang w:val="en-US"/>
              </w:rPr>
            </w:pPr>
            <w:r w:rsidRPr="00E56236">
              <w:rPr>
                <w:rFonts w:ascii="Bahnschrift" w:hAnsi="Bahnschrift" w:cs="Calibri"/>
                <w:i/>
                <w:iCs/>
                <w:sz w:val="16"/>
                <w:szCs w:val="18"/>
                <w:lang w:val="en-US"/>
              </w:rPr>
              <w:t>Bill lives in a rural area in the interior of the country. He has friends who ha</w:t>
            </w:r>
            <w:r w:rsidR="001E4614">
              <w:rPr>
                <w:rFonts w:ascii="Bahnschrift" w:hAnsi="Bahnschrift" w:cs="Calibri"/>
                <w:i/>
                <w:iCs/>
                <w:sz w:val="16"/>
                <w:szCs w:val="18"/>
                <w:lang w:val="en-US"/>
              </w:rPr>
              <w:t>ve</w:t>
            </w:r>
            <w:r w:rsidRPr="00E56236">
              <w:rPr>
                <w:rFonts w:ascii="Bahnschrift" w:hAnsi="Bahnschrift" w:cs="Calibri"/>
                <w:i/>
                <w:iCs/>
                <w:sz w:val="16"/>
                <w:szCs w:val="18"/>
                <w:lang w:val="en-US"/>
              </w:rPr>
              <w:t xml:space="preserve"> </w:t>
            </w:r>
            <w:proofErr w:type="gramStart"/>
            <w:r w:rsidRPr="00E56236">
              <w:rPr>
                <w:rFonts w:ascii="Bahnschrift" w:hAnsi="Bahnschrift" w:cs="Calibri"/>
                <w:i/>
                <w:iCs/>
                <w:sz w:val="16"/>
                <w:szCs w:val="18"/>
                <w:lang w:val="en-US"/>
              </w:rPr>
              <w:t>felt directly</w:t>
            </w:r>
            <w:proofErr w:type="gramEnd"/>
            <w:r w:rsidRPr="00E56236">
              <w:rPr>
                <w:rFonts w:ascii="Bahnschrift" w:hAnsi="Bahnschrift" w:cs="Calibri"/>
                <w:i/>
                <w:iCs/>
                <w:sz w:val="16"/>
                <w:szCs w:val="18"/>
                <w:lang w:val="en-US"/>
              </w:rPr>
              <w:t xml:space="preserve"> the consequences of the war. Although he </w:t>
            </w:r>
            <w:proofErr w:type="gramStart"/>
            <w:r w:rsidRPr="00E56236">
              <w:rPr>
                <w:rFonts w:ascii="Bahnschrift" w:hAnsi="Bahnschrift" w:cs="Calibri"/>
                <w:i/>
                <w:iCs/>
                <w:sz w:val="16"/>
                <w:szCs w:val="18"/>
                <w:lang w:val="en-US"/>
              </w:rPr>
              <w:t>doesn’t</w:t>
            </w:r>
            <w:proofErr w:type="gramEnd"/>
            <w:r w:rsidRPr="00E56236">
              <w:rPr>
                <w:rFonts w:ascii="Bahnschrift" w:hAnsi="Bahnschrift" w:cs="Calibri"/>
                <w:i/>
                <w:iCs/>
                <w:sz w:val="16"/>
                <w:szCs w:val="18"/>
                <w:lang w:val="en-US"/>
              </w:rPr>
              <w:t xml:space="preserve"> have the means to contribute monetarily as often as he would like, he tries to help as much as he can.</w:t>
            </w:r>
          </w:p>
        </w:tc>
      </w:tr>
      <w:tr w:rsidR="004F4D39" w:rsidRPr="00E24D36" w14:paraId="140F9588" w14:textId="2344A2C5" w:rsidTr="008E18A5">
        <w:trPr>
          <w:cantSplit/>
          <w:trHeight w:val="1134"/>
        </w:trPr>
        <w:tc>
          <w:tcPr>
            <w:cnfStyle w:val="001000000000" w:firstRow="0" w:lastRow="0" w:firstColumn="1" w:lastColumn="0" w:oddVBand="0" w:evenVBand="0" w:oddHBand="0" w:evenHBand="0" w:firstRowFirstColumn="0" w:firstRowLastColumn="0" w:lastRowFirstColumn="0" w:lastRowLastColumn="0"/>
            <w:tcW w:w="562" w:type="dxa"/>
            <w:textDirection w:val="btLr"/>
          </w:tcPr>
          <w:p w14:paraId="5F40425C" w14:textId="3C903808" w:rsidR="004F4D39" w:rsidRPr="004F4D39" w:rsidRDefault="004F4D39" w:rsidP="004F4D39">
            <w:pPr>
              <w:ind w:left="113" w:firstLine="0"/>
              <w:jc w:val="center"/>
              <w:rPr>
                <w:rFonts w:ascii="Bahnschrift" w:hAnsi="Bahnschrift" w:cs="Calibri"/>
                <w:b w:val="0"/>
                <w:bCs w:val="0"/>
                <w:sz w:val="28"/>
                <w:szCs w:val="32"/>
                <w:lang w:val="en-US"/>
              </w:rPr>
            </w:pPr>
            <w:r w:rsidRPr="004F4D39">
              <w:rPr>
                <w:rFonts w:ascii="Bahnschrift" w:hAnsi="Bahnschrift" w:cs="Calibri"/>
                <w:b w:val="0"/>
                <w:bCs w:val="0"/>
                <w:sz w:val="28"/>
                <w:szCs w:val="32"/>
                <w:lang w:val="en-US"/>
              </w:rPr>
              <w:t>Population Characteristics</w:t>
            </w:r>
          </w:p>
        </w:tc>
        <w:tc>
          <w:tcPr>
            <w:tcW w:w="2694" w:type="dxa"/>
          </w:tcPr>
          <w:p w14:paraId="33F8CC15" w14:textId="70EFD7EA" w:rsidR="004F4D39" w:rsidRPr="004B6742" w:rsidRDefault="004F4D39" w:rsidP="004F4D39">
            <w:pPr>
              <w:ind w:firstLine="0"/>
              <w:cnfStyle w:val="000000000000" w:firstRow="0" w:lastRow="0" w:firstColumn="0" w:lastColumn="0" w:oddVBand="0" w:evenVBand="0" w:oddHBand="0" w:evenHBand="0" w:firstRowFirstColumn="0" w:firstRowLastColumn="0" w:lastRowFirstColumn="0" w:lastRowLastColumn="0"/>
              <w:rPr>
                <w:rFonts w:ascii="Bahnschrift" w:hAnsi="Bahnschrift" w:cs="Calibri"/>
                <w:sz w:val="16"/>
                <w:szCs w:val="18"/>
                <w:lang w:val="en-US"/>
              </w:rPr>
            </w:pPr>
            <w:r w:rsidRPr="004B6742">
              <w:rPr>
                <w:rFonts w:ascii="Bahnschrift" w:hAnsi="Bahnschrift" w:cs="Calibri"/>
                <w:sz w:val="16"/>
                <w:szCs w:val="18"/>
                <w:lang w:val="en-US"/>
              </w:rPr>
              <w:t>Sheila has been a loyal PVA donor for years (high longevity). She has the highest average number of gifts (high</w:t>
            </w:r>
            <w:r w:rsidR="008E18A5" w:rsidRPr="004B6742">
              <w:rPr>
                <w:rFonts w:ascii="Bahnschrift" w:hAnsi="Bahnschrift" w:cs="Calibri"/>
                <w:sz w:val="16"/>
                <w:szCs w:val="18"/>
                <w:lang w:val="en-US"/>
              </w:rPr>
              <w:t xml:space="preserve"> </w:t>
            </w:r>
            <w:r w:rsidRPr="004B6742">
              <w:rPr>
                <w:rFonts w:ascii="Bahnschrift" w:hAnsi="Bahnschrift" w:cs="Calibri"/>
                <w:sz w:val="16"/>
                <w:szCs w:val="18"/>
                <w:lang w:val="en-US"/>
              </w:rPr>
              <w:t>NGIFTALL) and has donated more than any other person (high</w:t>
            </w:r>
            <w:r w:rsidR="008E18A5" w:rsidRPr="004B6742">
              <w:rPr>
                <w:rFonts w:ascii="Bahnschrift" w:hAnsi="Bahnschrift" w:cs="Calibri"/>
                <w:sz w:val="16"/>
                <w:szCs w:val="18"/>
                <w:lang w:val="en-US"/>
              </w:rPr>
              <w:t xml:space="preserve"> </w:t>
            </w:r>
            <w:r w:rsidRPr="004B6742">
              <w:rPr>
                <w:rFonts w:ascii="Bahnschrift" w:hAnsi="Bahnschrift" w:cs="Calibri"/>
                <w:sz w:val="16"/>
                <w:szCs w:val="18"/>
                <w:lang w:val="en-US"/>
              </w:rPr>
              <w:t xml:space="preserve">RAMNTALL). Sheila also responds regularly to card promotions (highest PROP_RESP_CARDPROM). </w:t>
            </w:r>
            <w:proofErr w:type="spellStart"/>
            <w:r w:rsidRPr="004B6742">
              <w:rPr>
                <w:rFonts w:ascii="Bahnschrift" w:hAnsi="Bahnschrift" w:cs="Calibri"/>
                <w:sz w:val="16"/>
                <w:szCs w:val="18"/>
                <w:lang w:val="en-US"/>
              </w:rPr>
              <w:t>Sheilas</w:t>
            </w:r>
            <w:proofErr w:type="spellEnd"/>
            <w:r w:rsidRPr="004B6742">
              <w:rPr>
                <w:rFonts w:ascii="Bahnschrift" w:hAnsi="Bahnschrift" w:cs="Calibri"/>
                <w:sz w:val="16"/>
                <w:szCs w:val="18"/>
                <w:lang w:val="en-US"/>
              </w:rPr>
              <w:t xml:space="preserve"> exist in all socio-economic strata, with no relevant incidence in any </w:t>
            </w:r>
            <w:proofErr w:type="gramStart"/>
            <w:r w:rsidRPr="004B6742">
              <w:rPr>
                <w:rFonts w:ascii="Bahnschrift" w:hAnsi="Bahnschrift" w:cs="Calibri"/>
                <w:sz w:val="16"/>
                <w:szCs w:val="18"/>
                <w:lang w:val="en-US"/>
              </w:rPr>
              <w:t>particular class</w:t>
            </w:r>
            <w:proofErr w:type="gramEnd"/>
            <w:r w:rsidRPr="004B6742">
              <w:rPr>
                <w:rFonts w:ascii="Bahnschrift" w:hAnsi="Bahnschrift" w:cs="Calibri"/>
                <w:sz w:val="16"/>
                <w:szCs w:val="18"/>
                <w:lang w:val="en-US"/>
              </w:rPr>
              <w:t xml:space="preserve"> except a low incidence in the tend to belong to the higher socioeconomic status.</w:t>
            </w:r>
          </w:p>
        </w:tc>
        <w:tc>
          <w:tcPr>
            <w:tcW w:w="2693" w:type="dxa"/>
          </w:tcPr>
          <w:p w14:paraId="6ABA165F" w14:textId="783777F7" w:rsidR="004F4D39" w:rsidRPr="004B6742" w:rsidRDefault="008D2F80" w:rsidP="004F4D39">
            <w:pPr>
              <w:ind w:firstLine="0"/>
              <w:cnfStyle w:val="000000000000" w:firstRow="0" w:lastRow="0" w:firstColumn="0" w:lastColumn="0" w:oddVBand="0" w:evenVBand="0" w:oddHBand="0" w:evenHBand="0" w:firstRowFirstColumn="0" w:firstRowLastColumn="0" w:lastRowFirstColumn="0" w:lastRowLastColumn="0"/>
              <w:rPr>
                <w:rFonts w:ascii="Bahnschrift" w:hAnsi="Bahnschrift" w:cs="Calibri"/>
                <w:sz w:val="16"/>
                <w:szCs w:val="18"/>
                <w:lang w:val="en-US"/>
              </w:rPr>
            </w:pPr>
            <w:r w:rsidRPr="004B6742">
              <w:rPr>
                <w:rFonts w:ascii="Bahnschrift" w:hAnsi="Bahnschrift" w:cs="Calibri"/>
                <w:sz w:val="16"/>
                <w:szCs w:val="18"/>
                <w:lang w:val="en-US"/>
              </w:rPr>
              <w:t xml:space="preserve">Karen is characterized by </w:t>
            </w:r>
            <w:r w:rsidR="00417443" w:rsidRPr="004B6742">
              <w:rPr>
                <w:rFonts w:ascii="Bahnschrift" w:hAnsi="Bahnschrift" w:cs="Calibri"/>
                <w:sz w:val="16"/>
                <w:szCs w:val="18"/>
                <w:lang w:val="en-US"/>
              </w:rPr>
              <w:t>her</w:t>
            </w:r>
            <w:r w:rsidRPr="004B6742">
              <w:rPr>
                <w:rFonts w:ascii="Bahnschrift" w:hAnsi="Bahnschrift" w:cs="Calibri"/>
                <w:sz w:val="16"/>
                <w:szCs w:val="18"/>
                <w:lang w:val="en-US"/>
              </w:rPr>
              <w:t xml:space="preserve"> high social-economic status. </w:t>
            </w:r>
            <w:r w:rsidR="00D41A72" w:rsidRPr="004B6742">
              <w:rPr>
                <w:rFonts w:ascii="Bahnschrift" w:hAnsi="Bahnschrift" w:cs="Calibri"/>
                <w:sz w:val="16"/>
                <w:szCs w:val="18"/>
                <w:lang w:val="en-US"/>
              </w:rPr>
              <w:t>She lives in neighborhoods with a larger average</w:t>
            </w:r>
            <w:r w:rsidRPr="004B6742">
              <w:rPr>
                <w:rFonts w:ascii="Bahnschrift" w:hAnsi="Bahnschrift" w:cs="Calibri"/>
                <w:sz w:val="16"/>
                <w:szCs w:val="18"/>
                <w:lang w:val="en-US"/>
              </w:rPr>
              <w:t xml:space="preserve"> </w:t>
            </w:r>
            <w:r w:rsidR="00D41A72" w:rsidRPr="004B6742">
              <w:rPr>
                <w:rFonts w:ascii="Bahnschrift" w:hAnsi="Bahnschrift" w:cs="Calibri"/>
                <w:sz w:val="16"/>
                <w:szCs w:val="18"/>
                <w:lang w:val="en-US"/>
              </w:rPr>
              <w:t xml:space="preserve">per capita income </w:t>
            </w:r>
            <w:r w:rsidRPr="004B6742">
              <w:rPr>
                <w:rFonts w:ascii="Bahnschrift" w:hAnsi="Bahnschrift" w:cs="Calibri"/>
                <w:sz w:val="16"/>
                <w:szCs w:val="18"/>
                <w:lang w:val="en-US"/>
              </w:rPr>
              <w:t>- IC5)</w:t>
            </w:r>
            <w:r w:rsidR="00D41A72" w:rsidRPr="004B6742">
              <w:rPr>
                <w:rFonts w:ascii="Bahnschrift" w:hAnsi="Bahnschrift" w:cs="Calibri"/>
                <w:sz w:val="16"/>
                <w:szCs w:val="18"/>
                <w:lang w:val="en-US"/>
              </w:rPr>
              <w:t>. This observation was</w:t>
            </w:r>
            <w:r w:rsidRPr="004B6742">
              <w:rPr>
                <w:rFonts w:ascii="Bahnschrift" w:hAnsi="Bahnschrift" w:cs="Calibri"/>
                <w:sz w:val="16"/>
                <w:szCs w:val="18"/>
                <w:lang w:val="en-US"/>
              </w:rPr>
              <w:t xml:space="preserve"> strongly supported by several features from the census data, as</w:t>
            </w:r>
            <w:r w:rsidR="00D41A72" w:rsidRPr="004B6742">
              <w:rPr>
                <w:rFonts w:ascii="Bahnschrift" w:hAnsi="Bahnschrift" w:cs="Calibri"/>
                <w:sz w:val="16"/>
                <w:szCs w:val="18"/>
                <w:lang w:val="en-US"/>
              </w:rPr>
              <w:t xml:space="preserve"> discussed</w:t>
            </w:r>
            <w:r w:rsidRPr="004B6742">
              <w:rPr>
                <w:rFonts w:ascii="Bahnschrift" w:hAnsi="Bahnschrift" w:cs="Calibri"/>
                <w:sz w:val="16"/>
                <w:szCs w:val="18"/>
                <w:lang w:val="en-US"/>
              </w:rPr>
              <w:t xml:space="preserve">. About 1/3 of </w:t>
            </w:r>
            <w:r w:rsidR="00D41A72" w:rsidRPr="004B6742">
              <w:rPr>
                <w:rFonts w:ascii="Bahnschrift" w:hAnsi="Bahnschrift" w:cs="Calibri"/>
                <w:sz w:val="16"/>
                <w:szCs w:val="18"/>
                <w:lang w:val="en-US"/>
              </w:rPr>
              <w:t xml:space="preserve">our sample’s </w:t>
            </w:r>
            <w:proofErr w:type="spellStart"/>
            <w:r w:rsidR="00D41A72" w:rsidRPr="004B6742">
              <w:rPr>
                <w:rFonts w:ascii="Bahnschrift" w:hAnsi="Bahnschrift" w:cs="Calibri"/>
                <w:sz w:val="16"/>
                <w:szCs w:val="18"/>
                <w:lang w:val="en-US"/>
              </w:rPr>
              <w:t>Karens</w:t>
            </w:r>
            <w:proofErr w:type="spellEnd"/>
            <w:r w:rsidR="00D41A72" w:rsidRPr="004B6742">
              <w:rPr>
                <w:rFonts w:ascii="Bahnschrift" w:hAnsi="Bahnschrift" w:cs="Calibri"/>
                <w:sz w:val="16"/>
                <w:szCs w:val="18"/>
                <w:lang w:val="en-US"/>
              </w:rPr>
              <w:t xml:space="preserve"> </w:t>
            </w:r>
            <w:r w:rsidRPr="004B6742">
              <w:rPr>
                <w:rFonts w:ascii="Bahnschrift" w:hAnsi="Bahnschrift" w:cs="Calibri"/>
                <w:sz w:val="16"/>
                <w:szCs w:val="18"/>
                <w:lang w:val="en-US"/>
              </w:rPr>
              <w:t xml:space="preserve">live in the state of California. This is an important observation as it might be useful to target them with </w:t>
            </w:r>
            <w:r w:rsidR="00DD1605" w:rsidRPr="004B6742">
              <w:rPr>
                <w:rFonts w:ascii="Bahnschrift" w:hAnsi="Bahnschrift" w:cs="Calibri"/>
                <w:sz w:val="16"/>
                <w:szCs w:val="18"/>
                <w:lang w:val="en-US"/>
              </w:rPr>
              <w:t>marketing</w:t>
            </w:r>
            <w:r w:rsidRPr="004B6742">
              <w:rPr>
                <w:rFonts w:ascii="Bahnschrift" w:hAnsi="Bahnschrift" w:cs="Calibri"/>
                <w:sz w:val="16"/>
                <w:szCs w:val="18"/>
                <w:lang w:val="en-US"/>
              </w:rPr>
              <w:t xml:space="preserve"> strateg</w:t>
            </w:r>
            <w:r w:rsidR="00DD1605" w:rsidRPr="004B6742">
              <w:rPr>
                <w:rFonts w:ascii="Bahnschrift" w:hAnsi="Bahnschrift" w:cs="Calibri"/>
                <w:sz w:val="16"/>
                <w:szCs w:val="18"/>
                <w:lang w:val="en-US"/>
              </w:rPr>
              <w:t>ies</w:t>
            </w:r>
            <w:r w:rsidRPr="004B6742">
              <w:rPr>
                <w:rFonts w:ascii="Bahnschrift" w:hAnsi="Bahnschrift" w:cs="Calibri"/>
                <w:sz w:val="16"/>
                <w:szCs w:val="18"/>
                <w:lang w:val="en-US"/>
              </w:rPr>
              <w:t xml:space="preserve"> based on their location.</w:t>
            </w:r>
          </w:p>
        </w:tc>
        <w:tc>
          <w:tcPr>
            <w:tcW w:w="3118" w:type="dxa"/>
          </w:tcPr>
          <w:p w14:paraId="7FF9250E" w14:textId="221DE62A" w:rsidR="004F4D39" w:rsidRPr="004B6742" w:rsidRDefault="002A2652" w:rsidP="004F4D39">
            <w:pPr>
              <w:ind w:firstLine="0"/>
              <w:cnfStyle w:val="000000000000" w:firstRow="0" w:lastRow="0" w:firstColumn="0" w:lastColumn="0" w:oddVBand="0" w:evenVBand="0" w:oddHBand="0" w:evenHBand="0" w:firstRowFirstColumn="0" w:firstRowLastColumn="0" w:lastRowFirstColumn="0" w:lastRowLastColumn="0"/>
              <w:rPr>
                <w:rFonts w:ascii="Bahnschrift" w:hAnsi="Bahnschrift" w:cs="Calibri"/>
                <w:sz w:val="16"/>
                <w:szCs w:val="18"/>
                <w:lang w:val="en-US"/>
              </w:rPr>
            </w:pPr>
            <w:r w:rsidRPr="004B6742">
              <w:rPr>
                <w:rFonts w:ascii="Bahnschrift" w:hAnsi="Bahnschrift" w:cs="Calibri"/>
                <w:sz w:val="16"/>
                <w:szCs w:val="18"/>
                <w:lang w:val="en-US"/>
              </w:rPr>
              <w:t xml:space="preserve">Bills are present all around the USA. We noticed some nuances (further discussed below) that allowed us to distinguish them from the remaining his peers: </w:t>
            </w:r>
            <w:r w:rsidR="00E56236" w:rsidRPr="004B6742">
              <w:rPr>
                <w:rFonts w:ascii="Bahnschrift" w:hAnsi="Bahnschrift" w:cs="Calibri"/>
                <w:sz w:val="16"/>
                <w:szCs w:val="18"/>
                <w:lang w:val="en-US"/>
              </w:rPr>
              <w:t>fewer</w:t>
            </w:r>
            <w:r w:rsidRPr="004B6742">
              <w:rPr>
                <w:rFonts w:ascii="Bahnschrift" w:hAnsi="Bahnschrift" w:cs="Calibri"/>
                <w:sz w:val="16"/>
                <w:szCs w:val="18"/>
                <w:lang w:val="en-US"/>
              </w:rPr>
              <w:t xml:space="preserve"> years spent studying (also seen from the variable EC4 used for clustering) and lower economical possibilities. Indeed, the lower values in the clustering variable HVP4 hints that </w:t>
            </w:r>
            <w:r w:rsidR="00872F78" w:rsidRPr="004B6742">
              <w:rPr>
                <w:rFonts w:ascii="Bahnschrift" w:hAnsi="Bahnschrift" w:cs="Calibri"/>
                <w:sz w:val="16"/>
                <w:szCs w:val="18"/>
                <w:lang w:val="en-US"/>
              </w:rPr>
              <w:t>Bills live</w:t>
            </w:r>
            <w:r w:rsidRPr="004B6742">
              <w:rPr>
                <w:rFonts w:ascii="Bahnschrift" w:hAnsi="Bahnschrift" w:cs="Calibri"/>
                <w:sz w:val="16"/>
                <w:szCs w:val="18"/>
                <w:lang w:val="en-US"/>
              </w:rPr>
              <w:t xml:space="preserve"> tend to live in more modest neighborhoods and rural areas. This assumption is further confirmed by some </w:t>
            </w:r>
            <w:r w:rsidR="00872F78" w:rsidRPr="004B6742">
              <w:rPr>
                <w:rFonts w:ascii="Bahnschrift" w:hAnsi="Bahnschrift" w:cs="Calibri"/>
                <w:sz w:val="16"/>
                <w:szCs w:val="18"/>
                <w:lang w:val="en-US"/>
              </w:rPr>
              <w:t xml:space="preserve">additional </w:t>
            </w:r>
            <w:r w:rsidRPr="004B6742">
              <w:rPr>
                <w:rFonts w:ascii="Bahnschrift" w:hAnsi="Bahnschrift" w:cs="Calibri"/>
                <w:sz w:val="16"/>
                <w:szCs w:val="18"/>
                <w:lang w:val="en-US"/>
              </w:rPr>
              <w:t>variables from the census data, further discussed below.</w:t>
            </w:r>
          </w:p>
        </w:tc>
      </w:tr>
      <w:tr w:rsidR="004F4D39" w:rsidRPr="00E24D36" w14:paraId="5FB7F16A" w14:textId="02A8B159" w:rsidTr="008E18A5">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562" w:type="dxa"/>
            <w:textDirection w:val="btLr"/>
          </w:tcPr>
          <w:p w14:paraId="32942BAE" w14:textId="27458F4A" w:rsidR="004F4D39" w:rsidRPr="004F4D39" w:rsidRDefault="004F4D39" w:rsidP="004F4D39">
            <w:pPr>
              <w:ind w:left="113" w:firstLine="0"/>
              <w:jc w:val="center"/>
              <w:rPr>
                <w:rFonts w:ascii="Bahnschrift" w:hAnsi="Bahnschrift" w:cs="Calibri"/>
                <w:b w:val="0"/>
                <w:bCs w:val="0"/>
                <w:sz w:val="28"/>
                <w:szCs w:val="32"/>
                <w:lang w:val="en-US"/>
              </w:rPr>
            </w:pPr>
            <w:r w:rsidRPr="004F4D39">
              <w:rPr>
                <w:rFonts w:ascii="Bahnschrift" w:hAnsi="Bahnschrift" w:cs="Calibri"/>
                <w:b w:val="0"/>
                <w:bCs w:val="0"/>
                <w:sz w:val="28"/>
                <w:szCs w:val="32"/>
                <w:lang w:val="en-US"/>
              </w:rPr>
              <w:t>Marketing St</w:t>
            </w:r>
            <w:r w:rsidR="0084631D">
              <w:rPr>
                <w:rFonts w:ascii="Bahnschrift" w:hAnsi="Bahnschrift" w:cs="Calibri"/>
                <w:b w:val="0"/>
                <w:bCs w:val="0"/>
                <w:sz w:val="28"/>
                <w:szCs w:val="32"/>
                <w:lang w:val="en-US"/>
              </w:rPr>
              <w:t>r</w:t>
            </w:r>
            <w:r w:rsidRPr="004F4D39">
              <w:rPr>
                <w:rFonts w:ascii="Bahnschrift" w:hAnsi="Bahnschrift" w:cs="Calibri"/>
                <w:b w:val="0"/>
                <w:bCs w:val="0"/>
                <w:sz w:val="28"/>
                <w:szCs w:val="32"/>
                <w:lang w:val="en-US"/>
              </w:rPr>
              <w:t>ategy</w:t>
            </w:r>
          </w:p>
        </w:tc>
        <w:tc>
          <w:tcPr>
            <w:tcW w:w="2694" w:type="dxa"/>
          </w:tcPr>
          <w:p w14:paraId="23208870" w14:textId="69C1AC25" w:rsidR="004F4D39" w:rsidRPr="004B6742" w:rsidRDefault="004F4D39" w:rsidP="004F4D39">
            <w:pPr>
              <w:ind w:firstLine="0"/>
              <w:cnfStyle w:val="000000100000" w:firstRow="0" w:lastRow="0" w:firstColumn="0" w:lastColumn="0" w:oddVBand="0" w:evenVBand="0" w:oddHBand="1" w:evenHBand="0" w:firstRowFirstColumn="0" w:firstRowLastColumn="0" w:lastRowFirstColumn="0" w:lastRowLastColumn="0"/>
              <w:rPr>
                <w:rFonts w:ascii="Bahnschrift" w:hAnsi="Bahnschrift" w:cs="Calibri"/>
                <w:sz w:val="16"/>
                <w:szCs w:val="18"/>
                <w:lang w:val="en-US"/>
              </w:rPr>
            </w:pPr>
            <w:r w:rsidRPr="004B6742">
              <w:rPr>
                <w:rFonts w:ascii="Bahnschrift" w:hAnsi="Bahnschrift" w:cs="Calibri"/>
                <w:sz w:val="16"/>
                <w:szCs w:val="18"/>
                <w:lang w:val="en-US"/>
              </w:rPr>
              <w:t>We suggest targeted marketing campaigns (possibly</w:t>
            </w:r>
            <w:r w:rsidR="00AD0EE3">
              <w:rPr>
                <w:rFonts w:ascii="Bahnschrift" w:hAnsi="Bahnschrift" w:cs="Calibri"/>
                <w:sz w:val="16"/>
                <w:szCs w:val="18"/>
                <w:lang w:val="en-US"/>
              </w:rPr>
              <w:t xml:space="preserve"> through</w:t>
            </w:r>
            <w:r w:rsidRPr="004B6742">
              <w:rPr>
                <w:rFonts w:ascii="Bahnschrift" w:hAnsi="Bahnschrift" w:cs="Calibri"/>
                <w:sz w:val="16"/>
                <w:szCs w:val="18"/>
                <w:lang w:val="en-US"/>
              </w:rPr>
              <w:t xml:space="preserve"> card promotions since they seem to be effective with Sheila in comparison to her peers) thanking her for her continued help. It would be interesting to let Sheila </w:t>
            </w:r>
            <w:r w:rsidR="00150213">
              <w:rPr>
                <w:rFonts w:ascii="Bahnschrift" w:hAnsi="Bahnschrift" w:cs="Calibri"/>
                <w:sz w:val="16"/>
                <w:szCs w:val="18"/>
                <w:lang w:val="en-US"/>
              </w:rPr>
              <w:t>know</w:t>
            </w:r>
            <w:r w:rsidRPr="004B6742">
              <w:rPr>
                <w:rFonts w:ascii="Bahnschrift" w:hAnsi="Bahnschrift" w:cs="Calibri"/>
                <w:sz w:val="16"/>
                <w:szCs w:val="18"/>
                <w:lang w:val="en-US"/>
              </w:rPr>
              <w:t xml:space="preserve"> the veterans that are being assisted with her previous donations. It would give her a sense of pride for helping and remind her how important her contributions were and continue to be.  </w:t>
            </w:r>
          </w:p>
        </w:tc>
        <w:tc>
          <w:tcPr>
            <w:tcW w:w="2693" w:type="dxa"/>
          </w:tcPr>
          <w:p w14:paraId="321F055C" w14:textId="6E933BC5" w:rsidR="004F4D39" w:rsidRPr="004B6742" w:rsidRDefault="004F4D39" w:rsidP="004F4D39">
            <w:pPr>
              <w:ind w:firstLine="0"/>
              <w:cnfStyle w:val="000000100000" w:firstRow="0" w:lastRow="0" w:firstColumn="0" w:lastColumn="0" w:oddVBand="0" w:evenVBand="0" w:oddHBand="1" w:evenHBand="0" w:firstRowFirstColumn="0" w:firstRowLastColumn="0" w:lastRowFirstColumn="0" w:lastRowLastColumn="0"/>
              <w:rPr>
                <w:rFonts w:ascii="Bahnschrift" w:hAnsi="Bahnschrift" w:cs="Calibri"/>
                <w:sz w:val="16"/>
                <w:szCs w:val="18"/>
                <w:lang w:val="en-US"/>
              </w:rPr>
            </w:pPr>
            <w:r w:rsidRPr="004B6742">
              <w:rPr>
                <w:rFonts w:ascii="Bahnschrift" w:hAnsi="Bahnschrift" w:cs="Calibri"/>
                <w:sz w:val="16"/>
                <w:szCs w:val="18"/>
                <w:lang w:val="en-US"/>
              </w:rPr>
              <w:t xml:space="preserve">A useful approach would be </w:t>
            </w:r>
            <w:r w:rsidRPr="004B6742">
              <w:rPr>
                <w:rFonts w:ascii="Bahnschrift" w:hAnsi="Bahnschrift" w:cs="Calibri"/>
                <w:i/>
                <w:iCs/>
                <w:sz w:val="16"/>
                <w:szCs w:val="18"/>
                <w:lang w:val="en-US"/>
              </w:rPr>
              <w:t>on the ground</w:t>
            </w:r>
            <w:r w:rsidRPr="004B6742">
              <w:rPr>
                <w:rFonts w:ascii="Bahnschrift" w:hAnsi="Bahnschrift" w:cs="Calibri"/>
                <w:sz w:val="16"/>
                <w:szCs w:val="18"/>
                <w:lang w:val="en-US"/>
              </w:rPr>
              <w:t xml:space="preserve"> marketing campaigns with flyers, street signs publicity, and public charity fundraising/auction events. </w:t>
            </w:r>
            <w:proofErr w:type="gramStart"/>
            <w:r w:rsidRPr="004B6742">
              <w:rPr>
                <w:rFonts w:ascii="Bahnschrift" w:hAnsi="Bahnschrift" w:cs="Calibri"/>
                <w:sz w:val="16"/>
                <w:szCs w:val="18"/>
                <w:lang w:val="en-US"/>
              </w:rPr>
              <w:t>It’d</w:t>
            </w:r>
            <w:proofErr w:type="gramEnd"/>
            <w:r w:rsidRPr="004B6742">
              <w:rPr>
                <w:rFonts w:ascii="Bahnschrift" w:hAnsi="Bahnschrift" w:cs="Calibri"/>
                <w:sz w:val="16"/>
                <w:szCs w:val="18"/>
                <w:lang w:val="en-US"/>
              </w:rPr>
              <w:t xml:space="preserve"> be interesting to further study if these people live in specific neighborhoods so that this task could be made easier and cheaper.</w:t>
            </w:r>
          </w:p>
        </w:tc>
        <w:tc>
          <w:tcPr>
            <w:tcW w:w="3118" w:type="dxa"/>
          </w:tcPr>
          <w:p w14:paraId="6B1D57A3" w14:textId="79BDF5AE" w:rsidR="004F4D39" w:rsidRPr="004B6742" w:rsidRDefault="004F4D39" w:rsidP="004F4D39">
            <w:pPr>
              <w:ind w:firstLine="0"/>
              <w:cnfStyle w:val="000000100000" w:firstRow="0" w:lastRow="0" w:firstColumn="0" w:lastColumn="0" w:oddVBand="0" w:evenVBand="0" w:oddHBand="1" w:evenHBand="0" w:firstRowFirstColumn="0" w:firstRowLastColumn="0" w:lastRowFirstColumn="0" w:lastRowLastColumn="0"/>
              <w:rPr>
                <w:rFonts w:ascii="Bahnschrift" w:hAnsi="Bahnschrift" w:cs="Calibri"/>
                <w:sz w:val="16"/>
                <w:szCs w:val="18"/>
                <w:lang w:val="en-US"/>
              </w:rPr>
            </w:pPr>
            <w:r w:rsidRPr="004B6742">
              <w:rPr>
                <w:rFonts w:ascii="Bahnschrift" w:hAnsi="Bahnschrift" w:cs="Calibri"/>
                <w:sz w:val="16"/>
                <w:szCs w:val="18"/>
                <w:lang w:val="en-US"/>
              </w:rPr>
              <w:t>Bills live in rural areas all around the country with more preponderance in the States of Texas, Florida, and Michigan. They represent the forgotten men and women who are proud to be American and are not afraid to say so. To reach these citizens, PVA should focus on contacting state TV and Radio channels and create advertisement campaigns through those channels. This could also help to raise new donors from these regions to donate to PVA.</w:t>
            </w:r>
          </w:p>
        </w:tc>
      </w:tr>
    </w:tbl>
    <w:p w14:paraId="27BEA378" w14:textId="36FFDC77" w:rsidR="00E67D97" w:rsidRPr="004B6742" w:rsidRDefault="00E46ECC" w:rsidP="00084569">
      <w:pPr>
        <w:rPr>
          <w:rFonts w:ascii="Bahnschrift" w:hAnsi="Bahnschrift" w:cs="Calibri"/>
          <w:sz w:val="20"/>
          <w:szCs w:val="22"/>
          <w:lang w:val="en-US"/>
        </w:rPr>
      </w:pPr>
      <w:r w:rsidRPr="004B6742">
        <w:rPr>
          <w:rFonts w:ascii="Bahnschrift" w:hAnsi="Bahnschrift" w:cs="Calibri"/>
          <w:sz w:val="20"/>
          <w:szCs w:val="22"/>
          <w:lang w:val="en-US"/>
        </w:rPr>
        <w:t>The construction of our personas considered discernable characteristics between</w:t>
      </w:r>
      <w:r w:rsidR="00E67D97" w:rsidRPr="00E67D97">
        <w:rPr>
          <w:rFonts w:ascii="Bahnschrift" w:hAnsi="Bahnschrift" w:cs="Calibri"/>
          <w:sz w:val="20"/>
          <w:szCs w:val="22"/>
          <w:lang w:val="en-US"/>
        </w:rPr>
        <w:t> clusters. We characterized the groups according to the features used for clustering (</w:t>
      </w:r>
      <w:r w:rsidR="00ED027F" w:rsidRPr="004B6742">
        <w:rPr>
          <w:rFonts w:ascii="Bahnschrift" w:hAnsi="Bahnschrift" w:cs="Calibri"/>
          <w:sz w:val="20"/>
          <w:szCs w:val="22"/>
          <w:lang w:val="en-US"/>
        </w:rPr>
        <w:t>Figure 4</w:t>
      </w:r>
      <w:r w:rsidR="00E67D97" w:rsidRPr="00E67D97">
        <w:rPr>
          <w:rFonts w:ascii="Bahnschrift" w:hAnsi="Bahnschrift" w:cs="Calibri"/>
          <w:sz w:val="20"/>
          <w:szCs w:val="22"/>
          <w:lang w:val="en-US"/>
        </w:rPr>
        <w:t>)</w:t>
      </w:r>
      <w:r w:rsidR="00ED027F" w:rsidRPr="004B6742">
        <w:rPr>
          <w:rFonts w:ascii="Bahnschrift" w:hAnsi="Bahnschrift" w:cs="Calibri"/>
          <w:sz w:val="20"/>
          <w:szCs w:val="22"/>
          <w:lang w:val="en-US"/>
        </w:rPr>
        <w:t xml:space="preserve"> and</w:t>
      </w:r>
      <w:r w:rsidR="00E67D97" w:rsidRPr="00E67D97">
        <w:rPr>
          <w:rFonts w:ascii="Bahnschrift" w:hAnsi="Bahnschrift" w:cs="Calibri"/>
          <w:sz w:val="20"/>
          <w:szCs w:val="22"/>
          <w:lang w:val="en-US"/>
        </w:rPr>
        <w:t> relevant demographic and social-economical features (</w:t>
      </w:r>
      <w:r w:rsidR="00ED027F" w:rsidRPr="004B6742">
        <w:rPr>
          <w:rFonts w:ascii="Bahnschrift" w:hAnsi="Bahnschrift" w:cs="Calibri"/>
          <w:sz w:val="20"/>
          <w:szCs w:val="22"/>
          <w:lang w:val="en-US"/>
        </w:rPr>
        <w:t>Figur</w:t>
      </w:r>
      <w:r w:rsidR="002F079D" w:rsidRPr="004B6742">
        <w:rPr>
          <w:rFonts w:ascii="Bahnschrift" w:hAnsi="Bahnschrift" w:cs="Calibri"/>
          <w:sz w:val="20"/>
          <w:szCs w:val="22"/>
          <w:lang w:val="en-US"/>
        </w:rPr>
        <w:t>e 5</w:t>
      </w:r>
      <w:r w:rsidR="003F66DB" w:rsidRPr="004B6742">
        <w:rPr>
          <w:rFonts w:ascii="Bahnschrift" w:hAnsi="Bahnschrift" w:cs="Calibri"/>
          <w:sz w:val="20"/>
          <w:szCs w:val="22"/>
          <w:lang w:val="en-US"/>
        </w:rPr>
        <w:t xml:space="preserve">). </w:t>
      </w:r>
      <w:r w:rsidR="00AA02CE" w:rsidRPr="004B6742">
        <w:rPr>
          <w:rFonts w:ascii="Bahnschrift" w:hAnsi="Bahnschrift" w:cs="Calibri"/>
          <w:sz w:val="20"/>
          <w:szCs w:val="22"/>
          <w:lang w:val="en-US"/>
        </w:rPr>
        <w:t xml:space="preserve">We also </w:t>
      </w:r>
      <w:proofErr w:type="gramStart"/>
      <w:r w:rsidR="00AA02CE" w:rsidRPr="004B6742">
        <w:rPr>
          <w:rFonts w:ascii="Bahnschrift" w:hAnsi="Bahnschrift" w:cs="Calibri"/>
          <w:sz w:val="20"/>
          <w:szCs w:val="22"/>
          <w:lang w:val="en-US"/>
        </w:rPr>
        <w:t>looked into</w:t>
      </w:r>
      <w:proofErr w:type="gramEnd"/>
      <w:r w:rsidR="00E67D97" w:rsidRPr="00E67D97">
        <w:rPr>
          <w:rFonts w:ascii="Bahnschrift" w:hAnsi="Bahnschrift" w:cs="Calibri"/>
          <w:sz w:val="20"/>
          <w:szCs w:val="22"/>
          <w:lang w:val="en-US"/>
        </w:rPr>
        <w:t xml:space="preserve"> all available census data</w:t>
      </w:r>
      <w:r w:rsidR="00AA02CE" w:rsidRPr="004B6742">
        <w:rPr>
          <w:rFonts w:ascii="Bahnschrift" w:hAnsi="Bahnschrift" w:cs="Calibri"/>
          <w:sz w:val="20"/>
          <w:szCs w:val="22"/>
          <w:lang w:val="en-US"/>
        </w:rPr>
        <w:t xml:space="preserve"> for other distinguishing features in the Census data</w:t>
      </w:r>
      <w:r w:rsidR="00E67D97" w:rsidRPr="00E67D97">
        <w:rPr>
          <w:rFonts w:ascii="Bahnschrift" w:hAnsi="Bahnschrift" w:cs="Calibri"/>
          <w:sz w:val="20"/>
          <w:szCs w:val="22"/>
          <w:lang w:val="en-US"/>
        </w:rPr>
        <w:t>. We found the clusters to be mostly distinguishable by frequency, amount history of donations, social-economic statu</w:t>
      </w:r>
      <w:r w:rsidR="00E67D97" w:rsidRPr="00E67D97">
        <w:rPr>
          <w:rFonts w:ascii="Bahnschrift" w:hAnsi="Bahnschrift" w:cs="Calibri"/>
          <w:sz w:val="20"/>
          <w:szCs w:val="20"/>
          <w:lang w:val="en-US"/>
        </w:rPr>
        <w:t>s</w:t>
      </w:r>
      <w:r w:rsidR="00084569" w:rsidRPr="004B6742">
        <w:rPr>
          <w:rFonts w:ascii="Bahnschrift" w:hAnsi="Bahnschrift" w:cs="Calibri"/>
          <w:sz w:val="20"/>
          <w:szCs w:val="22"/>
          <w:lang w:val="en-US"/>
        </w:rPr>
        <w:t>,</w:t>
      </w:r>
      <w:r w:rsidR="00E67D97" w:rsidRPr="00E67D97">
        <w:rPr>
          <w:rFonts w:ascii="Bahnschrift" w:hAnsi="Bahnschrift" w:cs="Calibri"/>
          <w:sz w:val="20"/>
          <w:szCs w:val="22"/>
          <w:lang w:val="en-US"/>
        </w:rPr>
        <w:t xml:space="preserve"> and/or area and neighborhood of residence. </w:t>
      </w:r>
    </w:p>
    <w:p w14:paraId="393D6D1A" w14:textId="77777777" w:rsidR="002A5F7A" w:rsidRDefault="002A5F7A" w:rsidP="00E151BC">
      <w:pPr>
        <w:keepNext/>
        <w:jc w:val="center"/>
      </w:pPr>
      <w:r>
        <w:rPr>
          <w:noProof/>
        </w:rPr>
        <w:lastRenderedPageBreak/>
        <w:drawing>
          <wp:inline distT="0" distB="0" distL="0" distR="0" wp14:anchorId="1CE0AE8C" wp14:editId="6A9B16E6">
            <wp:extent cx="4701396" cy="2268199"/>
            <wp:effectExtent l="0" t="0" r="444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pic:nvPicPr>
                  <pic:blipFill>
                    <a:blip r:embed="rId28">
                      <a:extLst>
                        <a:ext uri="{28A0092B-C50C-407E-A947-70E740481C1C}">
                          <a14:useLocalDpi xmlns:a14="http://schemas.microsoft.com/office/drawing/2010/main" val="0"/>
                        </a:ext>
                      </a:extLst>
                    </a:blip>
                    <a:stretch>
                      <a:fillRect/>
                    </a:stretch>
                  </pic:blipFill>
                  <pic:spPr>
                    <a:xfrm>
                      <a:off x="0" y="0"/>
                      <a:ext cx="4711814" cy="2273225"/>
                    </a:xfrm>
                    <a:prstGeom prst="rect">
                      <a:avLst/>
                    </a:prstGeom>
                  </pic:spPr>
                </pic:pic>
              </a:graphicData>
            </a:graphic>
          </wp:inline>
        </w:drawing>
      </w:r>
    </w:p>
    <w:p w14:paraId="188DF7ED" w14:textId="77C80404" w:rsidR="002A5F7A" w:rsidRPr="00E67D97" w:rsidRDefault="002A5F7A" w:rsidP="00E56236">
      <w:pPr>
        <w:pStyle w:val="Legenda"/>
        <w:ind w:firstLine="0"/>
        <w:rPr>
          <w:rFonts w:ascii="Bahnschrift" w:hAnsi="Bahnschrift" w:cs="Calibri"/>
          <w:i w:val="0"/>
          <w:iCs w:val="0"/>
          <w:color w:val="auto"/>
          <w:sz w:val="16"/>
          <w:szCs w:val="16"/>
          <w:lang w:val="en-US"/>
        </w:rPr>
      </w:pPr>
      <w:r w:rsidRPr="00A41237">
        <w:rPr>
          <w:rFonts w:ascii="Bahnschrift" w:hAnsi="Bahnschrift"/>
          <w:i w:val="0"/>
          <w:iCs w:val="0"/>
          <w:color w:val="auto"/>
          <w:sz w:val="16"/>
          <w:szCs w:val="16"/>
          <w:lang w:val="en-US"/>
        </w:rPr>
        <w:t xml:space="preserve">Figure </w:t>
      </w:r>
      <w:r w:rsidRPr="004B6742">
        <w:rPr>
          <w:rFonts w:ascii="Bahnschrift" w:hAnsi="Bahnschrift"/>
          <w:i w:val="0"/>
          <w:iCs w:val="0"/>
          <w:color w:val="auto"/>
          <w:sz w:val="16"/>
          <w:szCs w:val="16"/>
        </w:rPr>
        <w:fldChar w:fldCharType="begin"/>
      </w:r>
      <w:r w:rsidRPr="00A41237">
        <w:rPr>
          <w:rFonts w:ascii="Bahnschrift" w:hAnsi="Bahnschrift"/>
          <w:i w:val="0"/>
          <w:iCs w:val="0"/>
          <w:color w:val="auto"/>
          <w:sz w:val="16"/>
          <w:szCs w:val="16"/>
          <w:lang w:val="en-US"/>
        </w:rPr>
        <w:instrText xml:space="preserve"> SEQ Figure \* ARABIC </w:instrText>
      </w:r>
      <w:r w:rsidRPr="004B6742">
        <w:rPr>
          <w:rFonts w:ascii="Bahnschrift" w:hAnsi="Bahnschrift"/>
          <w:i w:val="0"/>
          <w:iCs w:val="0"/>
          <w:color w:val="auto"/>
          <w:sz w:val="16"/>
          <w:szCs w:val="16"/>
        </w:rPr>
        <w:fldChar w:fldCharType="separate"/>
      </w:r>
      <w:r w:rsidR="00D426BC">
        <w:rPr>
          <w:rFonts w:ascii="Bahnschrift" w:hAnsi="Bahnschrift"/>
          <w:i w:val="0"/>
          <w:iCs w:val="0"/>
          <w:noProof/>
          <w:color w:val="auto"/>
          <w:sz w:val="16"/>
          <w:szCs w:val="16"/>
          <w:lang w:val="en-US"/>
        </w:rPr>
        <w:t>4</w:t>
      </w:r>
      <w:r w:rsidRPr="004B6742">
        <w:rPr>
          <w:rFonts w:ascii="Bahnschrift" w:hAnsi="Bahnschrift"/>
          <w:i w:val="0"/>
          <w:iCs w:val="0"/>
          <w:color w:val="auto"/>
          <w:sz w:val="16"/>
          <w:szCs w:val="16"/>
        </w:rPr>
        <w:fldChar w:fldCharType="end"/>
      </w:r>
      <w:r w:rsidRPr="00A41237">
        <w:rPr>
          <w:rFonts w:ascii="Bahnschrift" w:hAnsi="Bahnschrift"/>
          <w:i w:val="0"/>
          <w:iCs w:val="0"/>
          <w:color w:val="auto"/>
          <w:sz w:val="16"/>
          <w:szCs w:val="16"/>
          <w:lang w:val="en-US"/>
        </w:rPr>
        <w:t xml:space="preserve">: Characterization of Clusters based on the features used. LONGEVITY: </w:t>
      </w:r>
      <w:r w:rsidR="007809F3" w:rsidRPr="00A41237">
        <w:rPr>
          <w:rFonts w:ascii="Bahnschrift" w:hAnsi="Bahnschrift"/>
          <w:i w:val="0"/>
          <w:iCs w:val="0"/>
          <w:color w:val="auto"/>
          <w:sz w:val="16"/>
          <w:szCs w:val="16"/>
          <w:lang w:val="en-US"/>
        </w:rPr>
        <w:t>number of months passed between</w:t>
      </w:r>
      <w:r w:rsidR="00FE2549" w:rsidRPr="00A41237">
        <w:rPr>
          <w:rFonts w:ascii="Bahnschrift" w:hAnsi="Bahnschrift"/>
          <w:i w:val="0"/>
          <w:iCs w:val="0"/>
          <w:color w:val="auto"/>
          <w:sz w:val="16"/>
          <w:szCs w:val="16"/>
          <w:lang w:val="en-US"/>
        </w:rPr>
        <w:t xml:space="preserve"> his first and </w:t>
      </w:r>
      <w:r w:rsidR="00224C5E" w:rsidRPr="00A41237">
        <w:rPr>
          <w:rFonts w:ascii="Bahnschrift" w:hAnsi="Bahnschrift"/>
          <w:i w:val="0"/>
          <w:iCs w:val="0"/>
          <w:color w:val="auto"/>
          <w:sz w:val="16"/>
          <w:szCs w:val="16"/>
          <w:lang w:val="en-US"/>
        </w:rPr>
        <w:t xml:space="preserve">the </w:t>
      </w:r>
      <w:r w:rsidR="00FE2549" w:rsidRPr="00A41237">
        <w:rPr>
          <w:rFonts w:ascii="Bahnschrift" w:hAnsi="Bahnschrift"/>
          <w:i w:val="0"/>
          <w:iCs w:val="0"/>
          <w:color w:val="auto"/>
          <w:sz w:val="16"/>
          <w:szCs w:val="16"/>
          <w:lang w:val="en-US"/>
        </w:rPr>
        <w:t>last PVA</w:t>
      </w:r>
      <w:r w:rsidR="00224C5E" w:rsidRPr="00A41237">
        <w:rPr>
          <w:rFonts w:ascii="Bahnschrift" w:hAnsi="Bahnschrift"/>
          <w:i w:val="0"/>
          <w:iCs w:val="0"/>
          <w:color w:val="auto"/>
          <w:sz w:val="16"/>
          <w:szCs w:val="16"/>
          <w:lang w:val="en-US"/>
        </w:rPr>
        <w:t xml:space="preserve"> promotion</w:t>
      </w:r>
      <w:r w:rsidR="00FE2549" w:rsidRPr="00A41237">
        <w:rPr>
          <w:rFonts w:ascii="Bahnschrift" w:hAnsi="Bahnschrift"/>
          <w:i w:val="0"/>
          <w:iCs w:val="0"/>
          <w:color w:val="auto"/>
          <w:sz w:val="16"/>
          <w:szCs w:val="16"/>
          <w:lang w:val="en-US"/>
        </w:rPr>
        <w:t>.</w:t>
      </w:r>
      <w:r w:rsidR="0068379B" w:rsidRPr="00A41237">
        <w:rPr>
          <w:rFonts w:ascii="Bahnschrift" w:hAnsi="Bahnschrift"/>
          <w:i w:val="0"/>
          <w:iCs w:val="0"/>
          <w:color w:val="auto"/>
          <w:sz w:val="16"/>
          <w:szCs w:val="16"/>
          <w:lang w:val="en-US"/>
        </w:rPr>
        <w:t xml:space="preserve"> RAMNTALL: Total amount of </w:t>
      </w:r>
      <w:r w:rsidR="00F93F10" w:rsidRPr="00A41237">
        <w:rPr>
          <w:rFonts w:ascii="Bahnschrift" w:hAnsi="Bahnschrift"/>
          <w:i w:val="0"/>
          <w:iCs w:val="0"/>
          <w:color w:val="auto"/>
          <w:sz w:val="16"/>
          <w:szCs w:val="16"/>
          <w:lang w:val="en-US"/>
        </w:rPr>
        <w:t xml:space="preserve">money donated to date. </w:t>
      </w:r>
      <w:r w:rsidR="0003475F" w:rsidRPr="00A41237">
        <w:rPr>
          <w:rFonts w:ascii="Bahnschrift" w:hAnsi="Bahnschrift"/>
          <w:i w:val="0"/>
          <w:iCs w:val="0"/>
          <w:color w:val="auto"/>
          <w:sz w:val="16"/>
          <w:szCs w:val="16"/>
          <w:lang w:val="en-US"/>
        </w:rPr>
        <w:t xml:space="preserve">NGIFTALL: </w:t>
      </w:r>
      <w:r w:rsidR="004E2529" w:rsidRPr="00A41237">
        <w:rPr>
          <w:rFonts w:ascii="Bahnschrift" w:hAnsi="Bahnschrift"/>
          <w:i w:val="0"/>
          <w:iCs w:val="0"/>
          <w:color w:val="auto"/>
          <w:sz w:val="16"/>
          <w:szCs w:val="16"/>
          <w:lang w:val="en-US"/>
        </w:rPr>
        <w:t xml:space="preserve">Number of donations made to date; </w:t>
      </w:r>
      <w:r w:rsidR="00AA3C74" w:rsidRPr="00A41237">
        <w:rPr>
          <w:rFonts w:ascii="Bahnschrift" w:hAnsi="Bahnschrift"/>
          <w:i w:val="0"/>
          <w:iCs w:val="0"/>
          <w:color w:val="auto"/>
          <w:sz w:val="16"/>
          <w:szCs w:val="16"/>
          <w:lang w:val="en-US"/>
        </w:rPr>
        <w:t xml:space="preserve">PROP_RESP_CARDPROM: </w:t>
      </w:r>
      <w:r w:rsidR="00A013D8" w:rsidRPr="00A41237">
        <w:rPr>
          <w:rFonts w:ascii="Bahnschrift" w:hAnsi="Bahnschrift"/>
          <w:i w:val="0"/>
          <w:iCs w:val="0"/>
          <w:color w:val="auto"/>
          <w:sz w:val="16"/>
          <w:szCs w:val="16"/>
          <w:lang w:val="en-US"/>
        </w:rPr>
        <w:t xml:space="preserve">the </w:t>
      </w:r>
      <w:r w:rsidR="003026AC" w:rsidRPr="00A41237">
        <w:rPr>
          <w:rFonts w:ascii="Bahnschrift" w:hAnsi="Bahnschrift"/>
          <w:i w:val="0"/>
          <w:iCs w:val="0"/>
          <w:color w:val="auto"/>
          <w:sz w:val="16"/>
          <w:szCs w:val="16"/>
          <w:lang w:val="en-US"/>
        </w:rPr>
        <w:t xml:space="preserve">proportion of donations </w:t>
      </w:r>
      <w:r w:rsidR="00A013D8" w:rsidRPr="00A41237">
        <w:rPr>
          <w:rFonts w:ascii="Bahnschrift" w:hAnsi="Bahnschrift"/>
          <w:i w:val="0"/>
          <w:iCs w:val="0"/>
          <w:color w:val="auto"/>
          <w:sz w:val="16"/>
          <w:szCs w:val="16"/>
          <w:lang w:val="en-US"/>
        </w:rPr>
        <w:t>made to card pro</w:t>
      </w:r>
      <w:r w:rsidR="00DE049F" w:rsidRPr="00A41237">
        <w:rPr>
          <w:rFonts w:ascii="Bahnschrift" w:hAnsi="Bahnschrift"/>
          <w:i w:val="0"/>
          <w:iCs w:val="0"/>
          <w:color w:val="auto"/>
          <w:sz w:val="16"/>
          <w:szCs w:val="16"/>
          <w:lang w:val="en-US"/>
        </w:rPr>
        <w:t xml:space="preserve">motions received. HVP4; </w:t>
      </w:r>
      <w:r w:rsidR="00BD411D" w:rsidRPr="00A41237">
        <w:rPr>
          <w:rFonts w:ascii="Bahnschrift" w:hAnsi="Bahnschrift"/>
          <w:i w:val="0"/>
          <w:iCs w:val="0"/>
          <w:color w:val="auto"/>
          <w:sz w:val="16"/>
          <w:szCs w:val="16"/>
          <w:lang w:val="en-US"/>
        </w:rPr>
        <w:t xml:space="preserve">the percentage of homes valued </w:t>
      </w:r>
      <w:r w:rsidR="006D201B" w:rsidRPr="00A41237">
        <w:rPr>
          <w:rFonts w:ascii="Bahnschrift" w:hAnsi="Bahnschrift"/>
          <w:i w:val="0"/>
          <w:iCs w:val="0"/>
          <w:color w:val="auto"/>
          <w:sz w:val="16"/>
          <w:szCs w:val="16"/>
          <w:lang w:val="en-US"/>
        </w:rPr>
        <w:t xml:space="preserve">at </w:t>
      </w:r>
      <w:r w:rsidR="00BD411D" w:rsidRPr="00A41237">
        <w:rPr>
          <w:rFonts w:ascii="Bahnschrift" w:hAnsi="Bahnschrift"/>
          <w:i w:val="0"/>
          <w:iCs w:val="0"/>
          <w:color w:val="auto"/>
          <w:sz w:val="16"/>
          <w:szCs w:val="16"/>
          <w:lang w:val="en-US"/>
        </w:rPr>
        <w:t>$75,000 or more</w:t>
      </w:r>
      <w:r w:rsidR="00BE4E54" w:rsidRPr="00A41237">
        <w:rPr>
          <w:rFonts w:ascii="Bahnschrift" w:hAnsi="Bahnschrift"/>
          <w:i w:val="0"/>
          <w:iCs w:val="0"/>
          <w:color w:val="auto"/>
          <w:sz w:val="16"/>
          <w:szCs w:val="16"/>
          <w:lang w:val="en-US"/>
        </w:rPr>
        <w:t xml:space="preserve"> in this donor’s neighborhood</w:t>
      </w:r>
      <w:r w:rsidR="00BD411D" w:rsidRPr="00A41237">
        <w:rPr>
          <w:rFonts w:ascii="Bahnschrift" w:hAnsi="Bahnschrift"/>
          <w:i w:val="0"/>
          <w:iCs w:val="0"/>
          <w:color w:val="auto"/>
          <w:sz w:val="16"/>
          <w:szCs w:val="16"/>
          <w:lang w:val="en-US"/>
        </w:rPr>
        <w:t xml:space="preserve">. IC5: </w:t>
      </w:r>
      <w:r w:rsidR="00BE4E54" w:rsidRPr="00A41237">
        <w:rPr>
          <w:rFonts w:ascii="Bahnschrift" w:hAnsi="Bahnschrift"/>
          <w:color w:val="auto"/>
          <w:sz w:val="16"/>
          <w:szCs w:val="16"/>
          <w:lang w:val="en-US"/>
        </w:rPr>
        <w:t>per capita</w:t>
      </w:r>
      <w:r w:rsidR="00BE4E54" w:rsidRPr="00A41237">
        <w:rPr>
          <w:rFonts w:ascii="Bahnschrift" w:hAnsi="Bahnschrift"/>
          <w:i w:val="0"/>
          <w:iCs w:val="0"/>
          <w:color w:val="auto"/>
          <w:sz w:val="16"/>
          <w:szCs w:val="16"/>
          <w:lang w:val="en-US"/>
        </w:rPr>
        <w:t xml:space="preserve"> income of neighborhood; EC4</w:t>
      </w:r>
      <w:r w:rsidR="00FA03E5" w:rsidRPr="00A41237">
        <w:rPr>
          <w:rFonts w:ascii="Bahnschrift" w:hAnsi="Bahnschrift"/>
          <w:i w:val="0"/>
          <w:iCs w:val="0"/>
          <w:color w:val="auto"/>
          <w:sz w:val="16"/>
          <w:szCs w:val="16"/>
          <w:lang w:val="en-US"/>
        </w:rPr>
        <w:t xml:space="preserve">: percentage of adults </w:t>
      </w:r>
      <w:r w:rsidR="00D20993" w:rsidRPr="00A41237">
        <w:rPr>
          <w:rFonts w:ascii="Bahnschrift" w:hAnsi="Bahnschrift"/>
          <w:i w:val="0"/>
          <w:iCs w:val="0"/>
          <w:color w:val="auto"/>
          <w:sz w:val="16"/>
          <w:szCs w:val="16"/>
          <w:lang w:val="en-US"/>
        </w:rPr>
        <w:t xml:space="preserve">with </w:t>
      </w:r>
      <w:r w:rsidR="00E10535" w:rsidRPr="00A41237">
        <w:rPr>
          <w:rFonts w:ascii="Bahnschrift" w:hAnsi="Bahnschrift"/>
          <w:i w:val="0"/>
          <w:iCs w:val="0"/>
          <w:color w:val="auto"/>
          <w:sz w:val="16"/>
          <w:szCs w:val="16"/>
          <w:lang w:val="en-US"/>
        </w:rPr>
        <w:t>high</w:t>
      </w:r>
      <w:r w:rsidR="006D201B" w:rsidRPr="00A41237">
        <w:rPr>
          <w:rFonts w:ascii="Bahnschrift" w:hAnsi="Bahnschrift"/>
          <w:i w:val="0"/>
          <w:iCs w:val="0"/>
          <w:color w:val="auto"/>
          <w:sz w:val="16"/>
          <w:szCs w:val="16"/>
          <w:lang w:val="en-US"/>
        </w:rPr>
        <w:t xml:space="preserve"> </w:t>
      </w:r>
      <w:r w:rsidR="00E10535" w:rsidRPr="00A41237">
        <w:rPr>
          <w:rFonts w:ascii="Bahnschrift" w:hAnsi="Bahnschrift"/>
          <w:i w:val="0"/>
          <w:iCs w:val="0"/>
          <w:color w:val="auto"/>
          <w:sz w:val="16"/>
          <w:szCs w:val="16"/>
          <w:lang w:val="en-US"/>
        </w:rPr>
        <w:t>school as highest academic ach</w:t>
      </w:r>
      <w:r w:rsidR="006D201B" w:rsidRPr="00A41237">
        <w:rPr>
          <w:rFonts w:ascii="Bahnschrift" w:hAnsi="Bahnschrift"/>
          <w:i w:val="0"/>
          <w:iCs w:val="0"/>
          <w:color w:val="auto"/>
          <w:sz w:val="16"/>
          <w:szCs w:val="16"/>
          <w:lang w:val="en-US"/>
        </w:rPr>
        <w:t>ie</w:t>
      </w:r>
      <w:r w:rsidR="00E10535" w:rsidRPr="00A41237">
        <w:rPr>
          <w:rFonts w:ascii="Bahnschrift" w:hAnsi="Bahnschrift"/>
          <w:i w:val="0"/>
          <w:iCs w:val="0"/>
          <w:color w:val="auto"/>
          <w:sz w:val="16"/>
          <w:szCs w:val="16"/>
          <w:lang w:val="en-US"/>
        </w:rPr>
        <w:t xml:space="preserve">vement </w:t>
      </w:r>
      <w:r w:rsidR="00225015" w:rsidRPr="00A41237">
        <w:rPr>
          <w:rFonts w:ascii="Bahnschrift" w:hAnsi="Bahnschrift"/>
          <w:i w:val="0"/>
          <w:iCs w:val="0"/>
          <w:color w:val="auto"/>
          <w:sz w:val="16"/>
          <w:szCs w:val="16"/>
          <w:lang w:val="en-US"/>
        </w:rPr>
        <w:t>in the neighborhood.</w:t>
      </w:r>
    </w:p>
    <w:p w14:paraId="689946D3" w14:textId="0ABE148C" w:rsidR="002B55F9" w:rsidRPr="004B6742" w:rsidRDefault="002B55F9" w:rsidP="00B25955">
      <w:pPr>
        <w:rPr>
          <w:rFonts w:ascii="Bahnschrift" w:hAnsi="Bahnschrift" w:cs="Calibri"/>
          <w:sz w:val="20"/>
          <w:szCs w:val="20"/>
          <w:lang w:val="en-US"/>
        </w:rPr>
      </w:pPr>
      <w:r w:rsidRPr="004B6742">
        <w:rPr>
          <w:rFonts w:ascii="Bahnschrift" w:hAnsi="Bahnschrift" w:cs="Calibri"/>
          <w:sz w:val="20"/>
          <w:szCs w:val="20"/>
          <w:lang w:val="en-US"/>
        </w:rPr>
        <w:t xml:space="preserve">The wealth gap between Karen and her peers </w:t>
      </w:r>
      <w:r w:rsidR="001818BC" w:rsidRPr="004B6742">
        <w:rPr>
          <w:rFonts w:ascii="Bahnschrift" w:hAnsi="Bahnschrift" w:cs="Calibri"/>
          <w:sz w:val="20"/>
          <w:szCs w:val="20"/>
          <w:lang w:val="en-US"/>
        </w:rPr>
        <w:t xml:space="preserve">is </w:t>
      </w:r>
      <w:r w:rsidRPr="004B6742">
        <w:rPr>
          <w:rFonts w:ascii="Bahnschrift" w:hAnsi="Bahnschrift" w:cs="Calibri"/>
          <w:sz w:val="20"/>
          <w:szCs w:val="20"/>
          <w:lang w:val="en-US"/>
        </w:rPr>
        <w:t xml:space="preserve">extensively supported by </w:t>
      </w:r>
      <w:r w:rsidR="00955A6F" w:rsidRPr="004B6742">
        <w:rPr>
          <w:rFonts w:ascii="Bahnschrift" w:hAnsi="Bahnschrift" w:cs="Calibri"/>
          <w:sz w:val="20"/>
          <w:szCs w:val="20"/>
          <w:lang w:val="en-US"/>
        </w:rPr>
        <w:t xml:space="preserve">the </w:t>
      </w:r>
      <w:r w:rsidRPr="004B6742">
        <w:rPr>
          <w:rFonts w:ascii="Bahnschrift" w:hAnsi="Bahnschrift" w:cs="Calibri"/>
          <w:sz w:val="20"/>
          <w:szCs w:val="20"/>
          <w:lang w:val="en-US"/>
        </w:rPr>
        <w:t xml:space="preserve">census data. </w:t>
      </w:r>
      <w:proofErr w:type="gramStart"/>
      <w:r w:rsidR="00955A6F" w:rsidRPr="004B6742">
        <w:rPr>
          <w:rFonts w:ascii="Bahnschrift" w:hAnsi="Bahnschrift" w:cs="Calibri"/>
          <w:sz w:val="20"/>
          <w:szCs w:val="20"/>
          <w:lang w:val="en-US"/>
        </w:rPr>
        <w:t>E.g.</w:t>
      </w:r>
      <w:proofErr w:type="gramEnd"/>
      <w:r w:rsidR="00955A6F" w:rsidRPr="004B6742">
        <w:rPr>
          <w:rFonts w:ascii="Bahnschrift" w:hAnsi="Bahnschrift" w:cs="Calibri"/>
          <w:sz w:val="20"/>
          <w:szCs w:val="20"/>
          <w:lang w:val="en-US"/>
        </w:rPr>
        <w:t xml:space="preserve"> </w:t>
      </w:r>
      <w:proofErr w:type="spellStart"/>
      <w:r w:rsidR="00955A6F" w:rsidRPr="004B6742">
        <w:rPr>
          <w:rFonts w:ascii="Bahnschrift" w:hAnsi="Bahnschrift" w:cs="Calibri"/>
          <w:sz w:val="20"/>
          <w:szCs w:val="20"/>
          <w:lang w:val="en-US"/>
        </w:rPr>
        <w:t>Karens</w:t>
      </w:r>
      <w:proofErr w:type="spellEnd"/>
      <w:r w:rsidR="007F3533" w:rsidRPr="004B6742">
        <w:rPr>
          <w:rFonts w:ascii="Bahnschrift" w:hAnsi="Bahnschrift" w:cs="Calibri"/>
          <w:sz w:val="20"/>
          <w:szCs w:val="20"/>
          <w:lang w:val="en-US"/>
        </w:rPr>
        <w:t xml:space="preserve"> hav</w:t>
      </w:r>
      <w:r w:rsidR="00955A6F" w:rsidRPr="004B6742">
        <w:rPr>
          <w:rFonts w:ascii="Bahnschrift" w:hAnsi="Bahnschrift" w:cs="Calibri"/>
          <w:sz w:val="20"/>
          <w:szCs w:val="20"/>
          <w:lang w:val="en-US"/>
        </w:rPr>
        <w:t>e</w:t>
      </w:r>
      <w:r w:rsidRPr="004B6742">
        <w:rPr>
          <w:rFonts w:ascii="Bahnschrift" w:hAnsi="Bahnschrift" w:cs="Calibri"/>
          <w:sz w:val="20"/>
          <w:szCs w:val="20"/>
          <w:lang w:val="en-US"/>
        </w:rPr>
        <w:t xml:space="preserve">, or </w:t>
      </w:r>
      <w:r w:rsidR="00955A6F" w:rsidRPr="004B6742">
        <w:rPr>
          <w:rFonts w:ascii="Bahnschrift" w:hAnsi="Bahnschrift" w:cs="Calibri"/>
          <w:sz w:val="20"/>
          <w:szCs w:val="20"/>
          <w:lang w:val="en-US"/>
        </w:rPr>
        <w:t>at least tend to live</w:t>
      </w:r>
      <w:r w:rsidR="00D40C3F" w:rsidRPr="004B6742">
        <w:rPr>
          <w:rFonts w:ascii="Bahnschrift" w:hAnsi="Bahnschrift" w:cs="Calibri"/>
          <w:sz w:val="20"/>
          <w:szCs w:val="20"/>
          <w:lang w:val="en-US"/>
        </w:rPr>
        <w:t xml:space="preserve"> in </w:t>
      </w:r>
      <w:r w:rsidR="00FB1905" w:rsidRPr="004B6742">
        <w:rPr>
          <w:rFonts w:ascii="Bahnschrift" w:hAnsi="Bahnschrift" w:cs="Calibri"/>
          <w:sz w:val="20"/>
          <w:szCs w:val="20"/>
          <w:lang w:val="en-US"/>
        </w:rPr>
        <w:t>areas with higher</w:t>
      </w:r>
      <w:r w:rsidR="007B3E5B" w:rsidRPr="004B6742">
        <w:rPr>
          <w:rFonts w:ascii="Bahnschrift" w:hAnsi="Bahnschrift" w:cs="Calibri"/>
          <w:sz w:val="20"/>
          <w:szCs w:val="20"/>
          <w:lang w:val="en-US"/>
        </w:rPr>
        <w:t xml:space="preserve"> i</w:t>
      </w:r>
      <w:r w:rsidRPr="004B6742">
        <w:rPr>
          <w:rFonts w:ascii="Bahnschrift" w:hAnsi="Bahnschrift" w:cs="Calibri"/>
          <w:sz w:val="20"/>
          <w:szCs w:val="20"/>
          <w:lang w:val="en-US"/>
        </w:rPr>
        <w:t xml:space="preserve">ncome per family/household (refer to boxplots of features IC_ </w:t>
      </w:r>
      <w:r w:rsidR="00806E0C" w:rsidRPr="004B6742">
        <w:rPr>
          <w:rFonts w:ascii="Bahnschrift" w:hAnsi="Bahnschrift" w:cs="Calibri"/>
          <w:sz w:val="20"/>
          <w:szCs w:val="20"/>
          <w:lang w:val="en-US"/>
        </w:rPr>
        <w:t>in</w:t>
      </w:r>
      <w:r w:rsidRPr="004B6742">
        <w:rPr>
          <w:rFonts w:ascii="Bahnschrift" w:hAnsi="Bahnschrift" w:cs="Calibri"/>
          <w:sz w:val="20"/>
          <w:szCs w:val="20"/>
          <w:lang w:val="en-US"/>
        </w:rPr>
        <w:t xml:space="preserve"> </w:t>
      </w:r>
      <w:proofErr w:type="spellStart"/>
      <w:r w:rsidRPr="004B6742">
        <w:rPr>
          <w:rFonts w:ascii="Bahnschrift" w:hAnsi="Bahnschrift" w:cs="Calibri"/>
          <w:sz w:val="20"/>
          <w:szCs w:val="20"/>
          <w:lang w:val="en-US"/>
        </w:rPr>
        <w:t>Jupyter</w:t>
      </w:r>
      <w:proofErr w:type="spellEnd"/>
      <w:r w:rsidRPr="004B6742">
        <w:rPr>
          <w:rFonts w:ascii="Bahnschrift" w:hAnsi="Bahnschrift" w:cs="Calibri"/>
          <w:sz w:val="20"/>
          <w:szCs w:val="20"/>
          <w:lang w:val="en-US"/>
        </w:rPr>
        <w:t xml:space="preserve"> notebook 5)</w:t>
      </w:r>
      <w:r w:rsidR="00150213">
        <w:rPr>
          <w:rFonts w:ascii="Bahnschrift" w:hAnsi="Bahnschrift" w:cs="Calibri"/>
          <w:sz w:val="20"/>
          <w:szCs w:val="20"/>
          <w:lang w:val="en-US"/>
        </w:rPr>
        <w:t>;</w:t>
      </w:r>
      <w:r w:rsidR="00806E0C" w:rsidRPr="004B6742">
        <w:rPr>
          <w:rFonts w:ascii="Bahnschrift" w:hAnsi="Bahnschrift" w:cs="Calibri"/>
          <w:sz w:val="20"/>
          <w:szCs w:val="20"/>
          <w:lang w:val="en-US"/>
        </w:rPr>
        <w:t xml:space="preserve"> they also</w:t>
      </w:r>
      <w:r w:rsidRPr="004B6742">
        <w:rPr>
          <w:rFonts w:ascii="Bahnschrift" w:hAnsi="Bahnschrift" w:cs="Calibri"/>
          <w:sz w:val="20"/>
          <w:szCs w:val="20"/>
          <w:lang w:val="en-US"/>
        </w:rPr>
        <w:t xml:space="preserve"> live</w:t>
      </w:r>
      <w:r w:rsidR="007A39E6" w:rsidRPr="004B6742">
        <w:rPr>
          <w:rFonts w:ascii="Bahnschrift" w:hAnsi="Bahnschrift" w:cs="Calibri"/>
          <w:sz w:val="20"/>
          <w:szCs w:val="20"/>
          <w:lang w:val="en-US"/>
        </w:rPr>
        <w:t xml:space="preserve"> </w:t>
      </w:r>
      <w:r w:rsidRPr="004B6742">
        <w:rPr>
          <w:rFonts w:ascii="Bahnschrift" w:hAnsi="Bahnschrift" w:cs="Calibri"/>
          <w:sz w:val="20"/>
          <w:szCs w:val="20"/>
          <w:lang w:val="en-US"/>
        </w:rPr>
        <w:t xml:space="preserve">in areas with more expensive houses </w:t>
      </w:r>
      <w:r w:rsidR="00DE53DB" w:rsidRPr="004B6742">
        <w:rPr>
          <w:rFonts w:ascii="Bahnschrift" w:hAnsi="Bahnschrift" w:cs="Calibri"/>
          <w:sz w:val="20"/>
          <w:szCs w:val="20"/>
          <w:lang w:val="en-US"/>
        </w:rPr>
        <w:t>and</w:t>
      </w:r>
      <w:r w:rsidRPr="004B6742">
        <w:rPr>
          <w:rFonts w:ascii="Bahnschrift" w:hAnsi="Bahnschrift" w:cs="Calibri"/>
          <w:sz w:val="20"/>
          <w:szCs w:val="20"/>
          <w:lang w:val="en-US"/>
        </w:rPr>
        <w:t xml:space="preserve"> higher rents (boxplots of features HV_, HVP_ and RP_ plotted </w:t>
      </w:r>
      <w:proofErr w:type="spellStart"/>
      <w:r w:rsidRPr="004B6742">
        <w:rPr>
          <w:rFonts w:ascii="Bahnschrift" w:hAnsi="Bahnschrift" w:cs="Calibri"/>
          <w:sz w:val="20"/>
          <w:szCs w:val="20"/>
          <w:lang w:val="en-US"/>
        </w:rPr>
        <w:t>Jupyter</w:t>
      </w:r>
      <w:proofErr w:type="spellEnd"/>
      <w:r w:rsidRPr="004B6742">
        <w:rPr>
          <w:rFonts w:ascii="Bahnschrift" w:hAnsi="Bahnschrift" w:cs="Calibri"/>
          <w:sz w:val="20"/>
          <w:szCs w:val="20"/>
          <w:lang w:val="en-US"/>
        </w:rPr>
        <w:t xml:space="preserve"> notebook 5). Moreover</w:t>
      </w:r>
      <w:r w:rsidR="00DE53DB" w:rsidRPr="004B6742">
        <w:rPr>
          <w:rFonts w:ascii="Bahnschrift" w:hAnsi="Bahnschrift" w:cs="Calibri"/>
          <w:sz w:val="20"/>
          <w:szCs w:val="20"/>
          <w:lang w:val="en-US"/>
        </w:rPr>
        <w:t xml:space="preserve">, </w:t>
      </w:r>
      <w:proofErr w:type="spellStart"/>
      <w:r w:rsidR="00DE53DB" w:rsidRPr="004B6742">
        <w:rPr>
          <w:rFonts w:ascii="Bahnschrift" w:hAnsi="Bahnschrift" w:cs="Calibri"/>
          <w:sz w:val="20"/>
          <w:szCs w:val="20"/>
          <w:lang w:val="en-US"/>
        </w:rPr>
        <w:t>Karens</w:t>
      </w:r>
      <w:proofErr w:type="spellEnd"/>
      <w:r w:rsidRPr="004B6742">
        <w:rPr>
          <w:rFonts w:ascii="Bahnschrift" w:hAnsi="Bahnschrift" w:cs="Calibri"/>
          <w:sz w:val="20"/>
          <w:szCs w:val="20"/>
          <w:lang w:val="en-US"/>
        </w:rPr>
        <w:t xml:space="preserve"> showed to live in neighborhoods with </w:t>
      </w:r>
      <w:r w:rsidR="00DE53DB" w:rsidRPr="004B6742">
        <w:rPr>
          <w:rFonts w:ascii="Bahnschrift" w:hAnsi="Bahnschrift" w:cs="Calibri"/>
          <w:sz w:val="20"/>
          <w:szCs w:val="20"/>
          <w:lang w:val="en-US"/>
        </w:rPr>
        <w:t xml:space="preserve">a </w:t>
      </w:r>
      <w:r w:rsidRPr="004B6742">
        <w:rPr>
          <w:rFonts w:ascii="Bahnschrift" w:hAnsi="Bahnschrift" w:cs="Calibri"/>
          <w:sz w:val="20"/>
          <w:szCs w:val="20"/>
          <w:lang w:val="en-US"/>
        </w:rPr>
        <w:t>higher percentage of people employed in sectors typically well paid (</w:t>
      </w:r>
      <w:proofErr w:type="gramStart"/>
      <w:r w:rsidRPr="004B6742">
        <w:rPr>
          <w:rFonts w:ascii="Bahnschrift" w:hAnsi="Bahnschrift" w:cs="Calibri"/>
          <w:sz w:val="20"/>
          <w:szCs w:val="20"/>
          <w:lang w:val="en-US"/>
        </w:rPr>
        <w:t>e.g.</w:t>
      </w:r>
      <w:proofErr w:type="gramEnd"/>
      <w:r w:rsidRPr="004B6742">
        <w:rPr>
          <w:rFonts w:ascii="Bahnschrift" w:hAnsi="Bahnschrift" w:cs="Calibri"/>
          <w:sz w:val="20"/>
          <w:szCs w:val="20"/>
          <w:lang w:val="en-US"/>
        </w:rPr>
        <w:t xml:space="preserve"> finance, insurance</w:t>
      </w:r>
      <w:r w:rsidR="00DE53DB" w:rsidRPr="004B6742">
        <w:rPr>
          <w:rFonts w:ascii="Bahnschrift" w:hAnsi="Bahnschrift" w:cs="Calibri"/>
          <w:sz w:val="20"/>
          <w:szCs w:val="20"/>
          <w:lang w:val="en-US"/>
        </w:rPr>
        <w:t>,</w:t>
      </w:r>
      <w:r w:rsidRPr="004B6742">
        <w:rPr>
          <w:rFonts w:ascii="Bahnschrift" w:hAnsi="Bahnschrift" w:cs="Calibri"/>
          <w:sz w:val="20"/>
          <w:szCs w:val="20"/>
          <w:lang w:val="en-US"/>
        </w:rPr>
        <w:t xml:space="preserve"> health services</w:t>
      </w:r>
      <w:r w:rsidR="00DE53DB" w:rsidRPr="004B6742">
        <w:rPr>
          <w:rFonts w:ascii="Bahnschrift" w:hAnsi="Bahnschrift" w:cs="Calibri"/>
          <w:sz w:val="20"/>
          <w:szCs w:val="20"/>
          <w:lang w:val="en-US"/>
        </w:rPr>
        <w:t>,</w:t>
      </w:r>
      <w:r w:rsidRPr="004B6742">
        <w:rPr>
          <w:rFonts w:ascii="Bahnschrift" w:hAnsi="Bahnschrift" w:cs="Calibri"/>
          <w:sz w:val="20"/>
          <w:szCs w:val="20"/>
          <w:lang w:val="en-US"/>
        </w:rPr>
        <w:t xml:space="preserve"> see boxplots from feature EIC9 and EIC13 plotted in </w:t>
      </w:r>
      <w:proofErr w:type="spellStart"/>
      <w:r w:rsidRPr="004B6742">
        <w:rPr>
          <w:rFonts w:ascii="Bahnschrift" w:hAnsi="Bahnschrift" w:cs="Calibri"/>
          <w:sz w:val="20"/>
          <w:szCs w:val="20"/>
          <w:lang w:val="en-US"/>
        </w:rPr>
        <w:t>Jupyter</w:t>
      </w:r>
      <w:proofErr w:type="spellEnd"/>
      <w:r w:rsidRPr="004B6742">
        <w:rPr>
          <w:rFonts w:ascii="Bahnschrift" w:hAnsi="Bahnschrift" w:cs="Calibri"/>
          <w:sz w:val="20"/>
          <w:szCs w:val="20"/>
          <w:lang w:val="en-US"/>
        </w:rPr>
        <w:t xml:space="preserve"> notebook 5), while </w:t>
      </w:r>
      <w:r w:rsidR="00DE53DB" w:rsidRPr="004B6742">
        <w:rPr>
          <w:rFonts w:ascii="Bahnschrift" w:hAnsi="Bahnschrift" w:cs="Calibri"/>
          <w:sz w:val="20"/>
          <w:szCs w:val="20"/>
          <w:lang w:val="en-US"/>
        </w:rPr>
        <w:t>Bill</w:t>
      </w:r>
      <w:r w:rsidR="00C3278B" w:rsidRPr="004B6742">
        <w:rPr>
          <w:rFonts w:ascii="Bahnschrift" w:hAnsi="Bahnschrift" w:cs="Calibri"/>
          <w:sz w:val="20"/>
          <w:szCs w:val="20"/>
          <w:lang w:val="en-US"/>
        </w:rPr>
        <w:t>’s neighbors</w:t>
      </w:r>
      <w:r w:rsidRPr="004B6742">
        <w:rPr>
          <w:rFonts w:ascii="Bahnschrift" w:hAnsi="Bahnschrift" w:cs="Calibri"/>
          <w:sz w:val="20"/>
          <w:szCs w:val="20"/>
          <w:lang w:val="en-US"/>
        </w:rPr>
        <w:t xml:space="preserve"> </w:t>
      </w:r>
      <w:r w:rsidR="00C3278B" w:rsidRPr="004B6742">
        <w:rPr>
          <w:rFonts w:ascii="Bahnschrift" w:hAnsi="Bahnschrift" w:cs="Calibri"/>
          <w:sz w:val="20"/>
          <w:szCs w:val="20"/>
          <w:lang w:val="en-US"/>
        </w:rPr>
        <w:t xml:space="preserve">tend to be </w:t>
      </w:r>
      <w:r w:rsidRPr="004B6742">
        <w:rPr>
          <w:rFonts w:ascii="Bahnschrift" w:hAnsi="Bahnschrift" w:cs="Calibri"/>
          <w:sz w:val="20"/>
          <w:szCs w:val="20"/>
          <w:lang w:val="en-US"/>
        </w:rPr>
        <w:t xml:space="preserve">employed in </w:t>
      </w:r>
      <w:r w:rsidR="00C3278B" w:rsidRPr="004B6742">
        <w:rPr>
          <w:rFonts w:ascii="Bahnschrift" w:hAnsi="Bahnschrift" w:cs="Calibri"/>
          <w:sz w:val="20"/>
          <w:szCs w:val="20"/>
          <w:lang w:val="en-US"/>
        </w:rPr>
        <w:t xml:space="preserve">sectors from </w:t>
      </w:r>
      <w:r w:rsidRPr="004B6742">
        <w:rPr>
          <w:rFonts w:ascii="Bahnschrift" w:hAnsi="Bahnschrift" w:cs="Calibri"/>
          <w:sz w:val="20"/>
          <w:szCs w:val="20"/>
          <w:lang w:val="en-US"/>
        </w:rPr>
        <w:t xml:space="preserve">rural environments (e.g. farmers, craftsmen, precision, repair operatives; </w:t>
      </w:r>
      <w:r w:rsidR="00C3278B" w:rsidRPr="004B6742">
        <w:rPr>
          <w:rFonts w:ascii="Bahnschrift" w:hAnsi="Bahnschrift" w:cs="Calibri"/>
          <w:sz w:val="20"/>
          <w:szCs w:val="20"/>
          <w:lang w:val="en-US"/>
        </w:rPr>
        <w:t>refer to b</w:t>
      </w:r>
      <w:r w:rsidRPr="004B6742">
        <w:rPr>
          <w:rFonts w:ascii="Bahnschrift" w:hAnsi="Bahnschrift" w:cs="Calibri"/>
          <w:sz w:val="20"/>
          <w:szCs w:val="20"/>
          <w:lang w:val="en-US"/>
        </w:rPr>
        <w:t>oxplots OCC8-13</w:t>
      </w:r>
      <w:r w:rsidR="00C3278B" w:rsidRPr="004B6742">
        <w:rPr>
          <w:rFonts w:ascii="Bahnschrift" w:hAnsi="Bahnschrift" w:cs="Calibri"/>
          <w:sz w:val="20"/>
          <w:szCs w:val="20"/>
          <w:lang w:val="en-US"/>
        </w:rPr>
        <w:t xml:space="preserve"> </w:t>
      </w:r>
      <w:r w:rsidRPr="004B6742">
        <w:rPr>
          <w:rFonts w:ascii="Bahnschrift" w:hAnsi="Bahnschrift" w:cs="Calibri"/>
          <w:sz w:val="20"/>
          <w:szCs w:val="20"/>
          <w:lang w:val="en-US"/>
        </w:rPr>
        <w:t xml:space="preserve">in </w:t>
      </w:r>
      <w:proofErr w:type="spellStart"/>
      <w:r w:rsidRPr="004B6742">
        <w:rPr>
          <w:rFonts w:ascii="Bahnschrift" w:hAnsi="Bahnschrift" w:cs="Calibri"/>
          <w:sz w:val="20"/>
          <w:szCs w:val="20"/>
          <w:lang w:val="en-US"/>
        </w:rPr>
        <w:t>Jupyter</w:t>
      </w:r>
      <w:proofErr w:type="spellEnd"/>
      <w:r w:rsidRPr="004B6742">
        <w:rPr>
          <w:rFonts w:ascii="Bahnschrift" w:hAnsi="Bahnschrift" w:cs="Calibri"/>
          <w:sz w:val="20"/>
          <w:szCs w:val="20"/>
          <w:lang w:val="en-US"/>
        </w:rPr>
        <w:t xml:space="preserve"> notebook 5). </w:t>
      </w:r>
    </w:p>
    <w:p w14:paraId="7A40970A" w14:textId="77777777" w:rsidR="00096C89" w:rsidRDefault="00096C89" w:rsidP="00E23D5E">
      <w:pPr>
        <w:keepNext/>
        <w:jc w:val="center"/>
      </w:pPr>
      <w:r>
        <w:rPr>
          <w:noProof/>
        </w:rPr>
        <w:drawing>
          <wp:inline distT="0" distB="0" distL="0" distR="0" wp14:anchorId="700B72AA" wp14:editId="4B3A6F99">
            <wp:extent cx="4269234" cy="1561381"/>
            <wp:effectExtent l="0" t="0" r="0" b="127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pic:nvPicPr>
                  <pic:blipFill>
                    <a:blip r:embed="rId29">
                      <a:extLst>
                        <a:ext uri="{28A0092B-C50C-407E-A947-70E740481C1C}">
                          <a14:useLocalDpi xmlns:a14="http://schemas.microsoft.com/office/drawing/2010/main" val="0"/>
                        </a:ext>
                      </a:extLst>
                    </a:blip>
                    <a:stretch>
                      <a:fillRect/>
                    </a:stretch>
                  </pic:blipFill>
                  <pic:spPr>
                    <a:xfrm>
                      <a:off x="0" y="0"/>
                      <a:ext cx="4346677" cy="1589704"/>
                    </a:xfrm>
                    <a:prstGeom prst="rect">
                      <a:avLst/>
                    </a:prstGeom>
                  </pic:spPr>
                </pic:pic>
              </a:graphicData>
            </a:graphic>
          </wp:inline>
        </w:drawing>
      </w:r>
    </w:p>
    <w:p w14:paraId="3F52444A" w14:textId="2C384D1F" w:rsidR="00096C89" w:rsidRPr="004B6742" w:rsidRDefault="00096C89" w:rsidP="00096C89">
      <w:pPr>
        <w:pStyle w:val="Legenda"/>
        <w:rPr>
          <w:rFonts w:ascii="Bahnschrift" w:hAnsi="Bahnschrift" w:cs="Calibri"/>
          <w:i w:val="0"/>
          <w:iCs w:val="0"/>
          <w:color w:val="auto"/>
          <w:sz w:val="16"/>
          <w:szCs w:val="20"/>
          <w:lang w:val="en-US"/>
        </w:rPr>
      </w:pPr>
      <w:r w:rsidRPr="00A41237">
        <w:rPr>
          <w:rFonts w:ascii="Bahnschrift" w:hAnsi="Bahnschrift"/>
          <w:i w:val="0"/>
          <w:iCs w:val="0"/>
          <w:color w:val="auto"/>
          <w:sz w:val="16"/>
          <w:szCs w:val="16"/>
          <w:lang w:val="en-US"/>
        </w:rPr>
        <w:t xml:space="preserve">Figure </w:t>
      </w:r>
      <w:r w:rsidRPr="004B6742">
        <w:rPr>
          <w:rFonts w:ascii="Bahnschrift" w:hAnsi="Bahnschrift"/>
          <w:i w:val="0"/>
          <w:iCs w:val="0"/>
          <w:color w:val="auto"/>
          <w:sz w:val="16"/>
          <w:szCs w:val="16"/>
        </w:rPr>
        <w:fldChar w:fldCharType="begin"/>
      </w:r>
      <w:r w:rsidRPr="00A41237">
        <w:rPr>
          <w:rFonts w:ascii="Bahnschrift" w:hAnsi="Bahnschrift"/>
          <w:i w:val="0"/>
          <w:iCs w:val="0"/>
          <w:color w:val="auto"/>
          <w:sz w:val="16"/>
          <w:szCs w:val="16"/>
          <w:lang w:val="en-US"/>
        </w:rPr>
        <w:instrText xml:space="preserve"> SEQ Figure \* ARABIC </w:instrText>
      </w:r>
      <w:r w:rsidRPr="004B6742">
        <w:rPr>
          <w:rFonts w:ascii="Bahnschrift" w:hAnsi="Bahnschrift"/>
          <w:i w:val="0"/>
          <w:iCs w:val="0"/>
          <w:color w:val="auto"/>
          <w:sz w:val="16"/>
          <w:szCs w:val="16"/>
        </w:rPr>
        <w:fldChar w:fldCharType="separate"/>
      </w:r>
      <w:r w:rsidR="00D426BC">
        <w:rPr>
          <w:rFonts w:ascii="Bahnschrift" w:hAnsi="Bahnschrift"/>
          <w:i w:val="0"/>
          <w:iCs w:val="0"/>
          <w:noProof/>
          <w:color w:val="auto"/>
          <w:sz w:val="16"/>
          <w:szCs w:val="16"/>
          <w:lang w:val="en-US"/>
        </w:rPr>
        <w:t>5</w:t>
      </w:r>
      <w:r w:rsidRPr="004B6742">
        <w:rPr>
          <w:rFonts w:ascii="Bahnschrift" w:hAnsi="Bahnschrift"/>
          <w:i w:val="0"/>
          <w:iCs w:val="0"/>
          <w:color w:val="auto"/>
          <w:sz w:val="16"/>
          <w:szCs w:val="16"/>
        </w:rPr>
        <w:fldChar w:fldCharType="end"/>
      </w:r>
      <w:r w:rsidRPr="00A41237">
        <w:rPr>
          <w:rFonts w:ascii="Bahnschrift" w:hAnsi="Bahnschrift"/>
          <w:i w:val="0"/>
          <w:iCs w:val="0"/>
          <w:color w:val="auto"/>
          <w:sz w:val="16"/>
          <w:szCs w:val="16"/>
          <w:lang w:val="en-US"/>
        </w:rPr>
        <w:t>: Left: Characterization of clusters based on w</w:t>
      </w:r>
      <w:r w:rsidR="001E4614">
        <w:rPr>
          <w:rFonts w:ascii="Bahnschrift" w:hAnsi="Bahnschrift"/>
          <w:i w:val="0"/>
          <w:iCs w:val="0"/>
          <w:color w:val="auto"/>
          <w:sz w:val="16"/>
          <w:szCs w:val="16"/>
          <w:lang w:val="en-US"/>
        </w:rPr>
        <w:t>e</w:t>
      </w:r>
      <w:r w:rsidRPr="00A41237">
        <w:rPr>
          <w:rFonts w:ascii="Bahnschrift" w:hAnsi="Bahnschrift"/>
          <w:i w:val="0"/>
          <w:iCs w:val="0"/>
          <w:color w:val="auto"/>
          <w:sz w:val="16"/>
          <w:szCs w:val="16"/>
          <w:lang w:val="en-US"/>
        </w:rPr>
        <w:t>alth status (sum of WEALTH1 and WEALTH2); right: distribution of people by gender.</w:t>
      </w:r>
    </w:p>
    <w:p w14:paraId="0B175676" w14:textId="22DE8668" w:rsidR="00955A6F" w:rsidRPr="004B6742" w:rsidRDefault="00955A6F" w:rsidP="00B25955">
      <w:pPr>
        <w:rPr>
          <w:rFonts w:ascii="Bahnschrift" w:hAnsi="Bahnschrift" w:cs="Calibri"/>
          <w:sz w:val="20"/>
          <w:szCs w:val="20"/>
          <w:lang w:val="en-US"/>
        </w:rPr>
      </w:pPr>
      <w:r w:rsidRPr="004B6742">
        <w:rPr>
          <w:rFonts w:ascii="Bahnschrift" w:hAnsi="Bahnschrift" w:cs="Calibri"/>
          <w:sz w:val="20"/>
          <w:szCs w:val="20"/>
          <w:lang w:val="en-US"/>
        </w:rPr>
        <w:t xml:space="preserve">It is worth mentioning that all donor groups were dominated by females. </w:t>
      </w:r>
      <w:r w:rsidR="008E18A5" w:rsidRPr="004B6742">
        <w:rPr>
          <w:rFonts w:ascii="Bahnschrift" w:hAnsi="Bahnschrift" w:cs="Calibri"/>
          <w:sz w:val="20"/>
          <w:szCs w:val="20"/>
          <w:lang w:val="en-US"/>
        </w:rPr>
        <w:t>Also</w:t>
      </w:r>
      <w:r w:rsidRPr="004B6742">
        <w:rPr>
          <w:rFonts w:ascii="Bahnschrift" w:hAnsi="Bahnschrift" w:cs="Calibri"/>
          <w:sz w:val="20"/>
          <w:szCs w:val="20"/>
          <w:lang w:val="en-US"/>
        </w:rPr>
        <w:t xml:space="preserve">, most donors live </w:t>
      </w:r>
      <w:r w:rsidR="008E18A5" w:rsidRPr="004B6742">
        <w:rPr>
          <w:rFonts w:ascii="Bahnschrift" w:hAnsi="Bahnschrift" w:cs="Calibri"/>
          <w:sz w:val="20"/>
          <w:szCs w:val="20"/>
          <w:lang w:val="en-US"/>
        </w:rPr>
        <w:t xml:space="preserve">in </w:t>
      </w:r>
      <w:r w:rsidRPr="004B6742">
        <w:rPr>
          <w:rFonts w:ascii="Bahnschrift" w:hAnsi="Bahnschrift" w:cs="Calibri"/>
          <w:sz w:val="20"/>
          <w:szCs w:val="20"/>
          <w:lang w:val="en-US"/>
        </w:rPr>
        <w:t>3 major states</w:t>
      </w:r>
      <w:r w:rsidR="004B6742">
        <w:rPr>
          <w:rFonts w:ascii="Bahnschrift" w:hAnsi="Bahnschrift" w:cs="Calibri"/>
          <w:sz w:val="20"/>
          <w:szCs w:val="20"/>
          <w:lang w:val="en-US"/>
        </w:rPr>
        <w:t xml:space="preserve"> (Figure 6)</w:t>
      </w:r>
      <w:r w:rsidRPr="004B6742">
        <w:rPr>
          <w:rFonts w:ascii="Bahnschrift" w:hAnsi="Bahnschrift" w:cs="Calibri"/>
          <w:sz w:val="20"/>
          <w:szCs w:val="20"/>
          <w:lang w:val="en-US"/>
        </w:rPr>
        <w:t>: California, Texas</w:t>
      </w:r>
      <w:r w:rsidR="008E18A5" w:rsidRPr="004B6742">
        <w:rPr>
          <w:rFonts w:ascii="Bahnschrift" w:hAnsi="Bahnschrift" w:cs="Calibri"/>
          <w:sz w:val="20"/>
          <w:szCs w:val="20"/>
          <w:lang w:val="en-US"/>
        </w:rPr>
        <w:t>,</w:t>
      </w:r>
      <w:r w:rsidRPr="004B6742">
        <w:rPr>
          <w:rFonts w:ascii="Bahnschrift" w:hAnsi="Bahnschrift" w:cs="Calibri"/>
          <w:sz w:val="20"/>
          <w:szCs w:val="20"/>
          <w:lang w:val="en-US"/>
        </w:rPr>
        <w:t xml:space="preserve"> and Florida, which is justified by the fact that these are the most populated states in the country. It would be interesting to analyze this data from a population-adjusted lens. Nevertheless, this </w:t>
      </w:r>
      <w:proofErr w:type="gramStart"/>
      <w:r w:rsidRPr="004B6742">
        <w:rPr>
          <w:rFonts w:ascii="Bahnschrift" w:hAnsi="Bahnschrift" w:cs="Calibri"/>
          <w:sz w:val="20"/>
          <w:szCs w:val="20"/>
          <w:lang w:val="en-US"/>
        </w:rPr>
        <w:t>doesn’t</w:t>
      </w:r>
      <w:proofErr w:type="gramEnd"/>
      <w:r w:rsidRPr="004B6742">
        <w:rPr>
          <w:rFonts w:ascii="Bahnschrift" w:hAnsi="Bahnschrift" w:cs="Calibri"/>
          <w:sz w:val="20"/>
          <w:szCs w:val="20"/>
          <w:lang w:val="en-US"/>
        </w:rPr>
        <w:t xml:space="preserve"> change the fact that </w:t>
      </w:r>
      <w:proofErr w:type="spellStart"/>
      <w:r w:rsidRPr="004B6742">
        <w:rPr>
          <w:rFonts w:ascii="Bahnschrift" w:hAnsi="Bahnschrift" w:cs="Calibri"/>
          <w:sz w:val="20"/>
          <w:szCs w:val="20"/>
          <w:lang w:val="en-US"/>
        </w:rPr>
        <w:t>Karens</w:t>
      </w:r>
      <w:proofErr w:type="spellEnd"/>
      <w:r w:rsidRPr="004B6742">
        <w:rPr>
          <w:rFonts w:ascii="Bahnschrift" w:hAnsi="Bahnschrift" w:cs="Calibri"/>
          <w:sz w:val="20"/>
          <w:szCs w:val="20"/>
          <w:lang w:val="en-US"/>
        </w:rPr>
        <w:t xml:space="preserve"> overwhelmingly live in California, the most populated and one of the wealthiest states.</w:t>
      </w:r>
    </w:p>
    <w:p w14:paraId="327B6759" w14:textId="77777777" w:rsidR="0029540C" w:rsidRDefault="54C485FB" w:rsidP="0029540C">
      <w:pPr>
        <w:keepNext/>
        <w:jc w:val="center"/>
      </w:pPr>
      <w:r>
        <w:rPr>
          <w:noProof/>
        </w:rPr>
        <w:lastRenderedPageBreak/>
        <w:drawing>
          <wp:inline distT="0" distB="0" distL="0" distR="0" wp14:anchorId="22334A0C" wp14:editId="278CC26F">
            <wp:extent cx="4844061" cy="2572378"/>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pic:nvPicPr>
                  <pic:blipFill>
                    <a:blip r:embed="rId30">
                      <a:extLst>
                        <a:ext uri="{28A0092B-C50C-407E-A947-70E740481C1C}">
                          <a14:useLocalDpi xmlns:a14="http://schemas.microsoft.com/office/drawing/2010/main" val="0"/>
                        </a:ext>
                      </a:extLst>
                    </a:blip>
                    <a:stretch>
                      <a:fillRect/>
                    </a:stretch>
                  </pic:blipFill>
                  <pic:spPr>
                    <a:xfrm>
                      <a:off x="0" y="0"/>
                      <a:ext cx="4956902" cy="2632301"/>
                    </a:xfrm>
                    <a:prstGeom prst="rect">
                      <a:avLst/>
                    </a:prstGeom>
                  </pic:spPr>
                </pic:pic>
              </a:graphicData>
            </a:graphic>
          </wp:inline>
        </w:drawing>
      </w:r>
    </w:p>
    <w:p w14:paraId="2A806FAB" w14:textId="1353F02F" w:rsidR="00894854" w:rsidRDefault="0029540C" w:rsidP="00894854">
      <w:pPr>
        <w:pStyle w:val="Legenda"/>
        <w:rPr>
          <w:rFonts w:ascii="Bahnschrift" w:hAnsi="Bahnschrift" w:cs="Calibri"/>
          <w:i w:val="0"/>
          <w:color w:val="auto"/>
          <w:sz w:val="16"/>
          <w:szCs w:val="20"/>
          <w:lang w:val="en-US"/>
        </w:rPr>
      </w:pPr>
      <w:r w:rsidRPr="00FE54F8">
        <w:rPr>
          <w:rFonts w:ascii="Bahnschrift" w:hAnsi="Bahnschrift"/>
          <w:i w:val="0"/>
          <w:color w:val="auto"/>
          <w:sz w:val="16"/>
          <w:szCs w:val="16"/>
          <w:lang w:val="en-US"/>
        </w:rPr>
        <w:t xml:space="preserve">Figure </w:t>
      </w:r>
      <w:r w:rsidRPr="0029540C">
        <w:rPr>
          <w:rFonts w:ascii="Bahnschrift" w:hAnsi="Bahnschrift"/>
          <w:i w:val="0"/>
          <w:iCs w:val="0"/>
          <w:color w:val="auto"/>
          <w:sz w:val="16"/>
          <w:szCs w:val="16"/>
        </w:rPr>
        <w:fldChar w:fldCharType="begin"/>
      </w:r>
      <w:r w:rsidRPr="00FE54F8">
        <w:rPr>
          <w:rFonts w:ascii="Bahnschrift" w:hAnsi="Bahnschrift"/>
          <w:i w:val="0"/>
          <w:color w:val="auto"/>
          <w:sz w:val="16"/>
          <w:szCs w:val="16"/>
          <w:lang w:val="en-US"/>
        </w:rPr>
        <w:instrText xml:space="preserve"> SEQ Figure \* ARABIC </w:instrText>
      </w:r>
      <w:r w:rsidRPr="0029540C">
        <w:rPr>
          <w:rFonts w:ascii="Bahnschrift" w:hAnsi="Bahnschrift"/>
          <w:i w:val="0"/>
          <w:iCs w:val="0"/>
          <w:color w:val="auto"/>
          <w:sz w:val="16"/>
          <w:szCs w:val="16"/>
        </w:rPr>
        <w:fldChar w:fldCharType="separate"/>
      </w:r>
      <w:r w:rsidR="00D426BC">
        <w:rPr>
          <w:rFonts w:ascii="Bahnschrift" w:hAnsi="Bahnschrift"/>
          <w:i w:val="0"/>
          <w:noProof/>
          <w:color w:val="auto"/>
          <w:sz w:val="16"/>
          <w:szCs w:val="16"/>
          <w:lang w:val="en-US"/>
        </w:rPr>
        <w:t>6</w:t>
      </w:r>
      <w:r w:rsidRPr="0029540C">
        <w:rPr>
          <w:rFonts w:ascii="Bahnschrift" w:hAnsi="Bahnschrift"/>
          <w:i w:val="0"/>
          <w:iCs w:val="0"/>
          <w:color w:val="auto"/>
          <w:sz w:val="16"/>
          <w:szCs w:val="16"/>
        </w:rPr>
        <w:fldChar w:fldCharType="end"/>
      </w:r>
      <w:r w:rsidRPr="00FE54F8">
        <w:rPr>
          <w:rFonts w:ascii="Bahnschrift" w:hAnsi="Bahnschrift"/>
          <w:i w:val="0"/>
          <w:color w:val="auto"/>
          <w:sz w:val="16"/>
          <w:szCs w:val="16"/>
          <w:lang w:val="en-US"/>
        </w:rPr>
        <w:t xml:space="preserve">: US heatmap with the % representation of each cluster by </w:t>
      </w:r>
      <w:r w:rsidR="00E56236">
        <w:rPr>
          <w:rFonts w:ascii="Bahnschrift" w:hAnsi="Bahnschrift"/>
          <w:i w:val="0"/>
          <w:color w:val="auto"/>
          <w:sz w:val="16"/>
          <w:szCs w:val="16"/>
          <w:lang w:val="en-US"/>
        </w:rPr>
        <w:t xml:space="preserve">the </w:t>
      </w:r>
      <w:r w:rsidRPr="00FE54F8">
        <w:rPr>
          <w:rFonts w:ascii="Bahnschrift" w:hAnsi="Bahnschrift"/>
          <w:i w:val="0"/>
          <w:color w:val="auto"/>
          <w:sz w:val="16"/>
          <w:szCs w:val="16"/>
          <w:lang w:val="en-US"/>
        </w:rPr>
        <w:t>state of residence</w:t>
      </w:r>
      <w:r w:rsidR="00E151BC">
        <w:rPr>
          <w:rFonts w:ascii="Bahnschrift" w:hAnsi="Bahnschrift"/>
          <w:i w:val="0"/>
          <w:color w:val="auto"/>
          <w:sz w:val="16"/>
          <w:szCs w:val="16"/>
          <w:lang w:val="en-US"/>
        </w:rPr>
        <w:t xml:space="preserve"> (scale varies between 0 and 30%)</w:t>
      </w:r>
    </w:p>
    <w:p w14:paraId="1AFD3A14" w14:textId="7EBDA1A8" w:rsidR="00894854" w:rsidRPr="004B6742" w:rsidRDefault="00894854" w:rsidP="00B13112">
      <w:pPr>
        <w:rPr>
          <w:rFonts w:ascii="Bahnschrift" w:hAnsi="Bahnschrift"/>
          <w:sz w:val="20"/>
          <w:szCs w:val="22"/>
          <w:lang w:val="en-US"/>
        </w:rPr>
      </w:pPr>
      <w:r w:rsidRPr="004B6742">
        <w:rPr>
          <w:rFonts w:ascii="Bahnschrift" w:hAnsi="Bahnschrift"/>
          <w:sz w:val="20"/>
          <w:szCs w:val="22"/>
          <w:lang w:val="en-US"/>
        </w:rPr>
        <w:t xml:space="preserve">We </w:t>
      </w:r>
      <w:r w:rsidR="00733038" w:rsidRPr="004B6742">
        <w:rPr>
          <w:rFonts w:ascii="Bahnschrift" w:hAnsi="Bahnschrift"/>
          <w:sz w:val="20"/>
          <w:szCs w:val="22"/>
          <w:lang w:val="en-US"/>
        </w:rPr>
        <w:t xml:space="preserve">also </w:t>
      </w:r>
      <w:r w:rsidRPr="004B6742">
        <w:rPr>
          <w:rFonts w:ascii="Bahnschrift" w:hAnsi="Bahnschrift"/>
          <w:sz w:val="20"/>
          <w:szCs w:val="22"/>
          <w:lang w:val="en-US"/>
        </w:rPr>
        <w:t xml:space="preserve">used the data </w:t>
      </w:r>
      <w:r w:rsidR="00733038" w:rsidRPr="004B6742">
        <w:rPr>
          <w:rFonts w:ascii="Bahnschrift" w:hAnsi="Bahnschrift"/>
          <w:sz w:val="20"/>
          <w:szCs w:val="22"/>
          <w:lang w:val="en-US"/>
        </w:rPr>
        <w:t>related to</w:t>
      </w:r>
      <w:r w:rsidRPr="004B6742">
        <w:rPr>
          <w:rFonts w:ascii="Bahnschrift" w:hAnsi="Bahnschrift"/>
          <w:sz w:val="20"/>
          <w:szCs w:val="22"/>
          <w:lang w:val="en-US"/>
        </w:rPr>
        <w:t xml:space="preserve"> </w:t>
      </w:r>
      <w:r w:rsidR="00E56236" w:rsidRPr="004B6742">
        <w:rPr>
          <w:rFonts w:ascii="Bahnschrift" w:hAnsi="Bahnschrift"/>
          <w:sz w:val="20"/>
          <w:szCs w:val="22"/>
          <w:lang w:val="en-US"/>
        </w:rPr>
        <w:t xml:space="preserve">the </w:t>
      </w:r>
      <w:r w:rsidRPr="004B6742">
        <w:rPr>
          <w:rFonts w:ascii="Bahnschrift" w:hAnsi="Bahnschrift"/>
          <w:sz w:val="20"/>
          <w:szCs w:val="22"/>
          <w:lang w:val="en-US"/>
        </w:rPr>
        <w:t>interests</w:t>
      </w:r>
      <w:r w:rsidR="00733038" w:rsidRPr="004B6742">
        <w:rPr>
          <w:rFonts w:ascii="Bahnschrift" w:hAnsi="Bahnschrift"/>
          <w:sz w:val="20"/>
          <w:szCs w:val="22"/>
          <w:lang w:val="en-US"/>
        </w:rPr>
        <w:t xml:space="preserve"> </w:t>
      </w:r>
      <w:r w:rsidRPr="004B6742">
        <w:rPr>
          <w:rFonts w:ascii="Bahnschrift" w:hAnsi="Bahnschrift"/>
          <w:sz w:val="20"/>
          <w:szCs w:val="22"/>
          <w:lang w:val="en-US"/>
        </w:rPr>
        <w:t xml:space="preserve">of the donors to look for strong potential targeting content. However, we did not find any significant intra-cluster interest or response pattern to specific types of emails that would allow us to </w:t>
      </w:r>
      <w:r w:rsidR="00733038" w:rsidRPr="004B6742">
        <w:rPr>
          <w:rFonts w:ascii="Bahnschrift" w:hAnsi="Bahnschrift"/>
          <w:sz w:val="20"/>
          <w:szCs w:val="22"/>
          <w:lang w:val="en-US"/>
        </w:rPr>
        <w:t xml:space="preserve">make a coherent and incisive campaign </w:t>
      </w:r>
      <w:r w:rsidRPr="004B6742">
        <w:rPr>
          <w:rFonts w:ascii="Bahnschrift" w:hAnsi="Bahnschrift"/>
          <w:sz w:val="20"/>
          <w:szCs w:val="22"/>
          <w:lang w:val="en-US"/>
        </w:rPr>
        <w:t xml:space="preserve">(see supplementary figures S1 and S2). </w:t>
      </w:r>
      <w:r w:rsidR="00733038" w:rsidRPr="004B6742">
        <w:rPr>
          <w:rFonts w:ascii="Bahnschrift" w:hAnsi="Bahnschrift"/>
          <w:sz w:val="20"/>
          <w:szCs w:val="22"/>
          <w:lang w:val="en-US"/>
        </w:rPr>
        <w:t>Neverthe</w:t>
      </w:r>
      <w:r w:rsidR="00B13112" w:rsidRPr="004B6742">
        <w:rPr>
          <w:rFonts w:ascii="Bahnschrift" w:hAnsi="Bahnschrift"/>
          <w:sz w:val="20"/>
          <w:szCs w:val="22"/>
          <w:lang w:val="en-US"/>
        </w:rPr>
        <w:t>less, this data c</w:t>
      </w:r>
      <w:r w:rsidR="00150213">
        <w:rPr>
          <w:rFonts w:ascii="Bahnschrift" w:hAnsi="Bahnschrift"/>
          <w:sz w:val="20"/>
          <w:szCs w:val="22"/>
          <w:lang w:val="en-US"/>
        </w:rPr>
        <w:t>ould</w:t>
      </w:r>
      <w:r w:rsidR="00B13112" w:rsidRPr="004B6742">
        <w:rPr>
          <w:rFonts w:ascii="Bahnschrift" w:hAnsi="Bahnschrift"/>
          <w:sz w:val="20"/>
          <w:szCs w:val="22"/>
          <w:lang w:val="en-US"/>
        </w:rPr>
        <w:t xml:space="preserve"> be used to </w:t>
      </w:r>
      <w:r w:rsidRPr="004B6742">
        <w:rPr>
          <w:rFonts w:ascii="Bahnschrift" w:hAnsi="Bahnschrift"/>
          <w:sz w:val="20"/>
          <w:szCs w:val="22"/>
          <w:lang w:val="en-US"/>
        </w:rPr>
        <w:t xml:space="preserve">target very specific donors individually. </w:t>
      </w:r>
      <w:proofErr w:type="gramStart"/>
      <w:r w:rsidR="00B13112" w:rsidRPr="004B6742">
        <w:rPr>
          <w:rFonts w:ascii="Bahnschrift" w:hAnsi="Bahnschrift"/>
          <w:sz w:val="20"/>
          <w:szCs w:val="22"/>
          <w:lang w:val="en-US"/>
        </w:rPr>
        <w:t xml:space="preserve">In </w:t>
      </w:r>
      <w:r w:rsidR="009A5BC0" w:rsidRPr="004B6742">
        <w:rPr>
          <w:rFonts w:ascii="Bahnschrift" w:hAnsi="Bahnschrift"/>
          <w:sz w:val="20"/>
          <w:szCs w:val="22"/>
          <w:lang w:val="en-US"/>
        </w:rPr>
        <w:t xml:space="preserve">particular, </w:t>
      </w:r>
      <w:r w:rsidR="009A5BC0">
        <w:rPr>
          <w:rFonts w:ascii="Bahnschrift" w:hAnsi="Bahnschrift"/>
          <w:sz w:val="20"/>
          <w:szCs w:val="22"/>
          <w:lang w:val="en-US"/>
        </w:rPr>
        <w:t>donors</w:t>
      </w:r>
      <w:proofErr w:type="gramEnd"/>
      <w:r w:rsidR="00B13112" w:rsidRPr="004B6742">
        <w:rPr>
          <w:rFonts w:ascii="Bahnschrift" w:hAnsi="Bahnschrift"/>
          <w:sz w:val="20"/>
          <w:szCs w:val="22"/>
          <w:lang w:val="en-US"/>
        </w:rPr>
        <w:t xml:space="preserve"> </w:t>
      </w:r>
      <w:r w:rsidRPr="004B6742">
        <w:rPr>
          <w:rFonts w:ascii="Bahnschrift" w:hAnsi="Bahnschrift"/>
          <w:sz w:val="20"/>
          <w:szCs w:val="22"/>
          <w:lang w:val="en-US"/>
        </w:rPr>
        <w:t>marked with any type of special status (Major Donors or PEP Star RFA Status)</w:t>
      </w:r>
      <w:r w:rsidR="00B13112" w:rsidRPr="004B6742">
        <w:rPr>
          <w:rFonts w:ascii="Bahnschrift" w:hAnsi="Bahnschrift"/>
          <w:sz w:val="20"/>
          <w:szCs w:val="22"/>
          <w:lang w:val="en-US"/>
        </w:rPr>
        <w:t xml:space="preserve"> seem to be especially engaged</w:t>
      </w:r>
      <w:r w:rsidRPr="004B6742">
        <w:rPr>
          <w:rFonts w:ascii="Bahnschrift" w:hAnsi="Bahnschrift"/>
          <w:sz w:val="20"/>
          <w:szCs w:val="22"/>
          <w:lang w:val="en-US"/>
        </w:rPr>
        <w:t xml:space="preserve">, </w:t>
      </w:r>
      <w:r w:rsidR="00B13112" w:rsidRPr="004B6742">
        <w:rPr>
          <w:rFonts w:ascii="Bahnschrift" w:hAnsi="Bahnschrift"/>
          <w:sz w:val="20"/>
          <w:szCs w:val="22"/>
          <w:lang w:val="en-US"/>
        </w:rPr>
        <w:t>which would be</w:t>
      </w:r>
      <w:r w:rsidRPr="004B6742">
        <w:rPr>
          <w:rFonts w:ascii="Bahnschrift" w:hAnsi="Bahnschrift"/>
          <w:sz w:val="20"/>
          <w:szCs w:val="22"/>
          <w:lang w:val="en-US"/>
        </w:rPr>
        <w:t xml:space="preserve"> a good approach to capture these few </w:t>
      </w:r>
      <w:r w:rsidR="006450FC" w:rsidRPr="004B6742">
        <w:rPr>
          <w:rFonts w:ascii="Bahnschrift" w:hAnsi="Bahnschrift"/>
          <w:sz w:val="20"/>
          <w:szCs w:val="22"/>
          <w:lang w:val="en-US"/>
        </w:rPr>
        <w:t>important</w:t>
      </w:r>
      <w:r w:rsidRPr="004B6742">
        <w:rPr>
          <w:rFonts w:ascii="Bahnschrift" w:hAnsi="Bahnschrift"/>
          <w:sz w:val="20"/>
          <w:szCs w:val="22"/>
          <w:lang w:val="en-US"/>
        </w:rPr>
        <w:t xml:space="preserve"> donors back.</w:t>
      </w:r>
    </w:p>
    <w:p w14:paraId="2D0B55CE" w14:textId="6F518A33" w:rsidR="0CDC1C4D" w:rsidRPr="004B6742" w:rsidRDefault="0073179A" w:rsidP="0029540C">
      <w:pPr>
        <w:pStyle w:val="PargrafodaLista"/>
        <w:numPr>
          <w:ilvl w:val="0"/>
          <w:numId w:val="4"/>
        </w:numPr>
        <w:ind w:right="46"/>
        <w:rPr>
          <w:rFonts w:ascii="Bahnschrift" w:hAnsi="Bahnschrift"/>
          <w:sz w:val="40"/>
          <w:szCs w:val="40"/>
        </w:rPr>
      </w:pPr>
      <w:proofErr w:type="spellStart"/>
      <w:r w:rsidRPr="004B6742">
        <w:rPr>
          <w:rFonts w:ascii="Bahnschrift" w:hAnsi="Bahnschrift"/>
          <w:sz w:val="40"/>
          <w:szCs w:val="40"/>
        </w:rPr>
        <w:t>Conclusion</w:t>
      </w:r>
      <w:proofErr w:type="spellEnd"/>
    </w:p>
    <w:p w14:paraId="6CC68421" w14:textId="77777777" w:rsidR="00E56236" w:rsidRPr="004B6742" w:rsidRDefault="281AB7E6" w:rsidP="000428F1">
      <w:pPr>
        <w:ind w:firstLine="227"/>
        <w:rPr>
          <w:rFonts w:ascii="Bahnschrift" w:hAnsi="Bahnschrift"/>
          <w:sz w:val="20"/>
          <w:szCs w:val="22"/>
          <w:lang w:val="en-US"/>
        </w:rPr>
      </w:pPr>
      <w:r w:rsidRPr="004B6742">
        <w:rPr>
          <w:rFonts w:ascii="Bahnschrift" w:hAnsi="Bahnschrift"/>
          <w:sz w:val="20"/>
          <w:szCs w:val="22"/>
          <w:lang w:val="en-US"/>
        </w:rPr>
        <w:t>In this study, we use self-organizing maps and ward’s hierarchical clustering to segment and cluster donors from a dataset</w:t>
      </w:r>
      <w:r w:rsidR="00E23D5E" w:rsidRPr="004B6742">
        <w:rPr>
          <w:rFonts w:ascii="Bahnschrift" w:hAnsi="Bahnschrift"/>
          <w:sz w:val="20"/>
          <w:szCs w:val="22"/>
          <w:lang w:val="en-US"/>
        </w:rPr>
        <w:t xml:space="preserve"> </w:t>
      </w:r>
      <w:r w:rsidR="000B100B" w:rsidRPr="004B6742">
        <w:rPr>
          <w:rFonts w:ascii="Bahnschrift" w:hAnsi="Bahnschrift"/>
          <w:sz w:val="20"/>
          <w:szCs w:val="22"/>
          <w:lang w:val="en-US"/>
        </w:rPr>
        <w:t>from PVA</w:t>
      </w:r>
      <w:r w:rsidRPr="004B6742">
        <w:rPr>
          <w:rFonts w:ascii="Bahnschrift" w:hAnsi="Bahnschrift"/>
          <w:sz w:val="20"/>
          <w:szCs w:val="22"/>
          <w:lang w:val="en-US"/>
        </w:rPr>
        <w:t>,</w:t>
      </w:r>
      <w:r w:rsidR="000B100B" w:rsidRPr="004B6742">
        <w:rPr>
          <w:rFonts w:ascii="Bahnschrift" w:hAnsi="Bahnschrift"/>
          <w:sz w:val="20"/>
          <w:szCs w:val="22"/>
          <w:lang w:val="en-US"/>
        </w:rPr>
        <w:t xml:space="preserve"> </w:t>
      </w:r>
      <w:r w:rsidRPr="004B6742">
        <w:rPr>
          <w:rFonts w:ascii="Bahnschrift" w:hAnsi="Bahnschrift"/>
          <w:sz w:val="20"/>
          <w:szCs w:val="22"/>
          <w:lang w:val="en-US"/>
        </w:rPr>
        <w:t>in an attempt to</w:t>
      </w:r>
      <w:r w:rsidR="00E23D5E" w:rsidRPr="004B6742">
        <w:rPr>
          <w:rFonts w:ascii="Bahnschrift" w:hAnsi="Bahnschrift"/>
          <w:sz w:val="20"/>
          <w:szCs w:val="22"/>
          <w:lang w:val="en-US"/>
        </w:rPr>
        <w:t xml:space="preserve"> </w:t>
      </w:r>
      <w:r w:rsidR="000B100B" w:rsidRPr="004B6742">
        <w:rPr>
          <w:rFonts w:ascii="Bahnschrift" w:hAnsi="Bahnschrift"/>
          <w:sz w:val="20"/>
          <w:szCs w:val="22"/>
          <w:lang w:val="en-US"/>
        </w:rPr>
        <w:t xml:space="preserve">aid the </w:t>
      </w:r>
      <w:proofErr w:type="gramStart"/>
      <w:r w:rsidR="000B100B" w:rsidRPr="004B6742">
        <w:rPr>
          <w:rFonts w:ascii="Bahnschrift" w:hAnsi="Bahnschrift"/>
          <w:sz w:val="20"/>
          <w:szCs w:val="22"/>
          <w:lang w:val="en-US"/>
        </w:rPr>
        <w:t>non-profit</w:t>
      </w:r>
      <w:proofErr w:type="gramEnd"/>
      <w:r w:rsidR="000B100B" w:rsidRPr="004B6742">
        <w:rPr>
          <w:rFonts w:ascii="Bahnschrift" w:hAnsi="Bahnschrift"/>
          <w:sz w:val="20"/>
          <w:szCs w:val="22"/>
          <w:lang w:val="en-US"/>
        </w:rPr>
        <w:t xml:space="preserve"> develop targete</w:t>
      </w:r>
      <w:r w:rsidR="349954B2" w:rsidRPr="004B6742">
        <w:rPr>
          <w:rFonts w:ascii="Bahnschrift" w:hAnsi="Bahnschrift"/>
          <w:sz w:val="20"/>
          <w:szCs w:val="22"/>
          <w:lang w:val="en-US"/>
        </w:rPr>
        <w:t>d marketing</w:t>
      </w:r>
      <w:r w:rsidR="00E23D5E" w:rsidRPr="004B6742">
        <w:rPr>
          <w:rFonts w:ascii="Bahnschrift" w:hAnsi="Bahnschrift"/>
          <w:sz w:val="20"/>
          <w:szCs w:val="22"/>
          <w:lang w:val="en-US"/>
        </w:rPr>
        <w:t xml:space="preserve"> </w:t>
      </w:r>
      <w:r w:rsidR="000B100B" w:rsidRPr="004B6742">
        <w:rPr>
          <w:rFonts w:ascii="Bahnschrift" w:hAnsi="Bahnschrift"/>
          <w:sz w:val="20"/>
          <w:szCs w:val="22"/>
          <w:lang w:val="en-US"/>
        </w:rPr>
        <w:t>campaigns that boost donations from their previous lapsed donors</w:t>
      </w:r>
      <w:r w:rsidR="6FE28B9C" w:rsidRPr="004B6742">
        <w:rPr>
          <w:rFonts w:ascii="Bahnschrift" w:hAnsi="Bahnschrift"/>
          <w:sz w:val="20"/>
          <w:szCs w:val="22"/>
          <w:lang w:val="en-US"/>
        </w:rPr>
        <w:t>.</w:t>
      </w:r>
      <w:r w:rsidR="349954B2" w:rsidRPr="004B6742">
        <w:rPr>
          <w:rFonts w:ascii="Bahnschrift" w:hAnsi="Bahnschrift"/>
          <w:sz w:val="20"/>
          <w:szCs w:val="22"/>
          <w:lang w:val="en-US"/>
        </w:rPr>
        <w:t xml:space="preserve"> </w:t>
      </w:r>
      <w:r w:rsidR="0BD02F30" w:rsidRPr="004B6742">
        <w:rPr>
          <w:rFonts w:ascii="Bahnschrift" w:hAnsi="Bahnschrift"/>
          <w:sz w:val="20"/>
          <w:szCs w:val="22"/>
          <w:lang w:val="en-US"/>
        </w:rPr>
        <w:t>Our approach allowed us to</w:t>
      </w:r>
      <w:r w:rsidR="00E23D5E" w:rsidRPr="004B6742">
        <w:rPr>
          <w:rFonts w:ascii="Bahnschrift" w:hAnsi="Bahnschrift"/>
          <w:sz w:val="20"/>
          <w:szCs w:val="22"/>
          <w:lang w:val="en-US"/>
        </w:rPr>
        <w:t xml:space="preserve"> </w:t>
      </w:r>
      <w:r w:rsidR="000B100B" w:rsidRPr="004B6742">
        <w:rPr>
          <w:rFonts w:ascii="Bahnschrift" w:hAnsi="Bahnschrift"/>
          <w:sz w:val="20"/>
          <w:szCs w:val="22"/>
          <w:lang w:val="en-US"/>
        </w:rPr>
        <w:t>partition</w:t>
      </w:r>
      <w:r w:rsidR="0BD02F30" w:rsidRPr="004B6742">
        <w:rPr>
          <w:rFonts w:ascii="Bahnschrift" w:hAnsi="Bahnschrift"/>
          <w:sz w:val="20"/>
          <w:szCs w:val="22"/>
          <w:lang w:val="en-US"/>
        </w:rPr>
        <w:t xml:space="preserve"> the dataset</w:t>
      </w:r>
      <w:r w:rsidR="00E23D5E" w:rsidRPr="004B6742">
        <w:rPr>
          <w:rFonts w:ascii="Bahnschrift" w:hAnsi="Bahnschrift"/>
          <w:sz w:val="20"/>
          <w:szCs w:val="22"/>
          <w:lang w:val="en-US"/>
        </w:rPr>
        <w:t xml:space="preserve"> into</w:t>
      </w:r>
      <w:r w:rsidR="0BD02F30" w:rsidRPr="004B6742">
        <w:rPr>
          <w:rFonts w:ascii="Bahnschrift" w:hAnsi="Bahnschrift"/>
          <w:sz w:val="20"/>
          <w:szCs w:val="22"/>
          <w:lang w:val="en-US"/>
        </w:rPr>
        <w:t xml:space="preserve"> 3</w:t>
      </w:r>
      <w:r w:rsidR="00E23D5E" w:rsidRPr="004B6742">
        <w:rPr>
          <w:rFonts w:ascii="Bahnschrift" w:hAnsi="Bahnschrift"/>
          <w:sz w:val="20"/>
          <w:szCs w:val="22"/>
          <w:lang w:val="en-US"/>
        </w:rPr>
        <w:t xml:space="preserve"> </w:t>
      </w:r>
      <w:r w:rsidR="000B100B" w:rsidRPr="004B6742">
        <w:rPr>
          <w:rFonts w:ascii="Bahnschrift" w:hAnsi="Bahnschrift"/>
          <w:sz w:val="20"/>
          <w:szCs w:val="22"/>
          <w:lang w:val="en-US"/>
        </w:rPr>
        <w:t>main</w:t>
      </w:r>
      <w:r w:rsidR="0BD02F30" w:rsidRPr="004B6742">
        <w:rPr>
          <w:rFonts w:ascii="Bahnschrift" w:hAnsi="Bahnschrift"/>
          <w:sz w:val="20"/>
          <w:szCs w:val="22"/>
          <w:lang w:val="en-US"/>
        </w:rPr>
        <w:t xml:space="preserve"> groups, which </w:t>
      </w:r>
      <w:r w:rsidR="000B100B" w:rsidRPr="004B6742">
        <w:rPr>
          <w:rFonts w:ascii="Bahnschrift" w:hAnsi="Bahnschrift"/>
          <w:sz w:val="20"/>
          <w:szCs w:val="22"/>
          <w:lang w:val="en-US"/>
        </w:rPr>
        <w:t>were then</w:t>
      </w:r>
      <w:r w:rsidR="0BD02F30" w:rsidRPr="004B6742">
        <w:rPr>
          <w:rFonts w:ascii="Bahnschrift" w:hAnsi="Bahnschrift"/>
          <w:sz w:val="20"/>
          <w:szCs w:val="22"/>
          <w:lang w:val="en-US"/>
        </w:rPr>
        <w:t xml:space="preserve"> characterize</w:t>
      </w:r>
      <w:r w:rsidR="00E23D5E" w:rsidRPr="004B6742">
        <w:rPr>
          <w:rFonts w:ascii="Bahnschrift" w:hAnsi="Bahnschrift"/>
          <w:sz w:val="20"/>
          <w:szCs w:val="22"/>
          <w:lang w:val="en-US"/>
        </w:rPr>
        <w:t>d</w:t>
      </w:r>
      <w:r w:rsidR="000B100B" w:rsidRPr="004B6742">
        <w:rPr>
          <w:rFonts w:ascii="Bahnschrift" w:hAnsi="Bahnschrift"/>
          <w:sz w:val="20"/>
          <w:szCs w:val="22"/>
          <w:lang w:val="en-US"/>
        </w:rPr>
        <w:t xml:space="preserve"> and given a representative personality</w:t>
      </w:r>
      <w:r w:rsidR="0BD02F30" w:rsidRPr="004B6742">
        <w:rPr>
          <w:rFonts w:ascii="Bahnschrift" w:hAnsi="Bahnschrift"/>
          <w:sz w:val="20"/>
          <w:szCs w:val="22"/>
          <w:lang w:val="en-US"/>
        </w:rPr>
        <w:t>.</w:t>
      </w:r>
      <w:r w:rsidR="00E23D5E" w:rsidRPr="004B6742">
        <w:rPr>
          <w:rFonts w:ascii="Bahnschrift" w:hAnsi="Bahnschrift"/>
          <w:sz w:val="20"/>
          <w:szCs w:val="22"/>
          <w:lang w:val="en-US"/>
        </w:rPr>
        <w:t xml:space="preserve"> </w:t>
      </w:r>
    </w:p>
    <w:p w14:paraId="6A2C23E1" w14:textId="7EFDC739" w:rsidR="00993544" w:rsidRPr="004B6742" w:rsidRDefault="00E56236" w:rsidP="00E56236">
      <w:pPr>
        <w:ind w:firstLine="227"/>
        <w:rPr>
          <w:rFonts w:ascii="Bahnschrift" w:hAnsi="Bahnschrift"/>
          <w:sz w:val="20"/>
          <w:szCs w:val="22"/>
          <w:lang w:val="en-US"/>
        </w:rPr>
      </w:pPr>
      <w:r w:rsidRPr="004B6742">
        <w:rPr>
          <w:rFonts w:ascii="Bahnschrift" w:hAnsi="Bahnschrift"/>
          <w:sz w:val="20"/>
          <w:szCs w:val="22"/>
          <w:lang w:val="en-US"/>
        </w:rPr>
        <w:t xml:space="preserve">It is worth mentioning that this was a very challenging dataset to work with and that it took a lot of trial and error to find our footing in this project: the number of features made, at times, the task </w:t>
      </w:r>
      <w:proofErr w:type="gramStart"/>
      <w:r w:rsidRPr="004B6742">
        <w:rPr>
          <w:rFonts w:ascii="Bahnschrift" w:hAnsi="Bahnschrift"/>
          <w:sz w:val="20"/>
          <w:szCs w:val="22"/>
          <w:lang w:val="en-US"/>
        </w:rPr>
        <w:t>seem</w:t>
      </w:r>
      <w:proofErr w:type="gramEnd"/>
      <w:r w:rsidRPr="004B6742">
        <w:rPr>
          <w:rFonts w:ascii="Bahnschrift" w:hAnsi="Bahnschrift"/>
          <w:sz w:val="20"/>
          <w:szCs w:val="22"/>
          <w:lang w:val="en-US"/>
        </w:rPr>
        <w:t xml:space="preserve"> overwhelming and we feel that the aggregation of 3 different datasets (personal data, census, and data collected by external companies</w:t>
      </w:r>
      <w:r w:rsidR="00150213">
        <w:rPr>
          <w:rFonts w:ascii="Bahnschrift" w:hAnsi="Bahnschrift"/>
          <w:sz w:val="20"/>
          <w:szCs w:val="22"/>
          <w:lang w:val="en-US"/>
        </w:rPr>
        <w:t>)</w:t>
      </w:r>
      <w:r w:rsidRPr="004B6742">
        <w:rPr>
          <w:rFonts w:ascii="Bahnschrift" w:hAnsi="Bahnschrift"/>
          <w:sz w:val="20"/>
          <w:szCs w:val="22"/>
          <w:lang w:val="en-US"/>
        </w:rPr>
        <w:t xml:space="preserve"> led to some unnecessary dilution of information.</w:t>
      </w:r>
    </w:p>
    <w:p w14:paraId="27951080" w14:textId="126EDC31" w:rsidR="00E56236" w:rsidRPr="00A41237" w:rsidRDefault="00B762A8" w:rsidP="00E56236">
      <w:pPr>
        <w:ind w:firstLine="227"/>
        <w:rPr>
          <w:rFonts w:eastAsia="Bahnschrift"/>
          <w:sz w:val="20"/>
          <w:szCs w:val="22"/>
          <w:lang w:val="en-US"/>
        </w:rPr>
      </w:pPr>
      <w:r>
        <w:rPr>
          <w:rFonts w:ascii="Bahnschrift" w:hAnsi="Bahnschrift"/>
          <w:sz w:val="20"/>
          <w:szCs w:val="22"/>
          <w:lang w:val="en-US"/>
        </w:rPr>
        <w:t>I</w:t>
      </w:r>
      <w:r w:rsidR="00E56236" w:rsidRPr="004B6742">
        <w:rPr>
          <w:rFonts w:ascii="Bahnschrift" w:hAnsi="Bahnschrift"/>
          <w:sz w:val="20"/>
          <w:szCs w:val="22"/>
          <w:lang w:val="en-US"/>
        </w:rPr>
        <w:t xml:space="preserve">n </w:t>
      </w:r>
      <w:r>
        <w:rPr>
          <w:rFonts w:ascii="Bahnschrift" w:hAnsi="Bahnschrift"/>
          <w:sz w:val="20"/>
          <w:szCs w:val="22"/>
          <w:lang w:val="en-US"/>
        </w:rPr>
        <w:t>the</w:t>
      </w:r>
      <w:r w:rsidR="00E56236" w:rsidRPr="004B6742">
        <w:rPr>
          <w:rFonts w:ascii="Bahnschrift" w:hAnsi="Bahnschrift"/>
          <w:sz w:val="20"/>
          <w:szCs w:val="22"/>
          <w:lang w:val="en-US"/>
        </w:rPr>
        <w:t xml:space="preserve"> future, we would like to make</w:t>
      </w:r>
      <w:r>
        <w:rPr>
          <w:rFonts w:ascii="Bahnschrift" w:hAnsi="Bahnschrift"/>
          <w:sz w:val="20"/>
          <w:szCs w:val="22"/>
          <w:lang w:val="en-US"/>
        </w:rPr>
        <w:t xml:space="preserve"> </w:t>
      </w:r>
      <w:proofErr w:type="gramStart"/>
      <w:r>
        <w:rPr>
          <w:rFonts w:ascii="Bahnschrift" w:hAnsi="Bahnschrift"/>
          <w:sz w:val="20"/>
          <w:szCs w:val="22"/>
          <w:lang w:val="en-US"/>
        </w:rPr>
        <w:t>less</w:t>
      </w:r>
      <w:proofErr w:type="gramEnd"/>
      <w:r w:rsidR="00E56236" w:rsidRPr="004B6742">
        <w:rPr>
          <w:rFonts w:ascii="Bahnschrift" w:hAnsi="Bahnschrift"/>
          <w:sz w:val="20"/>
          <w:szCs w:val="22"/>
          <w:lang w:val="en-US"/>
        </w:rPr>
        <w:t xml:space="preserve"> heuristic</w:t>
      </w:r>
      <w:r>
        <w:rPr>
          <w:rFonts w:ascii="Bahnschrift" w:hAnsi="Bahnschrift"/>
          <w:sz w:val="20"/>
          <w:szCs w:val="22"/>
          <w:lang w:val="en-US"/>
        </w:rPr>
        <w:t xml:space="preserve"> decisions and focus more</w:t>
      </w:r>
      <w:r w:rsidR="00E56236" w:rsidRPr="004B6742">
        <w:rPr>
          <w:rFonts w:ascii="Bahnschrift" w:hAnsi="Bahnschrift"/>
          <w:sz w:val="20"/>
          <w:szCs w:val="22"/>
          <w:lang w:val="en-US"/>
        </w:rPr>
        <w:t xml:space="preserve"> feature selection techniques</w:t>
      </w:r>
      <w:r>
        <w:rPr>
          <w:rFonts w:ascii="Bahnschrift" w:hAnsi="Bahnschrift"/>
          <w:sz w:val="20"/>
          <w:szCs w:val="22"/>
          <w:lang w:val="en-US"/>
        </w:rPr>
        <w:t xml:space="preserve"> to look for potential patterns that we may have missed</w:t>
      </w:r>
      <w:r w:rsidR="00E56236" w:rsidRPr="004B6742">
        <w:rPr>
          <w:rFonts w:ascii="Bahnschrift" w:hAnsi="Bahnschrift"/>
          <w:sz w:val="20"/>
          <w:szCs w:val="22"/>
          <w:lang w:val="en-US"/>
        </w:rPr>
        <w:t>.</w:t>
      </w:r>
    </w:p>
    <w:p w14:paraId="58A2580F" w14:textId="2B98D9DF" w:rsidR="00E56236" w:rsidRDefault="00993544" w:rsidP="0077461E">
      <w:pPr>
        <w:rPr>
          <w:rFonts w:ascii="Bahnschrift" w:hAnsi="Bahnschrift"/>
          <w:lang w:val="en-US"/>
        </w:rPr>
      </w:pPr>
      <w:r w:rsidRPr="004B6742">
        <w:rPr>
          <w:rFonts w:ascii="Bahnschrift" w:hAnsi="Bahnschrift"/>
          <w:sz w:val="20"/>
          <w:szCs w:val="22"/>
          <w:lang w:val="en-US"/>
        </w:rPr>
        <w:t xml:space="preserve">As a </w:t>
      </w:r>
      <w:r w:rsidR="00E56236" w:rsidRPr="004B6742">
        <w:rPr>
          <w:rFonts w:ascii="Bahnschrift" w:hAnsi="Bahnschrift"/>
          <w:sz w:val="20"/>
          <w:szCs w:val="22"/>
          <w:lang w:val="en-US"/>
        </w:rPr>
        <w:t xml:space="preserve">final </w:t>
      </w:r>
      <w:r w:rsidRPr="004B6742">
        <w:rPr>
          <w:rFonts w:ascii="Bahnschrift" w:hAnsi="Bahnschrift"/>
          <w:sz w:val="20"/>
          <w:szCs w:val="22"/>
          <w:lang w:val="en-US"/>
        </w:rPr>
        <w:t xml:space="preserve">note, </w:t>
      </w:r>
      <w:r w:rsidR="00E56236" w:rsidRPr="004B6742">
        <w:rPr>
          <w:rFonts w:ascii="Bahnschrift" w:hAnsi="Bahnschrift"/>
          <w:sz w:val="20"/>
          <w:szCs w:val="22"/>
          <w:lang w:val="en-US"/>
        </w:rPr>
        <w:t xml:space="preserve">we would also like to note that </w:t>
      </w:r>
      <w:r w:rsidRPr="004B6742">
        <w:rPr>
          <w:rFonts w:ascii="Bahnschrift" w:hAnsi="Bahnschrift"/>
          <w:sz w:val="20"/>
          <w:szCs w:val="22"/>
          <w:lang w:val="en-US"/>
        </w:rPr>
        <w:t xml:space="preserve">we do realize that patterns used to distinguish clusters taken from the census data lack </w:t>
      </w:r>
      <w:r w:rsidR="00E56236" w:rsidRPr="004B6742">
        <w:rPr>
          <w:rFonts w:ascii="Bahnschrift" w:hAnsi="Bahnschrift"/>
          <w:sz w:val="20"/>
          <w:szCs w:val="22"/>
          <w:lang w:val="en-US"/>
        </w:rPr>
        <w:t xml:space="preserve">some form of hypothesis testing and </w:t>
      </w:r>
      <w:r w:rsidRPr="004B6742">
        <w:rPr>
          <w:rFonts w:ascii="Bahnschrift" w:hAnsi="Bahnschrift"/>
          <w:sz w:val="20"/>
          <w:szCs w:val="22"/>
          <w:lang w:val="en-US"/>
        </w:rPr>
        <w:t>statistical confirmation.</w:t>
      </w:r>
      <w:r w:rsidR="00B762A8">
        <w:rPr>
          <w:rFonts w:ascii="Bahnschrift" w:hAnsi="Bahnschrift"/>
          <w:sz w:val="20"/>
          <w:szCs w:val="22"/>
          <w:lang w:val="en-US"/>
        </w:rPr>
        <w:t xml:space="preserve"> </w:t>
      </w:r>
      <w:r w:rsidRPr="004B6742">
        <w:rPr>
          <w:rFonts w:ascii="Bahnschrift" w:hAnsi="Bahnschrift"/>
          <w:sz w:val="20"/>
          <w:szCs w:val="22"/>
          <w:lang w:val="en-US"/>
        </w:rPr>
        <w:t xml:space="preserve">For what is worth, we tried to be careful with our conclusions and </w:t>
      </w:r>
      <w:r w:rsidR="00E56236" w:rsidRPr="004B6742">
        <w:rPr>
          <w:rFonts w:ascii="Bahnschrift" w:hAnsi="Bahnschrift"/>
          <w:sz w:val="20"/>
          <w:szCs w:val="22"/>
          <w:lang w:val="en-US"/>
        </w:rPr>
        <w:t>make assertions that withstood the eye test</w:t>
      </w:r>
      <w:r w:rsidRPr="004B6742">
        <w:rPr>
          <w:rFonts w:ascii="Bahnschrift" w:hAnsi="Bahnschrift"/>
          <w:sz w:val="20"/>
          <w:szCs w:val="22"/>
          <w:lang w:val="en-US"/>
        </w:rPr>
        <w:t>.</w:t>
      </w:r>
      <w:r w:rsidR="00E56236" w:rsidRPr="004B6742">
        <w:rPr>
          <w:rFonts w:ascii="Bahnschrift" w:hAnsi="Bahnschrift"/>
          <w:sz w:val="20"/>
          <w:szCs w:val="22"/>
          <w:lang w:val="en-US"/>
        </w:rPr>
        <w:t xml:space="preserve"> </w:t>
      </w:r>
      <w:r w:rsidR="00E56236">
        <w:rPr>
          <w:rFonts w:ascii="Bahnschrift" w:hAnsi="Bahnschrift"/>
          <w:lang w:val="en-US"/>
        </w:rPr>
        <w:br w:type="page"/>
      </w:r>
    </w:p>
    <w:p w14:paraId="11355256" w14:textId="236ED8A1" w:rsidR="0073179A" w:rsidRPr="004B6742" w:rsidRDefault="0073179A" w:rsidP="00246923">
      <w:pPr>
        <w:pStyle w:val="PargrafodaLista"/>
        <w:numPr>
          <w:ilvl w:val="0"/>
          <w:numId w:val="4"/>
        </w:numPr>
        <w:ind w:right="46"/>
        <w:rPr>
          <w:rFonts w:ascii="Bahnschrift" w:hAnsi="Bahnschrift"/>
          <w:sz w:val="44"/>
          <w:szCs w:val="44"/>
        </w:rPr>
      </w:pPr>
      <w:proofErr w:type="spellStart"/>
      <w:r w:rsidRPr="004B6742">
        <w:rPr>
          <w:rFonts w:ascii="Bahnschrift" w:hAnsi="Bahnschrift"/>
          <w:sz w:val="44"/>
          <w:szCs w:val="44"/>
        </w:rPr>
        <w:lastRenderedPageBreak/>
        <w:t>References</w:t>
      </w:r>
      <w:proofErr w:type="spellEnd"/>
    </w:p>
    <w:p w14:paraId="554B5B06" w14:textId="77777777" w:rsidR="003F3153" w:rsidRPr="003F3153" w:rsidRDefault="00FB404D" w:rsidP="003F3153">
      <w:pPr>
        <w:pStyle w:val="Bibliografia"/>
        <w:rPr>
          <w:lang w:val="en-US"/>
        </w:rPr>
      </w:pPr>
      <w:r w:rsidRPr="00E56236">
        <w:rPr>
          <w:vanish/>
        </w:rPr>
        <w:fldChar w:fldCharType="begin"/>
      </w:r>
      <w:r w:rsidRPr="00E56236">
        <w:rPr>
          <w:vanish/>
          <w:lang w:val="en-US"/>
        </w:rPr>
        <w:instrText xml:space="preserve"> ADDIN ZOTERO_BIBL {"uncited":[],"omitted":[],"custom":[]} CSL_BIBLIOGRAPHY </w:instrText>
      </w:r>
      <w:r w:rsidRPr="00E56236">
        <w:rPr>
          <w:vanish/>
        </w:rPr>
        <w:fldChar w:fldCharType="separate"/>
      </w:r>
      <w:r w:rsidR="003F3153" w:rsidRPr="003F3153">
        <w:rPr>
          <w:lang w:val="en-US"/>
        </w:rPr>
        <w:t>Calinski, T., Harabasz, J., 1974. A dendrite method for cluster analysis. Commun. Stat. - Theory Methods 3, 1–27. https://doi.org/10.1080/03610927408827101</w:t>
      </w:r>
    </w:p>
    <w:p w14:paraId="46EFD443" w14:textId="77777777" w:rsidR="003F3153" w:rsidRPr="003F3153" w:rsidRDefault="003F3153" w:rsidP="003F3153">
      <w:pPr>
        <w:pStyle w:val="Bibliografia"/>
        <w:rPr>
          <w:lang w:val="en-US"/>
        </w:rPr>
      </w:pPr>
      <w:r w:rsidRPr="003F3153">
        <w:rPr>
          <w:lang w:val="en-US"/>
        </w:rPr>
        <w:t>Chapman, P., Clinton, J., Kerber, R., Khabaza, T., Reinartz, T., Shearer, C., Wirth, R., 2000. Step-by-step data mining guide 76.</w:t>
      </w:r>
    </w:p>
    <w:p w14:paraId="79AEFB6F" w14:textId="77777777" w:rsidR="003F3153" w:rsidRPr="003F3153" w:rsidRDefault="003F3153" w:rsidP="003F3153">
      <w:pPr>
        <w:pStyle w:val="Bibliografia"/>
        <w:rPr>
          <w:lang w:val="en-US"/>
        </w:rPr>
      </w:pPr>
      <w:r w:rsidRPr="003F3153">
        <w:rPr>
          <w:lang w:val="en-US"/>
        </w:rPr>
        <w:t>Kerdprasop, K., Kerdprasop, N., Sattayatham, P., 2005. Weighted K-Means for Density-Biased Clustering, in: Tjoa, A.M., Trujillo, J. (Eds.), Data Warehousing and Knowledge Discovery. Springer Berlin Heidelberg, Berlin, Heidelberg, pp. 488–497.</w:t>
      </w:r>
    </w:p>
    <w:p w14:paraId="48F0BD25" w14:textId="77777777" w:rsidR="003F3153" w:rsidRPr="003F3153" w:rsidRDefault="003F3153" w:rsidP="003F3153">
      <w:pPr>
        <w:pStyle w:val="Bibliografia"/>
        <w:rPr>
          <w:lang w:val="en-US"/>
        </w:rPr>
      </w:pPr>
      <w:r w:rsidRPr="003F3153">
        <w:rPr>
          <w:lang w:val="en-US"/>
        </w:rPr>
        <w:t>Melnykov, V., Maitra, R., 2010. Finite mixture models and model-based clustering. Stat. Surv. 4, 80–116. https://doi.org/10.1214/09-SS053</w:t>
      </w:r>
    </w:p>
    <w:p w14:paraId="56951CF7" w14:textId="77777777" w:rsidR="003F3153" w:rsidRPr="003F3153" w:rsidRDefault="003F3153" w:rsidP="003F3153">
      <w:pPr>
        <w:pStyle w:val="Bibliografia"/>
        <w:rPr>
          <w:lang w:val="en-US"/>
        </w:rPr>
      </w:pPr>
      <w:r w:rsidRPr="003F3153">
        <w:rPr>
          <w:lang w:val="en-US"/>
        </w:rPr>
        <w:t>Miles, J., 2005. R Squared, Adjusted R Squared 3.</w:t>
      </w:r>
    </w:p>
    <w:p w14:paraId="3185187B" w14:textId="77777777" w:rsidR="003F3153" w:rsidRPr="003F3153" w:rsidRDefault="003F3153" w:rsidP="003F3153">
      <w:pPr>
        <w:pStyle w:val="Bibliografia"/>
        <w:rPr>
          <w:lang w:val="en-US"/>
        </w:rPr>
      </w:pPr>
      <w:r w:rsidRPr="003F3153">
        <w:rPr>
          <w:lang w:val="en-US"/>
        </w:rPr>
        <w:t>Miljkovic, D., 2017. Brief review of self-organizing maps, in: 2017 40th International Convention on Information and Communication Technology, Electronics and Microelectronics (MIPRO). Presented at the 2017 40th International Convention on Information and Communication Technology, Electronics and Microelectronics (MIPRO), IEEE, Opatija, Croatia, pp. 1061–1066. https://doi.org/10.23919/MIPRO.2017.7973581</w:t>
      </w:r>
    </w:p>
    <w:p w14:paraId="5A08FDF9" w14:textId="77777777" w:rsidR="003F3153" w:rsidRPr="003F3153" w:rsidRDefault="003F3153" w:rsidP="003F3153">
      <w:pPr>
        <w:pStyle w:val="Bibliografia"/>
        <w:rPr>
          <w:lang w:val="en-US"/>
        </w:rPr>
      </w:pPr>
      <w:r w:rsidRPr="003F3153">
        <w:rPr>
          <w:lang w:val="en-US"/>
        </w:rPr>
        <w:t>Murtagh, F., Contreras, P., 2012. Algorithms for hierarchical clustering: an overview. WIREs Data Min. Knowl. Discov. 2, 86–97. https://doi.org/10.1002/widm.53</w:t>
      </w:r>
    </w:p>
    <w:p w14:paraId="26042AC0" w14:textId="77777777" w:rsidR="003F3153" w:rsidRPr="003F3153" w:rsidRDefault="003F3153" w:rsidP="003F3153">
      <w:pPr>
        <w:pStyle w:val="Bibliografia"/>
        <w:rPr>
          <w:lang w:val="en-US"/>
        </w:rPr>
      </w:pPr>
      <w:r w:rsidRPr="003F3153">
        <w:rPr>
          <w:lang w:val="en-US"/>
        </w:rPr>
        <w:t>Ponmalai, R., Kamath, C., 2019. Self-organizing maps and their applications to data analysis. Lawrence Livermore National Lab.(LLNL), Livermore, CA (United States).</w:t>
      </w:r>
    </w:p>
    <w:p w14:paraId="08E8D3CE" w14:textId="77777777" w:rsidR="003F3153" w:rsidRPr="003F3153" w:rsidRDefault="003F3153" w:rsidP="003F3153">
      <w:pPr>
        <w:pStyle w:val="Bibliografia"/>
        <w:rPr>
          <w:lang w:val="en-US"/>
        </w:rPr>
      </w:pPr>
      <w:r w:rsidRPr="003F3153">
        <w:rPr>
          <w:lang w:val="en-US"/>
        </w:rPr>
        <w:t>Rousseeuw, P.J., 1987. Silhouettes: A graphical aid to the interpretation and validation of cluster analysis. J. Comput. Appl. Math. 20, 53–65. https://doi.org/10.1016/0377-0427(87)90125-7</w:t>
      </w:r>
    </w:p>
    <w:p w14:paraId="67124752" w14:textId="77777777" w:rsidR="003F3153" w:rsidRPr="003F3153" w:rsidRDefault="003F3153" w:rsidP="003F3153">
      <w:pPr>
        <w:pStyle w:val="Bibliografia"/>
        <w:rPr>
          <w:lang w:val="en-US"/>
        </w:rPr>
      </w:pPr>
      <w:r w:rsidRPr="003F3153">
        <w:rPr>
          <w:lang w:val="en-US"/>
        </w:rPr>
        <w:t>Sacha, D., Kraus, M., Bernard, J., Behrisch, M., Schreck, T., Asano, Y., Keim, D.A., 2018. SOMFlow: Guided Exploratory Cluster Analysis with Self-Organizing Maps and Analytic Provenance. IEEE Trans. Vis. Comput. Graph. 24, 120–130. https://doi.org/10.1109/TVCG.2017.2744805</w:t>
      </w:r>
    </w:p>
    <w:p w14:paraId="43470B8D" w14:textId="77777777" w:rsidR="003F3153" w:rsidRPr="003F3153" w:rsidRDefault="003F3153" w:rsidP="003F3153">
      <w:pPr>
        <w:pStyle w:val="Bibliografia"/>
        <w:rPr>
          <w:lang w:val="en-US"/>
        </w:rPr>
      </w:pPr>
      <w:r w:rsidRPr="003F3153">
        <w:rPr>
          <w:lang w:val="en-US"/>
        </w:rPr>
        <w:t>Saxena, A., Prasad, M., Gupta, A., Bharill, N., Patel, O.P., Tiwari, A., Er, M.J., Ding, W., Lin, C.-T., 2017. A review of clustering techniques and developments. Neurocomputing 267, 664–681. https://doi.org/10.1016/j.neucom.2017.06.053</w:t>
      </w:r>
    </w:p>
    <w:p w14:paraId="1792F63E" w14:textId="77777777" w:rsidR="003F3153" w:rsidRPr="003F3153" w:rsidRDefault="003F3153" w:rsidP="003F3153">
      <w:pPr>
        <w:pStyle w:val="Bibliografia"/>
        <w:rPr>
          <w:lang w:val="en-US"/>
        </w:rPr>
      </w:pPr>
      <w:r w:rsidRPr="003F3153">
        <w:rPr>
          <w:lang w:val="en-US"/>
        </w:rPr>
        <w:t>Shalizi, C., 2015. Lecture 10: F-Tests, R2, and other distractions." Modern Regression (2015).</w:t>
      </w:r>
    </w:p>
    <w:p w14:paraId="7BFD7014" w14:textId="77777777" w:rsidR="003F3153" w:rsidRPr="003F3153" w:rsidRDefault="003F3153" w:rsidP="003F3153">
      <w:pPr>
        <w:pStyle w:val="Bibliografia"/>
        <w:rPr>
          <w:lang w:val="en-US"/>
        </w:rPr>
      </w:pPr>
      <w:r w:rsidRPr="003F3153">
        <w:rPr>
          <w:lang w:val="en-US"/>
        </w:rPr>
        <w:t>Sharma, A., López, Y., Tsunoda, T., 2017. Divisive hierarchical maximum likelihood clustering. BMC Bioinformatics 18, 546. https://doi.org/10.1186/s12859-017-1965-5</w:t>
      </w:r>
    </w:p>
    <w:p w14:paraId="44C19B03" w14:textId="77777777" w:rsidR="003F3153" w:rsidRPr="003F3153" w:rsidRDefault="003F3153" w:rsidP="003F3153">
      <w:pPr>
        <w:pStyle w:val="Bibliografia"/>
        <w:rPr>
          <w:lang w:val="en-US"/>
        </w:rPr>
      </w:pPr>
      <w:r w:rsidRPr="003F3153">
        <w:rPr>
          <w:lang w:val="en-US"/>
        </w:rPr>
        <w:t>Sugiyama, M., 2016. Maximum Likelihood Estimation for Gaussian Mixture Model, in: Introduction to Statistical Machine Learning. Elsevier, pp. 157–168. https://doi.org/10.1016/B978-0-12-802121-7.00026-1</w:t>
      </w:r>
    </w:p>
    <w:p w14:paraId="5264A3B8" w14:textId="77777777" w:rsidR="003F3153" w:rsidRPr="003F3153" w:rsidRDefault="003F3153" w:rsidP="003F3153">
      <w:pPr>
        <w:pStyle w:val="Bibliografia"/>
        <w:rPr>
          <w:lang w:val="en-US"/>
        </w:rPr>
      </w:pPr>
      <w:r w:rsidRPr="003F3153">
        <w:rPr>
          <w:lang w:val="en-US"/>
        </w:rPr>
        <w:t>Venkatesh, B., Anuradha, J., 2019. A Review of Feature Selection and Its Methods. Cybern. Inf. Technol. 19, 3–26. https://doi.org/10.2478/cait-2019-0001</w:t>
      </w:r>
    </w:p>
    <w:p w14:paraId="79E9BDAE" w14:textId="77777777" w:rsidR="003F3153" w:rsidRPr="003F3153" w:rsidRDefault="003F3153" w:rsidP="003F3153">
      <w:pPr>
        <w:pStyle w:val="Bibliografia"/>
        <w:rPr>
          <w:lang w:val="en-US"/>
        </w:rPr>
      </w:pPr>
      <w:r w:rsidRPr="003F3153">
        <w:rPr>
          <w:lang w:val="en-US"/>
        </w:rPr>
        <w:t>Yadav, J., Sharma, M., 2013. A Review of K-mean Algorithm. Int. J. Eng. Trends Technol. 4, 5.</w:t>
      </w:r>
    </w:p>
    <w:p w14:paraId="171EB55F" w14:textId="1CA8F8AE" w:rsidR="00E56236" w:rsidRPr="00E56236" w:rsidRDefault="003F3153" w:rsidP="003F3153">
      <w:pPr>
        <w:pStyle w:val="Bibliografia"/>
      </w:pPr>
      <w:r w:rsidRPr="003F3153">
        <w:rPr>
          <w:lang w:val="en-US"/>
        </w:rPr>
        <w:t>Yu, L., Liu, H., 2004. Ef</w:t>
      </w:r>
      <w:r w:rsidRPr="00E56236">
        <w:t>ﬁ</w:t>
      </w:r>
      <w:r w:rsidRPr="003F3153">
        <w:rPr>
          <w:lang w:val="en-US"/>
        </w:rPr>
        <w:t xml:space="preserve">cient Feature Selection via Analysis of Relevance and Redundancy. </w:t>
      </w:r>
      <w:r w:rsidRPr="00E56236">
        <w:t>J Mach Learn Res Vol. 5, 1205–1224.</w:t>
      </w:r>
    </w:p>
    <w:p w14:paraId="1958E954" w14:textId="171B6363" w:rsidR="00E56236" w:rsidRDefault="00E56236">
      <w:pPr>
        <w:spacing w:before="0" w:after="0" w:line="240" w:lineRule="auto"/>
        <w:ind w:right="0" w:firstLine="0"/>
        <w:jc w:val="left"/>
      </w:pPr>
      <w:r w:rsidRPr="00E56236">
        <w:br w:type="page"/>
      </w:r>
    </w:p>
    <w:p w14:paraId="2588A78B" w14:textId="690244EF" w:rsidR="00E56236" w:rsidRPr="00E56236" w:rsidRDefault="00E56236" w:rsidP="00E56236">
      <w:pPr>
        <w:pStyle w:val="PargrafodaLista"/>
        <w:numPr>
          <w:ilvl w:val="0"/>
          <w:numId w:val="4"/>
        </w:numPr>
        <w:ind w:right="46"/>
        <w:rPr>
          <w:rFonts w:ascii="Bahnschrift" w:hAnsi="Bahnschrift"/>
          <w:sz w:val="52"/>
          <w:szCs w:val="52"/>
        </w:rPr>
      </w:pPr>
      <w:r>
        <w:rPr>
          <w:rFonts w:ascii="Bahnschrift" w:hAnsi="Bahnschrift"/>
          <w:sz w:val="52"/>
          <w:szCs w:val="52"/>
        </w:rPr>
        <w:lastRenderedPageBreak/>
        <w:t>Supplements</w:t>
      </w:r>
    </w:p>
    <w:p w14:paraId="01E51DCD" w14:textId="68D0AF9D" w:rsidR="00E56236" w:rsidRPr="00E56236" w:rsidRDefault="00E56236" w:rsidP="00E56236">
      <w:pPr>
        <w:pStyle w:val="Bibliografia"/>
        <w:keepNext/>
      </w:pPr>
      <w:r w:rsidRPr="00E56236">
        <w:rPr>
          <w:noProof/>
        </w:rPr>
        <w:drawing>
          <wp:inline distT="0" distB="0" distL="0" distR="0" wp14:anchorId="7A2BBB0A" wp14:editId="0B11157E">
            <wp:extent cx="5789930" cy="3862705"/>
            <wp:effectExtent l="0" t="0" r="1270" b="444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89930" cy="3862705"/>
                    </a:xfrm>
                    <a:prstGeom prst="rect">
                      <a:avLst/>
                    </a:prstGeom>
                    <a:noFill/>
                    <a:ln>
                      <a:noFill/>
                    </a:ln>
                  </pic:spPr>
                </pic:pic>
              </a:graphicData>
            </a:graphic>
          </wp:inline>
        </w:drawing>
      </w:r>
    </w:p>
    <w:p w14:paraId="473D7B1E" w14:textId="0B75C44D" w:rsidR="003F3153" w:rsidRPr="00A41237" w:rsidRDefault="00E56236" w:rsidP="00E56236">
      <w:pPr>
        <w:pStyle w:val="Legenda"/>
        <w:ind w:firstLine="0"/>
        <w:rPr>
          <w:rFonts w:ascii="Bahnschrift" w:hAnsi="Bahnschrift"/>
          <w:i w:val="0"/>
          <w:iCs w:val="0"/>
          <w:color w:val="auto"/>
          <w:lang w:val="en-US"/>
        </w:rPr>
      </w:pPr>
      <w:r w:rsidRPr="00A41237">
        <w:rPr>
          <w:rFonts w:ascii="Bahnschrift" w:hAnsi="Bahnschrift"/>
          <w:i w:val="0"/>
          <w:iCs w:val="0"/>
          <w:color w:val="auto"/>
          <w:lang w:val="en-US"/>
        </w:rPr>
        <w:t xml:space="preserve">Supplementary Figure S </w:t>
      </w:r>
      <w:r w:rsidRPr="00E56236">
        <w:rPr>
          <w:rFonts w:ascii="Bahnschrift" w:hAnsi="Bahnschrift"/>
          <w:i w:val="0"/>
          <w:iCs w:val="0"/>
          <w:color w:val="auto"/>
        </w:rPr>
        <w:fldChar w:fldCharType="begin"/>
      </w:r>
      <w:r w:rsidRPr="00A41237">
        <w:rPr>
          <w:rFonts w:ascii="Bahnschrift" w:hAnsi="Bahnschrift"/>
          <w:i w:val="0"/>
          <w:iCs w:val="0"/>
          <w:color w:val="auto"/>
          <w:lang w:val="en-US"/>
        </w:rPr>
        <w:instrText xml:space="preserve"> SEQ Supplementary_Figure_S \* ARABIC </w:instrText>
      </w:r>
      <w:r w:rsidRPr="00E56236">
        <w:rPr>
          <w:rFonts w:ascii="Bahnschrift" w:hAnsi="Bahnschrift"/>
          <w:i w:val="0"/>
          <w:iCs w:val="0"/>
          <w:color w:val="auto"/>
        </w:rPr>
        <w:fldChar w:fldCharType="separate"/>
      </w:r>
      <w:r w:rsidR="00D426BC">
        <w:rPr>
          <w:rFonts w:ascii="Bahnschrift" w:hAnsi="Bahnschrift"/>
          <w:i w:val="0"/>
          <w:iCs w:val="0"/>
          <w:noProof/>
          <w:color w:val="auto"/>
          <w:lang w:val="en-US"/>
        </w:rPr>
        <w:t>1</w:t>
      </w:r>
      <w:r w:rsidRPr="00E56236">
        <w:rPr>
          <w:rFonts w:ascii="Bahnschrift" w:hAnsi="Bahnschrift"/>
          <w:i w:val="0"/>
          <w:iCs w:val="0"/>
          <w:color w:val="auto"/>
        </w:rPr>
        <w:fldChar w:fldCharType="end"/>
      </w:r>
      <w:r w:rsidRPr="00A41237">
        <w:rPr>
          <w:rFonts w:ascii="Bahnschrift" w:hAnsi="Bahnschrift"/>
          <w:i w:val="0"/>
          <w:iCs w:val="0"/>
          <w:color w:val="auto"/>
          <w:lang w:val="en-US"/>
        </w:rPr>
        <w:t xml:space="preserve">: Supplementary Figure S1: Mean percentage donors from each cluster that reflect interest in a given </w:t>
      </w:r>
      <w:r w:rsidR="00260DFE">
        <w:rPr>
          <w:rFonts w:ascii="Bahnschrift" w:hAnsi="Bahnschrift"/>
          <w:i w:val="0"/>
          <w:iCs w:val="0"/>
          <w:color w:val="auto"/>
          <w:lang w:val="en-US"/>
        </w:rPr>
        <w:t>field</w:t>
      </w:r>
      <w:r w:rsidRPr="00A41237">
        <w:rPr>
          <w:rFonts w:ascii="Bahnschrift" w:hAnsi="Bahnschrift"/>
          <w:i w:val="0"/>
          <w:iCs w:val="0"/>
          <w:color w:val="auto"/>
          <w:lang w:val="en-US"/>
        </w:rPr>
        <w:t xml:space="preserve"> (from donors who showed any interest in the data, as we assumed that no interests at all meant missing data)</w:t>
      </w:r>
    </w:p>
    <w:p w14:paraId="330DDE36" w14:textId="36129D00" w:rsidR="00E56236" w:rsidRPr="00A41237" w:rsidRDefault="00E56236" w:rsidP="00E56236">
      <w:pPr>
        <w:rPr>
          <w:lang w:val="en-US"/>
        </w:rPr>
      </w:pPr>
    </w:p>
    <w:p w14:paraId="18BA077B" w14:textId="77777777" w:rsidR="00E56236" w:rsidRDefault="00E56236" w:rsidP="00E56236">
      <w:pPr>
        <w:keepNext/>
      </w:pPr>
      <w:r>
        <w:rPr>
          <w:noProof/>
        </w:rPr>
        <w:lastRenderedPageBreak/>
        <w:drawing>
          <wp:inline distT="0" distB="0" distL="0" distR="0" wp14:anchorId="6FF07053" wp14:editId="7462F6A3">
            <wp:extent cx="5789930" cy="3843020"/>
            <wp:effectExtent l="0" t="0" r="1270" b="508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89930" cy="3843020"/>
                    </a:xfrm>
                    <a:prstGeom prst="rect">
                      <a:avLst/>
                    </a:prstGeom>
                    <a:noFill/>
                    <a:ln>
                      <a:noFill/>
                    </a:ln>
                  </pic:spPr>
                </pic:pic>
              </a:graphicData>
            </a:graphic>
          </wp:inline>
        </w:drawing>
      </w:r>
    </w:p>
    <w:p w14:paraId="031DEB9C" w14:textId="333653D3" w:rsidR="00E56236" w:rsidRPr="00A41237" w:rsidRDefault="00E56236" w:rsidP="007C545E">
      <w:pPr>
        <w:pStyle w:val="Legenda"/>
        <w:ind w:firstLine="0"/>
        <w:rPr>
          <w:rFonts w:ascii="Bahnschrift" w:hAnsi="Bahnschrift"/>
          <w:i w:val="0"/>
          <w:iCs w:val="0"/>
          <w:color w:val="auto"/>
          <w:lang w:val="en-US"/>
        </w:rPr>
      </w:pPr>
      <w:r w:rsidRPr="00A41237">
        <w:rPr>
          <w:rFonts w:ascii="Bahnschrift" w:hAnsi="Bahnschrift"/>
          <w:i w:val="0"/>
          <w:iCs w:val="0"/>
          <w:color w:val="auto"/>
          <w:lang w:val="en-US"/>
        </w:rPr>
        <w:t xml:space="preserve">Supplementary Figure S </w:t>
      </w:r>
      <w:r w:rsidRPr="00E56236">
        <w:rPr>
          <w:rFonts w:ascii="Bahnschrift" w:hAnsi="Bahnschrift"/>
          <w:i w:val="0"/>
          <w:iCs w:val="0"/>
          <w:color w:val="auto"/>
        </w:rPr>
        <w:fldChar w:fldCharType="begin"/>
      </w:r>
      <w:r w:rsidRPr="00A41237">
        <w:rPr>
          <w:rFonts w:ascii="Bahnschrift" w:hAnsi="Bahnschrift"/>
          <w:i w:val="0"/>
          <w:iCs w:val="0"/>
          <w:color w:val="auto"/>
          <w:lang w:val="en-US"/>
        </w:rPr>
        <w:instrText xml:space="preserve"> SEQ Supplementary_Figure_S \* ARABIC </w:instrText>
      </w:r>
      <w:r w:rsidRPr="00E56236">
        <w:rPr>
          <w:rFonts w:ascii="Bahnschrift" w:hAnsi="Bahnschrift"/>
          <w:i w:val="0"/>
          <w:iCs w:val="0"/>
          <w:color w:val="auto"/>
        </w:rPr>
        <w:fldChar w:fldCharType="separate"/>
      </w:r>
      <w:r w:rsidR="00D426BC">
        <w:rPr>
          <w:rFonts w:ascii="Bahnschrift" w:hAnsi="Bahnschrift"/>
          <w:i w:val="0"/>
          <w:iCs w:val="0"/>
          <w:noProof/>
          <w:color w:val="auto"/>
          <w:lang w:val="en-US"/>
        </w:rPr>
        <w:t>2</w:t>
      </w:r>
      <w:r w:rsidRPr="00E56236">
        <w:rPr>
          <w:rFonts w:ascii="Bahnschrift" w:hAnsi="Bahnschrift"/>
          <w:i w:val="0"/>
          <w:iCs w:val="0"/>
          <w:color w:val="auto"/>
        </w:rPr>
        <w:fldChar w:fldCharType="end"/>
      </w:r>
      <w:r w:rsidRPr="00A41237">
        <w:rPr>
          <w:rFonts w:ascii="Bahnschrift" w:hAnsi="Bahnschrift"/>
          <w:i w:val="0"/>
          <w:iCs w:val="0"/>
          <w:color w:val="auto"/>
          <w:lang w:val="en-US"/>
        </w:rPr>
        <w:t xml:space="preserve">: Mean percentage </w:t>
      </w:r>
      <w:r w:rsidR="00842539">
        <w:rPr>
          <w:rFonts w:ascii="Bahnschrift" w:hAnsi="Bahnschrift"/>
          <w:i w:val="0"/>
          <w:iCs w:val="0"/>
          <w:color w:val="auto"/>
          <w:lang w:val="en-US"/>
        </w:rPr>
        <w:t xml:space="preserve">of </w:t>
      </w:r>
      <w:r w:rsidRPr="00A41237">
        <w:rPr>
          <w:rFonts w:ascii="Bahnschrift" w:hAnsi="Bahnschrift"/>
          <w:i w:val="0"/>
          <w:iCs w:val="0"/>
          <w:color w:val="auto"/>
          <w:lang w:val="en-US"/>
        </w:rPr>
        <w:t>donors that ha</w:t>
      </w:r>
      <w:r w:rsidR="00260DFE">
        <w:rPr>
          <w:rFonts w:ascii="Bahnschrift" w:hAnsi="Bahnschrift"/>
          <w:i w:val="0"/>
          <w:iCs w:val="0"/>
          <w:color w:val="auto"/>
          <w:lang w:val="en-US"/>
        </w:rPr>
        <w:t>ve</w:t>
      </w:r>
      <w:r w:rsidRPr="00A41237">
        <w:rPr>
          <w:rFonts w:ascii="Bahnschrift" w:hAnsi="Bahnschrift"/>
          <w:i w:val="0"/>
          <w:iCs w:val="0"/>
          <w:color w:val="auto"/>
          <w:lang w:val="en-US"/>
        </w:rPr>
        <w:t xml:space="preserve"> responded/clicked in other times of email offers (from donors who showed any responses in the data, as we assumed that no responses at all meant missing data).</w:t>
      </w:r>
    </w:p>
    <w:p w14:paraId="752D4A89" w14:textId="4898B080" w:rsidR="00176ED9" w:rsidRPr="00802794" w:rsidRDefault="00FB404D" w:rsidP="0020191F">
      <w:pPr>
        <w:pStyle w:val="Ttulo1"/>
        <w:numPr>
          <w:ilvl w:val="0"/>
          <w:numId w:val="0"/>
        </w:numPr>
        <w:autoSpaceDE w:val="0"/>
        <w:autoSpaceDN w:val="0"/>
        <w:adjustRightInd w:val="0"/>
        <w:spacing w:afterLines="120" w:after="288" w:line="100" w:lineRule="atLeast"/>
        <w:ind w:right="0"/>
        <w:contextualSpacing w:val="0"/>
      </w:pPr>
      <w:r w:rsidRPr="00E56236">
        <w:rPr>
          <w:vanish w:val="0"/>
        </w:rPr>
        <w:fldChar w:fldCharType="end"/>
      </w:r>
      <w:r w:rsidR="001807E0" w:rsidRPr="00E56236">
        <w:rPr>
          <w:noProof/>
        </w:rPr>
        <mc:AlternateContent>
          <mc:Choice Requires="wps">
            <w:drawing>
              <wp:anchor distT="0" distB="0" distL="114300" distR="114300" simplePos="0" relativeHeight="251658241" behindDoc="0" locked="0" layoutInCell="1" allowOverlap="1" wp14:anchorId="082C594A" wp14:editId="0ABED50A">
                <wp:simplePos x="0" y="0"/>
                <wp:positionH relativeFrom="column">
                  <wp:posOffset>-474345</wp:posOffset>
                </wp:positionH>
                <wp:positionV relativeFrom="paragraph">
                  <wp:posOffset>8035290</wp:posOffset>
                </wp:positionV>
                <wp:extent cx="6515100" cy="695325"/>
                <wp:effectExtent l="0" t="3810" r="0" b="0"/>
                <wp:wrapNone/>
                <wp:docPr id="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5100" cy="695325"/>
                        </a:xfrm>
                        <a:prstGeom prst="rect">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B65C2BF" id="Rectangle 7" o:spid="_x0000_s1026" style="position:absolute;margin-left:-37.35pt;margin-top:632.7pt;width:513pt;height:54.75pt;z-index:251658241;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" stroked="f">
                <v:stroke joinstyle="round"/>
              </v:rect>
            </w:pict>
          </mc:Fallback>
        </mc:AlternateContent>
      </w:r>
    </w:p>
    <w:sectPr w:rsidR="00176ED9" w:rsidRPr="00802794" w:rsidSect="00E62AF8">
      <w:type w:val="continuous"/>
      <w:pgSz w:w="12240" w:h="15840"/>
      <w:pgMar w:top="1726" w:right="1325" w:bottom="1815" w:left="1797" w:header="1038" w:footer="70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E394BE" w14:textId="77777777" w:rsidR="00BE09EF" w:rsidRDefault="00BE09EF">
      <w:pPr>
        <w:spacing w:before="0" w:after="0" w:line="240" w:lineRule="auto"/>
      </w:pPr>
      <w:r>
        <w:separator/>
      </w:r>
    </w:p>
  </w:endnote>
  <w:endnote w:type="continuationSeparator" w:id="0">
    <w:p w14:paraId="7C6F6105" w14:textId="77777777" w:rsidR="00BE09EF" w:rsidRDefault="00BE09EF">
      <w:pPr>
        <w:spacing w:before="0" w:after="0" w:line="240" w:lineRule="auto"/>
      </w:pPr>
      <w:r>
        <w:continuationSeparator/>
      </w:r>
    </w:p>
  </w:endnote>
  <w:endnote w:type="continuationNotice" w:id="1">
    <w:p w14:paraId="4806AA45" w14:textId="77777777" w:rsidR="00BE09EF" w:rsidRDefault="00BE09E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Calibri"/>
    <w:charset w:val="00"/>
    <w:family w:val="auto"/>
    <w:pitch w:val="variable"/>
    <w:sig w:usb0="800000AF" w:usb1="1001ECEA" w:usb2="00000000" w:usb3="00000000" w:csb0="00000001" w:csb1="00000000"/>
  </w:font>
  <w:font w:name="Bahnschrift">
    <w:altName w:val="Calibri"/>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altName w:val="Arial Narrow"/>
    <w:panose1 w:val="020B0606020202030204"/>
    <w:charset w:val="00"/>
    <w:family w:val="swiss"/>
    <w:pitch w:val="variable"/>
    <w:sig w:usb0="00000287" w:usb1="000008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MR10">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7053C2" w14:textId="77777777" w:rsidR="006D3FA0" w:rsidRDefault="006D3FA0">
    <w:pPr>
      <w:pStyle w:val="Rodap"/>
      <w:spacing w:befor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C858E7" w14:textId="77777777" w:rsidR="006D3FA0" w:rsidRDefault="006D3FA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152596" w14:textId="6D81FCAC" w:rsidR="006D3FA0" w:rsidRPr="00455BC6" w:rsidRDefault="006D3FA0" w:rsidP="00455BC6">
    <w:pPr>
      <w:spacing w:line="100" w:lineRule="atLeast"/>
      <w:rPr>
        <w:rFonts w:ascii="Bahnschrift" w:hAnsi="Bahnschrift"/>
        <w:sz w:val="18"/>
        <w:szCs w:val="18"/>
      </w:rPr>
    </w:pPr>
    <w:r w:rsidRPr="005251AD">
      <w:rPr>
        <w:rFonts w:ascii="Bahnschrift" w:hAnsi="Bahnschrift"/>
        <w:sz w:val="18"/>
        <w:szCs w:val="18"/>
      </w:rPr>
      <w:t>Dat</w:t>
    </w:r>
    <w:r>
      <w:rPr>
        <w:rFonts w:ascii="Bahnschrift" w:hAnsi="Bahnschrift"/>
        <w:sz w:val="18"/>
        <w:szCs w:val="18"/>
      </w:rPr>
      <w:t>e</w:t>
    </w:r>
    <w:r w:rsidRPr="005251AD">
      <w:rPr>
        <w:rFonts w:ascii="Bahnschrift" w:hAnsi="Bahnschrift"/>
        <w:sz w:val="18"/>
        <w:szCs w:val="18"/>
      </w:rPr>
      <w:t>:</w:t>
    </w:r>
    <w:r w:rsidRPr="005251AD">
      <w:rPr>
        <w:rFonts w:ascii="Bahnschrift" w:hAnsi="Bahnschrift"/>
        <w:sz w:val="18"/>
        <w:szCs w:val="18"/>
      </w:rPr>
      <w:tab/>
    </w:r>
    <w:r>
      <w:rPr>
        <w:rFonts w:ascii="Bahnschrift" w:hAnsi="Bahnschrift"/>
        <w:sz w:val="18"/>
        <w:szCs w:val="18"/>
      </w:rPr>
      <w:fldChar w:fldCharType="begin"/>
    </w:r>
    <w:r>
      <w:rPr>
        <w:rFonts w:ascii="Bahnschrift" w:hAnsi="Bahnschrift"/>
        <w:sz w:val="18"/>
        <w:szCs w:val="18"/>
      </w:rPr>
      <w:instrText xml:space="preserve"> TIME \@ "dd.MM.yyyy" </w:instrText>
    </w:r>
    <w:r>
      <w:rPr>
        <w:rFonts w:ascii="Bahnschrift" w:hAnsi="Bahnschrift"/>
        <w:sz w:val="18"/>
        <w:szCs w:val="18"/>
      </w:rPr>
      <w:fldChar w:fldCharType="separate"/>
    </w:r>
    <w:r w:rsidR="00D426BC">
      <w:rPr>
        <w:rFonts w:ascii="Bahnschrift" w:hAnsi="Bahnschrift"/>
        <w:noProof/>
        <w:sz w:val="18"/>
        <w:szCs w:val="18"/>
      </w:rPr>
      <w:t>04.01.2021</w:t>
    </w:r>
    <w:r>
      <w:rPr>
        <w:rFonts w:ascii="Bahnschrift" w:hAnsi="Bahnschrift"/>
        <w:sz w:val="18"/>
        <w:szCs w:val="18"/>
      </w:rPr>
      <w:fldChar w:fldCharType="end"/>
    </w:r>
    <w:r w:rsidRPr="005251AD">
      <w:rPr>
        <w:rFonts w:ascii="Bahnschrift" w:hAnsi="Bahnschrift"/>
        <w:sz w:val="18"/>
        <w:szCs w:val="18"/>
      </w:rPr>
      <w:tab/>
    </w:r>
    <w:r w:rsidRPr="005251AD">
      <w:rPr>
        <w:rFonts w:ascii="Bahnschrift" w:hAnsi="Bahnschrift"/>
        <w:sz w:val="18"/>
        <w:szCs w:val="18"/>
      </w:rPr>
      <w:tab/>
    </w:r>
    <w:r w:rsidRPr="005251AD">
      <w:rPr>
        <w:rFonts w:ascii="Bahnschrift" w:hAnsi="Bahnschrift"/>
        <w:sz w:val="18"/>
        <w:szCs w:val="18"/>
      </w:rPr>
      <w:tab/>
    </w:r>
    <w:r w:rsidRPr="005251AD">
      <w:rPr>
        <w:rFonts w:ascii="Bahnschrift" w:hAnsi="Bahnschrift"/>
        <w:sz w:val="18"/>
        <w:szCs w:val="18"/>
      </w:rPr>
      <w:tab/>
    </w:r>
    <w:r w:rsidRPr="005251AD">
      <w:rPr>
        <w:rFonts w:ascii="Bahnschrift" w:hAnsi="Bahnschrift"/>
        <w:sz w:val="18"/>
        <w:szCs w:val="18"/>
      </w:rPr>
      <w:tab/>
    </w:r>
    <w:r w:rsidRPr="005251AD">
      <w:rPr>
        <w:rFonts w:ascii="Bahnschrift" w:hAnsi="Bahnschrift"/>
        <w:sz w:val="18"/>
        <w:szCs w:val="18"/>
      </w:rPr>
      <w:tab/>
    </w:r>
    <w:r w:rsidRPr="005251AD">
      <w:rPr>
        <w:rFonts w:ascii="Bahnschrift" w:hAnsi="Bahnschrift"/>
        <w:sz w:val="18"/>
        <w:szCs w:val="18"/>
      </w:rPr>
      <w:tab/>
    </w:r>
    <w:r w:rsidRPr="005251AD">
      <w:rPr>
        <w:rFonts w:ascii="Bahnschrift" w:hAnsi="Bahnschrift"/>
        <w:sz w:val="18"/>
        <w:szCs w:val="18"/>
      </w:rPr>
      <w:tab/>
    </w:r>
    <w:r w:rsidRPr="005251AD">
      <w:rPr>
        <w:rFonts w:ascii="Bahnschrift" w:hAnsi="Bahnschrift"/>
        <w:sz w:val="18"/>
        <w:szCs w:val="18"/>
      </w:rPr>
      <w:tab/>
    </w:r>
    <w:r w:rsidRPr="005251AD">
      <w:rPr>
        <w:rFonts w:ascii="Bahnschrift" w:hAnsi="Bahnschrift"/>
        <w:sz w:val="18"/>
        <w:szCs w:val="18"/>
      </w:rPr>
      <w:tab/>
    </w:r>
    <w:r>
      <w:rPr>
        <w:rFonts w:ascii="Bahnschrift" w:hAnsi="Bahnschrift"/>
        <w:sz w:val="18"/>
        <w:szCs w:val="18"/>
      </w:rPr>
      <w:t xml:space="preserve"> </w:t>
    </w:r>
    <w:r w:rsidRPr="005251AD">
      <w:rPr>
        <w:rFonts w:ascii="Bahnschrift" w:hAnsi="Bahnschrift"/>
        <w:sz w:val="18"/>
        <w:szCs w:val="18"/>
      </w:rPr>
      <w:tab/>
    </w:r>
    <w:r w:rsidRPr="005251AD">
      <w:rPr>
        <w:rFonts w:ascii="Bahnschrift" w:hAnsi="Bahnschrift"/>
        <w:sz w:val="18"/>
        <w:szCs w:val="18"/>
      </w:rPr>
      <w:tab/>
    </w:r>
    <w:r w:rsidRPr="005251AD">
      <w:rPr>
        <w:rFonts w:ascii="Bahnschrift" w:hAnsi="Bahnschrift"/>
        <w:sz w:val="18"/>
        <w:szCs w:val="18"/>
      </w:rPr>
      <w:tab/>
    </w:r>
    <w:r w:rsidRPr="005251AD">
      <w:rPr>
        <w:rFonts w:ascii="Bahnschrift" w:hAnsi="Bahnschrift"/>
        <w:sz w:val="18"/>
        <w:szCs w:val="18"/>
      </w:rPr>
      <w:tab/>
    </w:r>
    <w:r w:rsidRPr="005251AD">
      <w:rPr>
        <w:rFonts w:ascii="Bahnschrift" w:hAnsi="Bahnschrift"/>
        <w:sz w:val="18"/>
        <w:szCs w:val="18"/>
      </w:rPr>
      <w:tab/>
    </w:r>
    <w:r w:rsidRPr="005251AD">
      <w:rPr>
        <w:rFonts w:ascii="Bahnschrift" w:hAnsi="Bahnschrift"/>
        <w:sz w:val="18"/>
        <w:szCs w:val="18"/>
      </w:rPr>
      <w:tab/>
    </w:r>
    <w:r w:rsidRPr="005251AD">
      <w:rPr>
        <w:rFonts w:ascii="Bahnschrift" w:hAnsi="Bahnschrift"/>
        <w:sz w:val="18"/>
        <w:szCs w:val="18"/>
      </w:rPr>
      <w:tab/>
    </w:r>
    <w:r w:rsidRPr="005251AD">
      <w:rPr>
        <w:rFonts w:ascii="Bahnschrift" w:hAnsi="Bahnschrift"/>
        <w:sz w:val="18"/>
        <w:szCs w:val="18"/>
      </w:rPr>
      <w:tab/>
    </w:r>
    <w:r w:rsidRPr="005251AD">
      <w:rPr>
        <w:rFonts w:ascii="Bahnschrift" w:hAnsi="Bahnschrift"/>
        <w:sz w:val="18"/>
        <w:szCs w:val="18"/>
      </w:rPr>
      <w:tab/>
    </w:r>
    <w:r w:rsidRPr="005251AD">
      <w:rPr>
        <w:rFonts w:ascii="Bahnschrift" w:hAnsi="Bahnschrift"/>
        <w:sz w:val="18"/>
        <w:szCs w:val="18"/>
      </w:rPr>
      <w:tab/>
    </w:r>
    <w:r w:rsidRPr="005251AD">
      <w:rPr>
        <w:rFonts w:ascii="Bahnschrift" w:hAnsi="Bahnschrift"/>
        <w:sz w:val="18"/>
        <w:szCs w:val="18"/>
      </w:rPr>
      <w:tab/>
    </w:r>
    <w:r w:rsidRPr="005251AD">
      <w:rPr>
        <w:rFonts w:ascii="Bahnschrift" w:hAnsi="Bahnschrift"/>
        <w:sz w:val="18"/>
        <w:szCs w:val="18"/>
      </w:rPr>
      <w:tab/>
    </w:r>
    <w:r w:rsidRPr="005251AD">
      <w:rPr>
        <w:rFonts w:ascii="Bahnschrift" w:hAnsi="Bahnschrift"/>
        <w:sz w:val="18"/>
        <w:szCs w:val="18"/>
      </w:rPr>
      <w:tab/>
    </w:r>
    <w:r w:rsidRPr="005251AD">
      <w:rPr>
        <w:rFonts w:ascii="Bahnschrift" w:hAnsi="Bahnschrift"/>
        <w:sz w:val="18"/>
        <w:szCs w:val="18"/>
      </w:rPr>
      <w:tab/>
    </w:r>
    <w:r w:rsidRPr="005251AD">
      <w:rPr>
        <w:rFonts w:ascii="Bahnschrift" w:hAnsi="Bahnschrift"/>
        <w:sz w:val="18"/>
        <w:szCs w:val="18"/>
      </w:rPr>
      <w:tab/>
    </w:r>
    <w:r>
      <w:rPr>
        <w:rFonts w:ascii="Bahnschrift" w:hAnsi="Bahnschrift"/>
        <w:sz w:val="18"/>
        <w:szCs w:val="18"/>
      </w:rPr>
      <w:tab/>
    </w:r>
    <w:r>
      <w:rPr>
        <w:rFonts w:ascii="Bahnschrift" w:hAnsi="Bahnschrift"/>
        <w:sz w:val="18"/>
        <w:szCs w:val="18"/>
      </w:rPr>
      <w:tab/>
    </w:r>
    <w:r>
      <w:rPr>
        <w:rFonts w:ascii="Bahnschrift" w:hAnsi="Bahnschrift"/>
        <w:sz w:val="18"/>
        <w:szCs w:val="18"/>
      </w:rPr>
      <w:tab/>
    </w:r>
    <w:proofErr w:type="spellStart"/>
    <w:r w:rsidRPr="005251AD">
      <w:rPr>
        <w:rFonts w:ascii="Bahnschrift" w:hAnsi="Bahnschrift"/>
        <w:sz w:val="18"/>
        <w:szCs w:val="18"/>
      </w:rPr>
      <w:t>P</w:t>
    </w:r>
    <w:r>
      <w:rPr>
        <w:rFonts w:ascii="Bahnschrift" w:hAnsi="Bahnschrift"/>
        <w:sz w:val="18"/>
        <w:szCs w:val="18"/>
      </w:rPr>
      <w:t>a</w:t>
    </w:r>
    <w:r w:rsidRPr="005251AD">
      <w:rPr>
        <w:rFonts w:ascii="Bahnschrift" w:hAnsi="Bahnschrift"/>
        <w:sz w:val="18"/>
        <w:szCs w:val="18"/>
      </w:rPr>
      <w:t>g</w:t>
    </w:r>
    <w:r>
      <w:rPr>
        <w:rFonts w:ascii="Bahnschrift" w:hAnsi="Bahnschrift"/>
        <w:sz w:val="18"/>
        <w:szCs w:val="18"/>
      </w:rPr>
      <w:t>e</w:t>
    </w:r>
    <w:proofErr w:type="spellEnd"/>
    <w:r w:rsidRPr="005251AD">
      <w:rPr>
        <w:rFonts w:ascii="Bahnschrift" w:hAnsi="Bahnschrift"/>
        <w:sz w:val="18"/>
        <w:szCs w:val="18"/>
      </w:rPr>
      <w:t xml:space="preserve"> </w:t>
    </w:r>
    <w:r w:rsidRPr="005251AD">
      <w:rPr>
        <w:rFonts w:ascii="Bahnschrift" w:hAnsi="Bahnschrift"/>
        <w:sz w:val="18"/>
        <w:szCs w:val="18"/>
      </w:rPr>
      <w:fldChar w:fldCharType="begin"/>
    </w:r>
    <w:r w:rsidRPr="005251AD">
      <w:rPr>
        <w:rFonts w:ascii="Bahnschrift" w:hAnsi="Bahnschrift"/>
        <w:sz w:val="18"/>
        <w:szCs w:val="18"/>
      </w:rPr>
      <w:instrText xml:space="preserve"> PAGE </w:instrText>
    </w:r>
    <w:r w:rsidRPr="005251AD">
      <w:rPr>
        <w:rFonts w:ascii="Bahnschrift" w:hAnsi="Bahnschrift"/>
        <w:sz w:val="18"/>
        <w:szCs w:val="18"/>
      </w:rPr>
      <w:fldChar w:fldCharType="separate"/>
    </w:r>
    <w:r>
      <w:rPr>
        <w:rFonts w:ascii="Bahnschrift" w:hAnsi="Bahnschrift"/>
        <w:noProof/>
        <w:sz w:val="18"/>
        <w:szCs w:val="18"/>
      </w:rPr>
      <w:t>4</w:t>
    </w:r>
    <w:r w:rsidRPr="005251AD">
      <w:rPr>
        <w:rFonts w:ascii="Bahnschrift" w:hAnsi="Bahnschrift"/>
        <w:sz w:val="18"/>
        <w:szCs w:val="18"/>
      </w:rPr>
      <w:fldChar w:fldCharType="end"/>
    </w:r>
    <w:r w:rsidRPr="005251AD">
      <w:rPr>
        <w:rFonts w:ascii="Bahnschrift" w:hAnsi="Bahnschrift"/>
        <w:sz w:val="18"/>
        <w:szCs w:val="18"/>
      </w:rPr>
      <w:t xml:space="preserve">/ </w:t>
    </w:r>
    <w:r w:rsidRPr="005251AD">
      <w:rPr>
        <w:rFonts w:ascii="Bahnschrift" w:hAnsi="Bahnschrift"/>
        <w:sz w:val="18"/>
        <w:szCs w:val="18"/>
      </w:rPr>
      <w:fldChar w:fldCharType="begin"/>
    </w:r>
    <w:r w:rsidRPr="005251AD">
      <w:rPr>
        <w:rFonts w:ascii="Bahnschrift" w:hAnsi="Bahnschrift"/>
        <w:sz w:val="18"/>
        <w:szCs w:val="18"/>
      </w:rPr>
      <w:instrText xml:space="preserve"> NUMPAGES \*Arabic </w:instrText>
    </w:r>
    <w:r w:rsidRPr="005251AD">
      <w:rPr>
        <w:rFonts w:ascii="Bahnschrift" w:hAnsi="Bahnschrift"/>
        <w:sz w:val="18"/>
        <w:szCs w:val="18"/>
      </w:rPr>
      <w:fldChar w:fldCharType="separate"/>
    </w:r>
    <w:r>
      <w:rPr>
        <w:rFonts w:ascii="Bahnschrift" w:hAnsi="Bahnschrift"/>
        <w:noProof/>
        <w:sz w:val="18"/>
        <w:szCs w:val="18"/>
      </w:rPr>
      <w:t>6</w:t>
    </w:r>
    <w:r w:rsidRPr="005251AD">
      <w:rPr>
        <w:rFonts w:ascii="Bahnschrift" w:hAnsi="Bahnschrift"/>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1D9837" w14:textId="77777777" w:rsidR="006D3FA0" w:rsidRDefault="006D3FA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340926" w14:textId="77777777" w:rsidR="00BE09EF" w:rsidRDefault="00BE09EF">
      <w:pPr>
        <w:spacing w:before="0" w:after="0" w:line="240" w:lineRule="auto"/>
      </w:pPr>
      <w:r>
        <w:separator/>
      </w:r>
    </w:p>
  </w:footnote>
  <w:footnote w:type="continuationSeparator" w:id="0">
    <w:p w14:paraId="3DC73BCD" w14:textId="77777777" w:rsidR="00BE09EF" w:rsidRDefault="00BE09EF">
      <w:pPr>
        <w:spacing w:before="0" w:after="0" w:line="240" w:lineRule="auto"/>
      </w:pPr>
      <w:r>
        <w:continuationSeparator/>
      </w:r>
    </w:p>
  </w:footnote>
  <w:footnote w:type="continuationNotice" w:id="1">
    <w:p w14:paraId="0C1148B5" w14:textId="77777777" w:rsidR="00BE09EF" w:rsidRDefault="00BE09EF">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EC667D" w14:textId="77777777" w:rsidR="00195FDF" w:rsidRDefault="00195FDF">
    <w:pPr>
      <w:pStyle w:val="Cabealho"/>
    </w:pPr>
  </w:p>
  <w:p w14:paraId="69BF970F" w14:textId="49ADA638" w:rsidR="00195FDF" w:rsidRDefault="00195FDF"/>
  <w:p w14:paraId="28696FAC" w14:textId="49ADA638" w:rsidR="00195FDF" w:rsidRDefault="00195FDF"/>
  <w:p w14:paraId="5267DF20" w14:textId="77777777" w:rsidR="00195FDF" w:rsidRDefault="00195FDF"/>
  <w:p w14:paraId="594CA00E" w14:textId="77777777" w:rsidR="00195FDF" w:rsidRDefault="00195FDF"/>
  <w:p w14:paraId="4F04BA29" w14:textId="77777777" w:rsidR="00195FDF" w:rsidRDefault="00195FDF"/>
  <w:p w14:paraId="60BE0143" w14:textId="77777777" w:rsidR="00195FDF" w:rsidRDefault="00195FD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3B6CD9" w14:textId="77777777" w:rsidR="00195FDF" w:rsidRDefault="00195FDF">
    <w:pPr>
      <w:pStyle w:val="Cabealho"/>
    </w:pPr>
  </w:p>
  <w:p w14:paraId="28A70C5F" w14:textId="77777777" w:rsidR="00195FDF" w:rsidRDefault="00195FDF"/>
  <w:p w14:paraId="64EC5FDC" w14:textId="49ADA638" w:rsidR="00195FDF" w:rsidRDefault="00195FDF"/>
  <w:p w14:paraId="339CDCEE" w14:textId="49ADA638" w:rsidR="00195FDF" w:rsidRDefault="00195FDF"/>
  <w:p w14:paraId="75E7B14D" w14:textId="77777777" w:rsidR="00195FDF" w:rsidRDefault="00195FDF"/>
  <w:p w14:paraId="6F1E5C2D" w14:textId="77777777" w:rsidR="00195FDF" w:rsidRDefault="00195FDF"/>
  <w:p w14:paraId="1B7586F1" w14:textId="77777777" w:rsidR="00195FDF" w:rsidRDefault="00195FDF"/>
  <w:p w14:paraId="744348F8" w14:textId="77777777" w:rsidR="00195FDF" w:rsidRDefault="00195FD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32E356" w14:textId="3DC2A826" w:rsidR="006D3FA0" w:rsidRPr="005251AD" w:rsidRDefault="70881E3B" w:rsidP="001D7526">
    <w:pPr>
      <w:pBdr>
        <w:bottom w:val="single" w:sz="4" w:space="0" w:color="000000"/>
      </w:pBdr>
      <w:spacing w:line="480" w:lineRule="auto"/>
      <w:rPr>
        <w:rFonts w:ascii="Bahnschrift" w:hAnsi="Bahnschrift"/>
        <w:sz w:val="18"/>
        <w:szCs w:val="18"/>
      </w:rPr>
    </w:pPr>
    <w:r>
      <w:rPr>
        <w:noProof/>
      </w:rPr>
      <w:drawing>
        <wp:inline distT="0" distB="0" distL="0" distR="0" wp14:anchorId="2FAF1EB7" wp14:editId="182854E6">
          <wp:extent cx="438150" cy="455295"/>
          <wp:effectExtent l="0" t="0" r="0" b="1905"/>
          <wp:docPr id="10" name="Imagem 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pic:nvPicPr>
                <pic:blipFill>
                  <a:blip r:embed="rId1">
                    <a:extLst>
                      <a:ext uri="{28A0092B-C50C-407E-A947-70E740481C1C}">
                        <a14:useLocalDpi xmlns:a14="http://schemas.microsoft.com/office/drawing/2010/main" val="0"/>
                      </a:ext>
                    </a:extLst>
                  </a:blip>
                  <a:stretch>
                    <a:fillRect/>
                  </a:stretch>
                </pic:blipFill>
                <pic:spPr>
                  <a:xfrm>
                    <a:off x="0" y="0"/>
                    <a:ext cx="438150" cy="455295"/>
                  </a:xfrm>
                  <a:prstGeom prst="rect">
                    <a:avLst/>
                  </a:prstGeom>
                </pic:spPr>
              </pic:pic>
            </a:graphicData>
          </a:graphic>
        </wp:inline>
      </w:drawing>
    </w:r>
    <w:r w:rsidR="006D3FA0">
      <w:tab/>
    </w:r>
    <w:r w:rsidR="006D3FA0">
      <w:tab/>
    </w:r>
    <w:r w:rsidR="006D3FA0">
      <w:tab/>
    </w:r>
    <w:r w:rsidR="006D3FA0">
      <w:tab/>
    </w:r>
    <w:r w:rsidR="006D3FA0">
      <w:tab/>
    </w:r>
    <w:r w:rsidR="006D3FA0">
      <w:tab/>
    </w:r>
    <w:r w:rsidR="006D3FA0">
      <w:tab/>
    </w:r>
    <w:r w:rsidR="006D3FA0">
      <w:tab/>
    </w:r>
    <w:r w:rsidR="006D3FA0">
      <w:tab/>
    </w:r>
    <w:r w:rsidR="006D3FA0">
      <w:tab/>
    </w:r>
    <w:r w:rsidR="006D3FA0">
      <w:tab/>
    </w:r>
    <w:r w:rsidR="006D3FA0">
      <w:tab/>
    </w:r>
    <w:r w:rsidR="006D3FA0">
      <w:tab/>
    </w:r>
    <w:r w:rsidR="006D3FA0">
      <w:tab/>
    </w:r>
    <w:r w:rsidR="006D3FA0">
      <w:tab/>
    </w:r>
    <w:r w:rsidR="006D3FA0">
      <w:tab/>
    </w:r>
    <w:r w:rsidR="006D3FA0">
      <w:tab/>
    </w:r>
    <w:r w:rsidR="006D3FA0">
      <w:tab/>
    </w:r>
    <w:r w:rsidR="006D3FA0">
      <w:tab/>
    </w:r>
    <w:r w:rsidR="006D3FA0">
      <w:tab/>
    </w:r>
    <w:r w:rsidR="006D3FA0">
      <w:tab/>
    </w:r>
    <w:r w:rsidRPr="70881E3B">
      <w:rPr>
        <w:rFonts w:ascii="Bahnschrift" w:hAnsi="Bahnschrift"/>
        <w:sz w:val="18"/>
        <w:szCs w:val="18"/>
      </w:rPr>
      <w:t xml:space="preserve">                                              </w:t>
    </w:r>
    <w:r w:rsidR="006D3FA0" w:rsidRPr="70881E3B">
      <w:rPr>
        <w:rFonts w:ascii="Bahnschrift" w:hAnsi="Bahnschrift"/>
        <w:sz w:val="18"/>
        <w:szCs w:val="18"/>
      </w:rPr>
      <w:fldChar w:fldCharType="begin"/>
    </w:r>
    <w:r w:rsidR="006D3FA0" w:rsidRPr="70881E3B">
      <w:rPr>
        <w:rFonts w:ascii="Bahnschrift" w:hAnsi="Bahnschrift"/>
        <w:sz w:val="18"/>
        <w:szCs w:val="18"/>
      </w:rPr>
      <w:instrText xml:space="preserve"> DOCPROPERTY "Cliente" \* MERGEFORMAT </w:instrText>
    </w:r>
    <w:r w:rsidR="006D3FA0" w:rsidRPr="70881E3B">
      <w:rPr>
        <w:rFonts w:ascii="Bahnschrift" w:hAnsi="Bahnschrift"/>
        <w:sz w:val="18"/>
        <w:szCs w:val="18"/>
      </w:rPr>
      <w:fldChar w:fldCharType="separate"/>
    </w:r>
    <w:r w:rsidR="00D426BC">
      <w:rPr>
        <w:rFonts w:ascii="Bahnschrift" w:hAnsi="Bahnschrift"/>
        <w:sz w:val="18"/>
        <w:szCs w:val="18"/>
      </w:rPr>
      <w:t xml:space="preserve">Data </w:t>
    </w:r>
    <w:proofErr w:type="spellStart"/>
    <w:r w:rsidR="00D426BC">
      <w:rPr>
        <w:rFonts w:ascii="Bahnschrift" w:hAnsi="Bahnschrift"/>
        <w:sz w:val="18"/>
        <w:szCs w:val="18"/>
      </w:rPr>
      <w:t>Mining</w:t>
    </w:r>
    <w:proofErr w:type="spellEnd"/>
    <w:r w:rsidR="006D3FA0" w:rsidRPr="70881E3B">
      <w:rPr>
        <w:rFonts w:ascii="Bahnschrift" w:hAnsi="Bahnschrift"/>
        <w:sz w:val="18"/>
        <w:szCs w:val="18"/>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C20F00" w14:textId="77777777" w:rsidR="006D3FA0" w:rsidRDefault="006D3FA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F77A9534"/>
    <w:name w:val="WW8Num1"/>
    <w:lvl w:ilvl="0">
      <w:start w:val="1"/>
      <w:numFmt w:val="decimal"/>
      <w:pStyle w:val="Ttulo3"/>
      <w:suff w:val="nothing"/>
      <w:lvlText w:val=" %1 "/>
      <w:lvlJc w:val="left"/>
      <w:pPr>
        <w:tabs>
          <w:tab w:val="num" w:pos="0"/>
        </w:tabs>
        <w:ind w:left="0" w:firstLine="0"/>
      </w:pPr>
    </w:lvl>
    <w:lvl w:ilvl="1">
      <w:start w:val="1"/>
      <w:numFmt w:val="decimal"/>
      <w:suff w:val="nothing"/>
      <w:lvlText w:val=" %1.%2 "/>
      <w:lvlJc w:val="left"/>
      <w:pPr>
        <w:tabs>
          <w:tab w:val="num" w:pos="0"/>
        </w:tabs>
        <w:ind w:left="0" w:firstLine="0"/>
      </w:pPr>
    </w:lvl>
    <w:lvl w:ilvl="2">
      <w:start w:val="1"/>
      <w:numFmt w:val="decimal"/>
      <w:suff w:val="nothing"/>
      <w:lvlText w:val=" %1.%2.%3 "/>
      <w:lvlJc w:val="left"/>
      <w:pPr>
        <w:tabs>
          <w:tab w:val="num" w:pos="0"/>
        </w:tabs>
        <w:ind w:left="0" w:firstLine="0"/>
      </w:pPr>
    </w:lvl>
    <w:lvl w:ilvl="3">
      <w:start w:val="1"/>
      <w:numFmt w:val="decimal"/>
      <w:suff w:val="nothing"/>
      <w:lvlText w:val=" %1.%2.%3.%4 "/>
      <w:lvlJc w:val="left"/>
      <w:pPr>
        <w:tabs>
          <w:tab w:val="num" w:pos="0"/>
        </w:tabs>
        <w:ind w:left="0" w:firstLine="0"/>
      </w:pPr>
    </w:lvl>
    <w:lvl w:ilvl="4">
      <w:start w:val="1"/>
      <w:numFmt w:val="decimal"/>
      <w:suff w:val="nothing"/>
      <w:lvlText w:val=" %1.%2.%3.%4.%5 "/>
      <w:lvlJc w:val="left"/>
      <w:pPr>
        <w:tabs>
          <w:tab w:val="num" w:pos="0"/>
        </w:tabs>
        <w:ind w:left="0" w:firstLine="0"/>
      </w:pPr>
    </w:lvl>
    <w:lvl w:ilvl="5">
      <w:start w:val="1"/>
      <w:numFmt w:val="decimal"/>
      <w:suff w:val="nothing"/>
      <w:lvlText w:val=" %1.%2.%3.%4.%5.%6 "/>
      <w:lvlJc w:val="left"/>
      <w:pPr>
        <w:tabs>
          <w:tab w:val="num" w:pos="0"/>
        </w:tabs>
        <w:ind w:left="0" w:firstLine="0"/>
      </w:pPr>
    </w:lvl>
    <w:lvl w:ilvl="6">
      <w:start w:val="1"/>
      <w:numFmt w:val="decimal"/>
      <w:suff w:val="nothing"/>
      <w:lvlText w:val=" %1.%2.%3.%4.%5.%6.%7 "/>
      <w:lvlJc w:val="left"/>
      <w:pPr>
        <w:tabs>
          <w:tab w:val="num" w:pos="0"/>
        </w:tabs>
        <w:ind w:left="0" w:firstLine="0"/>
      </w:pPr>
    </w:lvl>
    <w:lvl w:ilvl="7">
      <w:start w:val="1"/>
      <w:numFmt w:val="decimal"/>
      <w:suff w:val="nothing"/>
      <w:lvlText w:val=" %1.%2.%3.%4.%5.%6.%7.%8 "/>
      <w:lvlJc w:val="left"/>
      <w:pPr>
        <w:tabs>
          <w:tab w:val="num" w:pos="0"/>
        </w:tabs>
        <w:ind w:left="0" w:firstLine="0"/>
      </w:pPr>
    </w:lvl>
    <w:lvl w:ilvl="8">
      <w:start w:val="1"/>
      <w:numFmt w:val="decimal"/>
      <w:suff w:val="nothing"/>
      <w:lvlText w:val=" %1.%2.%3.%4.%5.%6.%7.%8.%9 "/>
      <w:lvlJc w:val="left"/>
      <w:pPr>
        <w:tabs>
          <w:tab w:val="num" w:pos="0"/>
        </w:tabs>
        <w:ind w:left="0" w:firstLine="0"/>
      </w:pPr>
    </w:lvl>
  </w:abstractNum>
  <w:abstractNum w:abstractNumId="1" w15:restartNumberingAfterBreak="0">
    <w:nsid w:val="00000003"/>
    <w:multiLevelType w:val="multilevel"/>
    <w:tmpl w:val="70FE5598"/>
    <w:name w:val="WW8Num2"/>
    <w:lvl w:ilvl="0">
      <w:start w:val="1"/>
      <w:numFmt w:val="decimal"/>
      <w:lvlText w:val=" %1 "/>
      <w:lvlJc w:val="left"/>
      <w:pPr>
        <w:tabs>
          <w:tab w:val="num" w:pos="283"/>
        </w:tabs>
        <w:ind w:left="283" w:hanging="283"/>
      </w:pPr>
    </w:lvl>
    <w:lvl w:ilvl="1">
      <w:start w:val="1"/>
      <w:numFmt w:val="decimal"/>
      <w:lvlText w:val=" %1.%2 "/>
      <w:lvlJc w:val="left"/>
      <w:pPr>
        <w:tabs>
          <w:tab w:val="num" w:pos="567"/>
        </w:tabs>
        <w:ind w:left="567" w:hanging="283"/>
      </w:pPr>
    </w:lvl>
    <w:lvl w:ilvl="2">
      <w:start w:val="1"/>
      <w:numFmt w:val="decimal"/>
      <w:lvlText w:val=" %1.%2.%3 "/>
      <w:lvlJc w:val="left"/>
      <w:pPr>
        <w:tabs>
          <w:tab w:val="num" w:pos="850"/>
        </w:tabs>
        <w:ind w:left="850" w:hanging="283"/>
      </w:pPr>
    </w:lvl>
    <w:lvl w:ilvl="3">
      <w:start w:val="1"/>
      <w:numFmt w:val="decimal"/>
      <w:lvlText w:val=" %1.%2.%3.%4 "/>
      <w:lvlJc w:val="left"/>
      <w:pPr>
        <w:tabs>
          <w:tab w:val="num" w:pos="1134"/>
        </w:tabs>
        <w:ind w:left="1134" w:hanging="283"/>
      </w:pPr>
    </w:lvl>
    <w:lvl w:ilvl="4">
      <w:start w:val="1"/>
      <w:numFmt w:val="decimal"/>
      <w:lvlText w:val=" %1.%2.%3.%4.%5 "/>
      <w:lvlJc w:val="left"/>
      <w:pPr>
        <w:tabs>
          <w:tab w:val="num" w:pos="1417"/>
        </w:tabs>
        <w:ind w:left="1417"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2" w15:restartNumberingAfterBreak="0">
    <w:nsid w:val="00000004"/>
    <w:multiLevelType w:val="hybridMultilevel"/>
    <w:tmpl w:val="00000004"/>
    <w:name w:val="WW8Num3"/>
    <w:lvl w:ilvl="0" w:tplc="B91E46F8">
      <w:start w:val="1"/>
      <w:numFmt w:val="bullet"/>
      <w:pStyle w:val="Listacommarcas31"/>
      <w:lvlText w:val=""/>
      <w:lvlJc w:val="left"/>
      <w:pPr>
        <w:tabs>
          <w:tab w:val="num" w:pos="926"/>
        </w:tabs>
        <w:ind w:left="926" w:hanging="360"/>
      </w:pPr>
      <w:rPr>
        <w:rFonts w:ascii="Symbol" w:hAnsi="Symbol"/>
      </w:rPr>
    </w:lvl>
    <w:lvl w:ilvl="1" w:tplc="0EE22F10">
      <w:numFmt w:val="decimal"/>
      <w:lvlText w:val=""/>
      <w:lvlJc w:val="left"/>
    </w:lvl>
    <w:lvl w:ilvl="2" w:tplc="062AB592">
      <w:numFmt w:val="decimal"/>
      <w:lvlText w:val=""/>
      <w:lvlJc w:val="left"/>
    </w:lvl>
    <w:lvl w:ilvl="3" w:tplc="32D81744">
      <w:numFmt w:val="decimal"/>
      <w:lvlText w:val=""/>
      <w:lvlJc w:val="left"/>
    </w:lvl>
    <w:lvl w:ilvl="4" w:tplc="D70A2028">
      <w:numFmt w:val="decimal"/>
      <w:lvlText w:val=""/>
      <w:lvlJc w:val="left"/>
    </w:lvl>
    <w:lvl w:ilvl="5" w:tplc="139CAC02">
      <w:numFmt w:val="decimal"/>
      <w:lvlText w:val=""/>
      <w:lvlJc w:val="left"/>
    </w:lvl>
    <w:lvl w:ilvl="6" w:tplc="64707A0C">
      <w:numFmt w:val="decimal"/>
      <w:lvlText w:val=""/>
      <w:lvlJc w:val="left"/>
    </w:lvl>
    <w:lvl w:ilvl="7" w:tplc="AF56EB06">
      <w:numFmt w:val="decimal"/>
      <w:lvlText w:val=""/>
      <w:lvlJc w:val="left"/>
    </w:lvl>
    <w:lvl w:ilvl="8" w:tplc="C24205AC">
      <w:numFmt w:val="decimal"/>
      <w:lvlText w:val=""/>
      <w:lvlJc w:val="left"/>
    </w:lvl>
  </w:abstractNum>
  <w:abstractNum w:abstractNumId="3" w15:restartNumberingAfterBreak="0">
    <w:nsid w:val="00000005"/>
    <w:multiLevelType w:val="multilevel"/>
    <w:tmpl w:val="00000005"/>
    <w:name w:val="WW8Num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 w15:restartNumberingAfterBreak="0">
    <w:nsid w:val="00000006"/>
    <w:multiLevelType w:val="hybridMultilevel"/>
    <w:tmpl w:val="00000006"/>
    <w:name w:val="WW8Num5"/>
    <w:lvl w:ilvl="0" w:tplc="AFBC5CB4">
      <w:start w:val="1"/>
      <w:numFmt w:val="bullet"/>
      <w:lvlText w:val="•"/>
      <w:lvlJc w:val="left"/>
      <w:pPr>
        <w:tabs>
          <w:tab w:val="num" w:pos="720"/>
        </w:tabs>
        <w:ind w:left="720" w:hanging="360"/>
      </w:pPr>
      <w:rPr>
        <w:rFonts w:ascii="Times New Roman" w:hAnsi="Times New Roman" w:cs="Courier New"/>
      </w:rPr>
    </w:lvl>
    <w:lvl w:ilvl="1" w:tplc="FC74B1D2">
      <w:numFmt w:val="decimal"/>
      <w:lvlText w:val=""/>
      <w:lvlJc w:val="left"/>
    </w:lvl>
    <w:lvl w:ilvl="2" w:tplc="46324444">
      <w:numFmt w:val="decimal"/>
      <w:lvlText w:val=""/>
      <w:lvlJc w:val="left"/>
    </w:lvl>
    <w:lvl w:ilvl="3" w:tplc="632271E2">
      <w:numFmt w:val="decimal"/>
      <w:lvlText w:val=""/>
      <w:lvlJc w:val="left"/>
    </w:lvl>
    <w:lvl w:ilvl="4" w:tplc="4F2238A2">
      <w:numFmt w:val="decimal"/>
      <w:lvlText w:val=""/>
      <w:lvlJc w:val="left"/>
    </w:lvl>
    <w:lvl w:ilvl="5" w:tplc="E7C03C02">
      <w:numFmt w:val="decimal"/>
      <w:lvlText w:val=""/>
      <w:lvlJc w:val="left"/>
    </w:lvl>
    <w:lvl w:ilvl="6" w:tplc="84B6DDAA">
      <w:numFmt w:val="decimal"/>
      <w:lvlText w:val=""/>
      <w:lvlJc w:val="left"/>
    </w:lvl>
    <w:lvl w:ilvl="7" w:tplc="68F27B66">
      <w:numFmt w:val="decimal"/>
      <w:lvlText w:val=""/>
      <w:lvlJc w:val="left"/>
    </w:lvl>
    <w:lvl w:ilvl="8" w:tplc="65329A20">
      <w:numFmt w:val="decimal"/>
      <w:lvlText w:val=""/>
      <w:lvlJc w:val="left"/>
    </w:lvl>
  </w:abstractNum>
  <w:abstractNum w:abstractNumId="5" w15:restartNumberingAfterBreak="0">
    <w:nsid w:val="00000007"/>
    <w:multiLevelType w:val="multilevel"/>
    <w:tmpl w:val="00000007"/>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8"/>
    <w:multiLevelType w:val="hybridMultilevel"/>
    <w:tmpl w:val="00000008"/>
    <w:name w:val="WW8Num7"/>
    <w:lvl w:ilvl="0" w:tplc="290C3642">
      <w:start w:val="1"/>
      <w:numFmt w:val="decimal"/>
      <w:lvlText w:val=" %1."/>
      <w:lvlJc w:val="left"/>
      <w:pPr>
        <w:tabs>
          <w:tab w:val="num" w:pos="720"/>
        </w:tabs>
        <w:ind w:left="720" w:hanging="360"/>
      </w:pPr>
    </w:lvl>
    <w:lvl w:ilvl="1" w:tplc="0E1E077E">
      <w:start w:val="1"/>
      <w:numFmt w:val="lowerLetter"/>
      <w:lvlText w:val="(%2)"/>
      <w:lvlJc w:val="left"/>
      <w:pPr>
        <w:tabs>
          <w:tab w:val="num" w:pos="1080"/>
        </w:tabs>
        <w:ind w:left="1080" w:hanging="360"/>
      </w:pPr>
    </w:lvl>
    <w:lvl w:ilvl="2" w:tplc="EEDC2BF2">
      <w:start w:val="1"/>
      <w:numFmt w:val="lowerRoman"/>
      <w:lvlText w:val=" %3."/>
      <w:lvlJc w:val="left"/>
      <w:pPr>
        <w:tabs>
          <w:tab w:val="num" w:pos="1440"/>
        </w:tabs>
        <w:ind w:left="1440" w:hanging="360"/>
      </w:pPr>
    </w:lvl>
    <w:lvl w:ilvl="3" w:tplc="37AE9562">
      <w:start w:val="1"/>
      <w:numFmt w:val="upperLetter"/>
      <w:lvlText w:val=" %4."/>
      <w:lvlJc w:val="left"/>
      <w:pPr>
        <w:tabs>
          <w:tab w:val="num" w:pos="1800"/>
        </w:tabs>
        <w:ind w:left="1800" w:hanging="360"/>
      </w:pPr>
    </w:lvl>
    <w:lvl w:ilvl="4" w:tplc="40D0DD48">
      <w:start w:val="1"/>
      <w:numFmt w:val="bullet"/>
      <w:lvlText w:val=""/>
      <w:lvlJc w:val="left"/>
      <w:pPr>
        <w:tabs>
          <w:tab w:val="num" w:pos="2160"/>
        </w:tabs>
        <w:ind w:left="2160" w:hanging="360"/>
      </w:pPr>
      <w:rPr>
        <w:rFonts w:ascii="Symbol" w:hAnsi="Symbol" w:cs="OpenSymbol"/>
      </w:rPr>
    </w:lvl>
    <w:lvl w:ilvl="5" w:tplc="C194041E">
      <w:start w:val="1"/>
      <w:numFmt w:val="bullet"/>
      <w:lvlText w:val=""/>
      <w:lvlJc w:val="left"/>
      <w:pPr>
        <w:tabs>
          <w:tab w:val="num" w:pos="2520"/>
        </w:tabs>
        <w:ind w:left="2520" w:hanging="360"/>
      </w:pPr>
      <w:rPr>
        <w:rFonts w:ascii="Symbol" w:hAnsi="Symbol" w:cs="OpenSymbol"/>
      </w:rPr>
    </w:lvl>
    <w:lvl w:ilvl="6" w:tplc="578CE660">
      <w:start w:val="1"/>
      <w:numFmt w:val="bullet"/>
      <w:lvlText w:val=""/>
      <w:lvlJc w:val="left"/>
      <w:pPr>
        <w:tabs>
          <w:tab w:val="num" w:pos="2880"/>
        </w:tabs>
        <w:ind w:left="2880" w:hanging="360"/>
      </w:pPr>
      <w:rPr>
        <w:rFonts w:ascii="Symbol" w:hAnsi="Symbol" w:cs="OpenSymbol"/>
      </w:rPr>
    </w:lvl>
    <w:lvl w:ilvl="7" w:tplc="A696710A">
      <w:start w:val="1"/>
      <w:numFmt w:val="bullet"/>
      <w:lvlText w:val=""/>
      <w:lvlJc w:val="left"/>
      <w:pPr>
        <w:tabs>
          <w:tab w:val="num" w:pos="3240"/>
        </w:tabs>
        <w:ind w:left="3240" w:hanging="360"/>
      </w:pPr>
      <w:rPr>
        <w:rFonts w:ascii="Symbol" w:hAnsi="Symbol" w:cs="OpenSymbol"/>
      </w:rPr>
    </w:lvl>
    <w:lvl w:ilvl="8" w:tplc="1982F0EE">
      <w:start w:val="1"/>
      <w:numFmt w:val="bullet"/>
      <w:lvlText w:val=""/>
      <w:lvlJc w:val="left"/>
      <w:pPr>
        <w:tabs>
          <w:tab w:val="num" w:pos="3600"/>
        </w:tabs>
        <w:ind w:left="3600" w:hanging="360"/>
      </w:pPr>
      <w:rPr>
        <w:rFonts w:ascii="Symbol" w:hAnsi="Symbol" w:cs="OpenSymbol"/>
      </w:rPr>
    </w:lvl>
  </w:abstractNum>
  <w:abstractNum w:abstractNumId="7" w15:restartNumberingAfterBreak="0">
    <w:nsid w:val="00000009"/>
    <w:multiLevelType w:val="multilevel"/>
    <w:tmpl w:val="00000009"/>
    <w:name w:val="WW8Num8"/>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cs="Courier New"/>
      </w:rPr>
    </w:lvl>
    <w:lvl w:ilvl="2">
      <w:start w:val="1"/>
      <w:numFmt w:val="bullet"/>
      <w:lvlText w:val="▪"/>
      <w:lvlJc w:val="left"/>
      <w:pPr>
        <w:tabs>
          <w:tab w:val="num" w:pos="1440"/>
        </w:tabs>
        <w:ind w:left="1440" w:hanging="360"/>
      </w:pPr>
      <w:rPr>
        <w:rFonts w:ascii="OpenSymbol" w:hAnsi="OpenSymbol" w:cs="Courier New"/>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cs="Courier New"/>
      </w:rPr>
    </w:lvl>
    <w:lvl w:ilvl="5">
      <w:start w:val="1"/>
      <w:numFmt w:val="bullet"/>
      <w:lvlText w:val="▪"/>
      <w:lvlJc w:val="left"/>
      <w:pPr>
        <w:tabs>
          <w:tab w:val="num" w:pos="2520"/>
        </w:tabs>
        <w:ind w:left="2520" w:hanging="360"/>
      </w:pPr>
      <w:rPr>
        <w:rFonts w:ascii="OpenSymbol" w:hAnsi="OpenSymbol" w:cs="Courier New"/>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cs="Courier New"/>
      </w:rPr>
    </w:lvl>
    <w:lvl w:ilvl="8">
      <w:start w:val="1"/>
      <w:numFmt w:val="bullet"/>
      <w:lvlText w:val="▪"/>
      <w:lvlJc w:val="left"/>
      <w:pPr>
        <w:tabs>
          <w:tab w:val="num" w:pos="3600"/>
        </w:tabs>
        <w:ind w:left="3600" w:hanging="360"/>
      </w:pPr>
      <w:rPr>
        <w:rFonts w:ascii="OpenSymbol" w:hAnsi="OpenSymbol" w:cs="Courier New"/>
      </w:rPr>
    </w:lvl>
  </w:abstractNum>
  <w:abstractNum w:abstractNumId="8" w15:restartNumberingAfterBreak="0">
    <w:nsid w:val="00753CD5"/>
    <w:multiLevelType w:val="hybridMultilevel"/>
    <w:tmpl w:val="78165848"/>
    <w:lvl w:ilvl="0" w:tplc="727C96B0">
      <w:start w:val="1"/>
      <w:numFmt w:val="lowerRoman"/>
      <w:lvlText w:val="%1)"/>
      <w:lvlJc w:val="left"/>
      <w:pPr>
        <w:ind w:left="1004" w:hanging="720"/>
      </w:pPr>
      <w:rPr>
        <w:rFonts w:hint="default"/>
      </w:rPr>
    </w:lvl>
    <w:lvl w:ilvl="1" w:tplc="08160019">
      <w:start w:val="1"/>
      <w:numFmt w:val="lowerLetter"/>
      <w:lvlText w:val="%2."/>
      <w:lvlJc w:val="left"/>
      <w:pPr>
        <w:ind w:left="1364" w:hanging="360"/>
      </w:pPr>
    </w:lvl>
    <w:lvl w:ilvl="2" w:tplc="0816001B" w:tentative="1">
      <w:start w:val="1"/>
      <w:numFmt w:val="lowerRoman"/>
      <w:lvlText w:val="%3."/>
      <w:lvlJc w:val="right"/>
      <w:pPr>
        <w:ind w:left="2084" w:hanging="180"/>
      </w:pPr>
    </w:lvl>
    <w:lvl w:ilvl="3" w:tplc="0816000F" w:tentative="1">
      <w:start w:val="1"/>
      <w:numFmt w:val="decimal"/>
      <w:lvlText w:val="%4."/>
      <w:lvlJc w:val="left"/>
      <w:pPr>
        <w:ind w:left="2804" w:hanging="360"/>
      </w:pPr>
    </w:lvl>
    <w:lvl w:ilvl="4" w:tplc="08160019" w:tentative="1">
      <w:start w:val="1"/>
      <w:numFmt w:val="lowerLetter"/>
      <w:lvlText w:val="%5."/>
      <w:lvlJc w:val="left"/>
      <w:pPr>
        <w:ind w:left="3524" w:hanging="360"/>
      </w:pPr>
    </w:lvl>
    <w:lvl w:ilvl="5" w:tplc="0816001B" w:tentative="1">
      <w:start w:val="1"/>
      <w:numFmt w:val="lowerRoman"/>
      <w:lvlText w:val="%6."/>
      <w:lvlJc w:val="right"/>
      <w:pPr>
        <w:ind w:left="4244" w:hanging="180"/>
      </w:pPr>
    </w:lvl>
    <w:lvl w:ilvl="6" w:tplc="0816000F" w:tentative="1">
      <w:start w:val="1"/>
      <w:numFmt w:val="decimal"/>
      <w:lvlText w:val="%7."/>
      <w:lvlJc w:val="left"/>
      <w:pPr>
        <w:ind w:left="4964" w:hanging="360"/>
      </w:pPr>
    </w:lvl>
    <w:lvl w:ilvl="7" w:tplc="08160019" w:tentative="1">
      <w:start w:val="1"/>
      <w:numFmt w:val="lowerLetter"/>
      <w:lvlText w:val="%8."/>
      <w:lvlJc w:val="left"/>
      <w:pPr>
        <w:ind w:left="5684" w:hanging="360"/>
      </w:pPr>
    </w:lvl>
    <w:lvl w:ilvl="8" w:tplc="0816001B" w:tentative="1">
      <w:start w:val="1"/>
      <w:numFmt w:val="lowerRoman"/>
      <w:lvlText w:val="%9."/>
      <w:lvlJc w:val="right"/>
      <w:pPr>
        <w:ind w:left="6404" w:hanging="180"/>
      </w:pPr>
    </w:lvl>
  </w:abstractNum>
  <w:abstractNum w:abstractNumId="9" w15:restartNumberingAfterBreak="0">
    <w:nsid w:val="01501674"/>
    <w:multiLevelType w:val="hybridMultilevel"/>
    <w:tmpl w:val="FFFFFFFF"/>
    <w:lvl w:ilvl="0" w:tplc="1004DC3E">
      <w:start w:val="1"/>
      <w:numFmt w:val="decimal"/>
      <w:lvlText w:val="%1."/>
      <w:lvlJc w:val="left"/>
      <w:pPr>
        <w:ind w:left="720" w:hanging="360"/>
      </w:pPr>
    </w:lvl>
    <w:lvl w:ilvl="1" w:tplc="E3ACED9C">
      <w:start w:val="1"/>
      <w:numFmt w:val="lowerLetter"/>
      <w:lvlText w:val="%2."/>
      <w:lvlJc w:val="left"/>
      <w:pPr>
        <w:ind w:left="1440" w:hanging="360"/>
      </w:pPr>
    </w:lvl>
    <w:lvl w:ilvl="2" w:tplc="0CEAEBC0">
      <w:start w:val="1"/>
      <w:numFmt w:val="lowerRoman"/>
      <w:lvlText w:val="%3."/>
      <w:lvlJc w:val="right"/>
      <w:pPr>
        <w:ind w:left="2160" w:hanging="180"/>
      </w:pPr>
    </w:lvl>
    <w:lvl w:ilvl="3" w:tplc="ED96506A">
      <w:start w:val="1"/>
      <w:numFmt w:val="decimal"/>
      <w:lvlText w:val="%4."/>
      <w:lvlJc w:val="left"/>
      <w:pPr>
        <w:ind w:left="2880" w:hanging="360"/>
      </w:pPr>
    </w:lvl>
    <w:lvl w:ilvl="4" w:tplc="8D2C6EA0">
      <w:start w:val="1"/>
      <w:numFmt w:val="lowerLetter"/>
      <w:lvlText w:val="%5."/>
      <w:lvlJc w:val="left"/>
      <w:pPr>
        <w:ind w:left="3600" w:hanging="360"/>
      </w:pPr>
    </w:lvl>
    <w:lvl w:ilvl="5" w:tplc="87CC40AE">
      <w:start w:val="1"/>
      <w:numFmt w:val="lowerRoman"/>
      <w:lvlText w:val="%6."/>
      <w:lvlJc w:val="right"/>
      <w:pPr>
        <w:ind w:left="4320" w:hanging="180"/>
      </w:pPr>
    </w:lvl>
    <w:lvl w:ilvl="6" w:tplc="D1C89F08">
      <w:start w:val="1"/>
      <w:numFmt w:val="decimal"/>
      <w:lvlText w:val="%7."/>
      <w:lvlJc w:val="left"/>
      <w:pPr>
        <w:ind w:left="5040" w:hanging="360"/>
      </w:pPr>
    </w:lvl>
    <w:lvl w:ilvl="7" w:tplc="6B763038">
      <w:start w:val="1"/>
      <w:numFmt w:val="lowerLetter"/>
      <w:lvlText w:val="%8."/>
      <w:lvlJc w:val="left"/>
      <w:pPr>
        <w:ind w:left="5760" w:hanging="360"/>
      </w:pPr>
    </w:lvl>
    <w:lvl w:ilvl="8" w:tplc="4F02605A">
      <w:start w:val="1"/>
      <w:numFmt w:val="lowerRoman"/>
      <w:lvlText w:val="%9."/>
      <w:lvlJc w:val="right"/>
      <w:pPr>
        <w:ind w:left="6480" w:hanging="180"/>
      </w:pPr>
    </w:lvl>
  </w:abstractNum>
  <w:abstractNum w:abstractNumId="10" w15:restartNumberingAfterBreak="0">
    <w:nsid w:val="05D43478"/>
    <w:multiLevelType w:val="hybridMultilevel"/>
    <w:tmpl w:val="3FEA7E66"/>
    <w:lvl w:ilvl="0" w:tplc="B43878F2">
      <w:start w:val="1"/>
      <w:numFmt w:val="lowerLetter"/>
      <w:lvlText w:val="%1)"/>
      <w:lvlJc w:val="left"/>
      <w:pPr>
        <w:ind w:left="928" w:hanging="360"/>
      </w:pPr>
      <w:rPr>
        <w:rFonts w:hint="default"/>
      </w:rPr>
    </w:lvl>
    <w:lvl w:ilvl="1" w:tplc="08160019" w:tentative="1">
      <w:start w:val="1"/>
      <w:numFmt w:val="lowerLetter"/>
      <w:lvlText w:val="%2."/>
      <w:lvlJc w:val="left"/>
      <w:pPr>
        <w:ind w:left="1648" w:hanging="360"/>
      </w:pPr>
    </w:lvl>
    <w:lvl w:ilvl="2" w:tplc="0816001B" w:tentative="1">
      <w:start w:val="1"/>
      <w:numFmt w:val="lowerRoman"/>
      <w:lvlText w:val="%3."/>
      <w:lvlJc w:val="right"/>
      <w:pPr>
        <w:ind w:left="2368" w:hanging="180"/>
      </w:pPr>
    </w:lvl>
    <w:lvl w:ilvl="3" w:tplc="0816000F" w:tentative="1">
      <w:start w:val="1"/>
      <w:numFmt w:val="decimal"/>
      <w:lvlText w:val="%4."/>
      <w:lvlJc w:val="left"/>
      <w:pPr>
        <w:ind w:left="3088" w:hanging="360"/>
      </w:pPr>
    </w:lvl>
    <w:lvl w:ilvl="4" w:tplc="08160019" w:tentative="1">
      <w:start w:val="1"/>
      <w:numFmt w:val="lowerLetter"/>
      <w:lvlText w:val="%5."/>
      <w:lvlJc w:val="left"/>
      <w:pPr>
        <w:ind w:left="3808" w:hanging="360"/>
      </w:pPr>
    </w:lvl>
    <w:lvl w:ilvl="5" w:tplc="0816001B" w:tentative="1">
      <w:start w:val="1"/>
      <w:numFmt w:val="lowerRoman"/>
      <w:lvlText w:val="%6."/>
      <w:lvlJc w:val="right"/>
      <w:pPr>
        <w:ind w:left="4528" w:hanging="180"/>
      </w:pPr>
    </w:lvl>
    <w:lvl w:ilvl="6" w:tplc="0816000F" w:tentative="1">
      <w:start w:val="1"/>
      <w:numFmt w:val="decimal"/>
      <w:lvlText w:val="%7."/>
      <w:lvlJc w:val="left"/>
      <w:pPr>
        <w:ind w:left="5248" w:hanging="360"/>
      </w:pPr>
    </w:lvl>
    <w:lvl w:ilvl="7" w:tplc="08160019" w:tentative="1">
      <w:start w:val="1"/>
      <w:numFmt w:val="lowerLetter"/>
      <w:lvlText w:val="%8."/>
      <w:lvlJc w:val="left"/>
      <w:pPr>
        <w:ind w:left="5968" w:hanging="360"/>
      </w:pPr>
    </w:lvl>
    <w:lvl w:ilvl="8" w:tplc="0816001B" w:tentative="1">
      <w:start w:val="1"/>
      <w:numFmt w:val="lowerRoman"/>
      <w:lvlText w:val="%9."/>
      <w:lvlJc w:val="right"/>
      <w:pPr>
        <w:ind w:left="6688" w:hanging="180"/>
      </w:pPr>
    </w:lvl>
  </w:abstractNum>
  <w:abstractNum w:abstractNumId="11" w15:restartNumberingAfterBreak="0">
    <w:nsid w:val="0690659D"/>
    <w:multiLevelType w:val="hybridMultilevel"/>
    <w:tmpl w:val="82D83DE8"/>
    <w:lvl w:ilvl="0" w:tplc="FB602584">
      <w:start w:val="1"/>
      <w:numFmt w:val="upperRoman"/>
      <w:lvlText w:val="%1."/>
      <w:lvlJc w:val="left"/>
      <w:pPr>
        <w:ind w:left="1440" w:hanging="108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19895FAA"/>
    <w:multiLevelType w:val="hybridMultilevel"/>
    <w:tmpl w:val="7D441C1E"/>
    <w:lvl w:ilvl="0" w:tplc="17A093CC">
      <w:start w:val="1"/>
      <w:numFmt w:val="decimal"/>
      <w:lvlText w:val="%1."/>
      <w:lvlJc w:val="left"/>
      <w:pPr>
        <w:ind w:left="720" w:hanging="360"/>
      </w:pPr>
      <w:rPr>
        <w:rFonts w:ascii="Bahnschrift" w:eastAsia="Times New Roman" w:hAnsi="Bahnschrift" w:cs="Arial"/>
      </w:rPr>
    </w:lvl>
    <w:lvl w:ilvl="1" w:tplc="2820B3E0">
      <w:start w:val="1"/>
      <w:numFmt w:val="lowerLetter"/>
      <w:lvlText w:val="%2."/>
      <w:lvlJc w:val="left"/>
      <w:pPr>
        <w:ind w:left="1440" w:hanging="360"/>
      </w:pPr>
    </w:lvl>
    <w:lvl w:ilvl="2" w:tplc="25661968">
      <w:start w:val="1"/>
      <w:numFmt w:val="lowerRoman"/>
      <w:lvlText w:val="%3."/>
      <w:lvlJc w:val="right"/>
      <w:pPr>
        <w:ind w:left="2160" w:hanging="180"/>
      </w:pPr>
    </w:lvl>
    <w:lvl w:ilvl="3" w:tplc="2E700094">
      <w:start w:val="1"/>
      <w:numFmt w:val="decimal"/>
      <w:lvlText w:val="%4."/>
      <w:lvlJc w:val="left"/>
      <w:pPr>
        <w:ind w:left="2880" w:hanging="360"/>
      </w:pPr>
    </w:lvl>
    <w:lvl w:ilvl="4" w:tplc="869217BC">
      <w:start w:val="1"/>
      <w:numFmt w:val="lowerLetter"/>
      <w:lvlText w:val="%5."/>
      <w:lvlJc w:val="left"/>
      <w:pPr>
        <w:ind w:left="3600" w:hanging="360"/>
      </w:pPr>
    </w:lvl>
    <w:lvl w:ilvl="5" w:tplc="C7A6B518">
      <w:start w:val="1"/>
      <w:numFmt w:val="lowerRoman"/>
      <w:lvlText w:val="%6."/>
      <w:lvlJc w:val="right"/>
      <w:pPr>
        <w:ind w:left="4320" w:hanging="180"/>
      </w:pPr>
    </w:lvl>
    <w:lvl w:ilvl="6" w:tplc="EDBE2908">
      <w:start w:val="1"/>
      <w:numFmt w:val="decimal"/>
      <w:lvlText w:val="%7."/>
      <w:lvlJc w:val="left"/>
      <w:pPr>
        <w:ind w:left="5040" w:hanging="360"/>
      </w:pPr>
    </w:lvl>
    <w:lvl w:ilvl="7" w:tplc="628060DE">
      <w:start w:val="1"/>
      <w:numFmt w:val="lowerLetter"/>
      <w:lvlText w:val="%8."/>
      <w:lvlJc w:val="left"/>
      <w:pPr>
        <w:ind w:left="5760" w:hanging="360"/>
      </w:pPr>
    </w:lvl>
    <w:lvl w:ilvl="8" w:tplc="8A0C7936">
      <w:start w:val="1"/>
      <w:numFmt w:val="lowerRoman"/>
      <w:lvlText w:val="%9."/>
      <w:lvlJc w:val="right"/>
      <w:pPr>
        <w:ind w:left="6480" w:hanging="180"/>
      </w:pPr>
    </w:lvl>
  </w:abstractNum>
  <w:abstractNum w:abstractNumId="13" w15:restartNumberingAfterBreak="0">
    <w:nsid w:val="278960DC"/>
    <w:multiLevelType w:val="hybridMultilevel"/>
    <w:tmpl w:val="A52E5A06"/>
    <w:lvl w:ilvl="0" w:tplc="FCA28B06">
      <w:start w:val="1"/>
      <w:numFmt w:val="lowerLetter"/>
      <w:lvlText w:val="%1)"/>
      <w:lvlJc w:val="left"/>
      <w:pPr>
        <w:ind w:left="1041" w:hanging="360"/>
      </w:pPr>
      <w:rPr>
        <w:rFonts w:ascii="Bahnschrift" w:eastAsia="Times New Roman" w:hAnsi="Bahnschrift" w:cs="Times New Roman"/>
        <w:i w:val="0"/>
      </w:rPr>
    </w:lvl>
    <w:lvl w:ilvl="1" w:tplc="12C21FEE">
      <w:start w:val="1"/>
      <w:numFmt w:val="lowerLetter"/>
      <w:lvlText w:val="%2."/>
      <w:lvlJc w:val="left"/>
      <w:pPr>
        <w:ind w:left="1761" w:hanging="360"/>
      </w:pPr>
      <w:rPr>
        <w:rFonts w:ascii="Bahnschrift" w:hAnsi="Bahnschrift" w:hint="default"/>
        <w:i w:val="0"/>
        <w:iCs/>
      </w:rPr>
    </w:lvl>
    <w:lvl w:ilvl="2" w:tplc="0816001B" w:tentative="1">
      <w:start w:val="1"/>
      <w:numFmt w:val="lowerRoman"/>
      <w:lvlText w:val="%3."/>
      <w:lvlJc w:val="right"/>
      <w:pPr>
        <w:ind w:left="2481" w:hanging="180"/>
      </w:pPr>
    </w:lvl>
    <w:lvl w:ilvl="3" w:tplc="0816000F" w:tentative="1">
      <w:start w:val="1"/>
      <w:numFmt w:val="decimal"/>
      <w:lvlText w:val="%4."/>
      <w:lvlJc w:val="left"/>
      <w:pPr>
        <w:ind w:left="3201" w:hanging="360"/>
      </w:pPr>
    </w:lvl>
    <w:lvl w:ilvl="4" w:tplc="08160019" w:tentative="1">
      <w:start w:val="1"/>
      <w:numFmt w:val="lowerLetter"/>
      <w:lvlText w:val="%5."/>
      <w:lvlJc w:val="left"/>
      <w:pPr>
        <w:ind w:left="3921" w:hanging="360"/>
      </w:pPr>
    </w:lvl>
    <w:lvl w:ilvl="5" w:tplc="0816001B" w:tentative="1">
      <w:start w:val="1"/>
      <w:numFmt w:val="lowerRoman"/>
      <w:lvlText w:val="%6."/>
      <w:lvlJc w:val="right"/>
      <w:pPr>
        <w:ind w:left="4641" w:hanging="180"/>
      </w:pPr>
    </w:lvl>
    <w:lvl w:ilvl="6" w:tplc="0816000F" w:tentative="1">
      <w:start w:val="1"/>
      <w:numFmt w:val="decimal"/>
      <w:lvlText w:val="%7."/>
      <w:lvlJc w:val="left"/>
      <w:pPr>
        <w:ind w:left="5361" w:hanging="360"/>
      </w:pPr>
    </w:lvl>
    <w:lvl w:ilvl="7" w:tplc="08160019" w:tentative="1">
      <w:start w:val="1"/>
      <w:numFmt w:val="lowerLetter"/>
      <w:lvlText w:val="%8."/>
      <w:lvlJc w:val="left"/>
      <w:pPr>
        <w:ind w:left="6081" w:hanging="360"/>
      </w:pPr>
    </w:lvl>
    <w:lvl w:ilvl="8" w:tplc="0816001B" w:tentative="1">
      <w:start w:val="1"/>
      <w:numFmt w:val="lowerRoman"/>
      <w:lvlText w:val="%9."/>
      <w:lvlJc w:val="right"/>
      <w:pPr>
        <w:ind w:left="6801" w:hanging="180"/>
      </w:pPr>
    </w:lvl>
  </w:abstractNum>
  <w:abstractNum w:abstractNumId="14" w15:restartNumberingAfterBreak="0">
    <w:nsid w:val="2CDD4960"/>
    <w:multiLevelType w:val="hybridMultilevel"/>
    <w:tmpl w:val="FFFFFFFF"/>
    <w:lvl w:ilvl="0" w:tplc="7BCE2BC4">
      <w:start w:val="1"/>
      <w:numFmt w:val="bullet"/>
      <w:lvlText w:val=""/>
      <w:lvlJc w:val="left"/>
      <w:pPr>
        <w:ind w:left="720" w:hanging="360"/>
      </w:pPr>
      <w:rPr>
        <w:rFonts w:ascii="Symbol" w:hAnsi="Symbol" w:hint="default"/>
      </w:rPr>
    </w:lvl>
    <w:lvl w:ilvl="1" w:tplc="6068DD34">
      <w:start w:val="1"/>
      <w:numFmt w:val="bullet"/>
      <w:lvlText w:val="o"/>
      <w:lvlJc w:val="left"/>
      <w:pPr>
        <w:ind w:left="1440" w:hanging="360"/>
      </w:pPr>
      <w:rPr>
        <w:rFonts w:ascii="Courier New" w:hAnsi="Courier New" w:hint="default"/>
      </w:rPr>
    </w:lvl>
    <w:lvl w:ilvl="2" w:tplc="B4385F78">
      <w:start w:val="1"/>
      <w:numFmt w:val="bullet"/>
      <w:lvlText w:val=""/>
      <w:lvlJc w:val="left"/>
      <w:pPr>
        <w:ind w:left="2160" w:hanging="360"/>
      </w:pPr>
      <w:rPr>
        <w:rFonts w:ascii="Wingdings" w:hAnsi="Wingdings" w:hint="default"/>
      </w:rPr>
    </w:lvl>
    <w:lvl w:ilvl="3" w:tplc="FD544302">
      <w:start w:val="1"/>
      <w:numFmt w:val="bullet"/>
      <w:lvlText w:val=""/>
      <w:lvlJc w:val="left"/>
      <w:pPr>
        <w:ind w:left="2880" w:hanging="360"/>
      </w:pPr>
      <w:rPr>
        <w:rFonts w:ascii="Symbol" w:hAnsi="Symbol" w:hint="default"/>
      </w:rPr>
    </w:lvl>
    <w:lvl w:ilvl="4" w:tplc="FE8CE806">
      <w:start w:val="1"/>
      <w:numFmt w:val="bullet"/>
      <w:lvlText w:val="o"/>
      <w:lvlJc w:val="left"/>
      <w:pPr>
        <w:ind w:left="3600" w:hanging="360"/>
      </w:pPr>
      <w:rPr>
        <w:rFonts w:ascii="Courier New" w:hAnsi="Courier New" w:hint="default"/>
      </w:rPr>
    </w:lvl>
    <w:lvl w:ilvl="5" w:tplc="BBD8C9AC">
      <w:start w:val="1"/>
      <w:numFmt w:val="bullet"/>
      <w:lvlText w:val=""/>
      <w:lvlJc w:val="left"/>
      <w:pPr>
        <w:ind w:left="4320" w:hanging="360"/>
      </w:pPr>
      <w:rPr>
        <w:rFonts w:ascii="Wingdings" w:hAnsi="Wingdings" w:hint="default"/>
      </w:rPr>
    </w:lvl>
    <w:lvl w:ilvl="6" w:tplc="547C9394">
      <w:start w:val="1"/>
      <w:numFmt w:val="bullet"/>
      <w:lvlText w:val=""/>
      <w:lvlJc w:val="left"/>
      <w:pPr>
        <w:ind w:left="5040" w:hanging="360"/>
      </w:pPr>
      <w:rPr>
        <w:rFonts w:ascii="Symbol" w:hAnsi="Symbol" w:hint="default"/>
      </w:rPr>
    </w:lvl>
    <w:lvl w:ilvl="7" w:tplc="FDA8D0A2">
      <w:start w:val="1"/>
      <w:numFmt w:val="bullet"/>
      <w:lvlText w:val="o"/>
      <w:lvlJc w:val="left"/>
      <w:pPr>
        <w:ind w:left="5760" w:hanging="360"/>
      </w:pPr>
      <w:rPr>
        <w:rFonts w:ascii="Courier New" w:hAnsi="Courier New" w:hint="default"/>
      </w:rPr>
    </w:lvl>
    <w:lvl w:ilvl="8" w:tplc="97EEEA10">
      <w:start w:val="1"/>
      <w:numFmt w:val="bullet"/>
      <w:lvlText w:val=""/>
      <w:lvlJc w:val="left"/>
      <w:pPr>
        <w:ind w:left="6480" w:hanging="360"/>
      </w:pPr>
      <w:rPr>
        <w:rFonts w:ascii="Wingdings" w:hAnsi="Wingdings" w:hint="default"/>
      </w:rPr>
    </w:lvl>
  </w:abstractNum>
  <w:abstractNum w:abstractNumId="15" w15:restartNumberingAfterBreak="0">
    <w:nsid w:val="3D6D3C2C"/>
    <w:multiLevelType w:val="hybridMultilevel"/>
    <w:tmpl w:val="5B5E8030"/>
    <w:lvl w:ilvl="0" w:tplc="222651B8">
      <w:start w:val="1"/>
      <w:numFmt w:val="lowerRoman"/>
      <w:lvlText w:val="%1)"/>
      <w:lvlJc w:val="left"/>
      <w:pPr>
        <w:ind w:left="1004" w:hanging="720"/>
      </w:pPr>
      <w:rPr>
        <w:rFonts w:hint="default"/>
      </w:rPr>
    </w:lvl>
    <w:lvl w:ilvl="1" w:tplc="08160019" w:tentative="1">
      <w:start w:val="1"/>
      <w:numFmt w:val="lowerLetter"/>
      <w:lvlText w:val="%2."/>
      <w:lvlJc w:val="left"/>
      <w:pPr>
        <w:ind w:left="1364" w:hanging="360"/>
      </w:pPr>
    </w:lvl>
    <w:lvl w:ilvl="2" w:tplc="0816001B" w:tentative="1">
      <w:start w:val="1"/>
      <w:numFmt w:val="lowerRoman"/>
      <w:lvlText w:val="%3."/>
      <w:lvlJc w:val="right"/>
      <w:pPr>
        <w:ind w:left="2084" w:hanging="180"/>
      </w:pPr>
    </w:lvl>
    <w:lvl w:ilvl="3" w:tplc="0816000F" w:tentative="1">
      <w:start w:val="1"/>
      <w:numFmt w:val="decimal"/>
      <w:lvlText w:val="%4."/>
      <w:lvlJc w:val="left"/>
      <w:pPr>
        <w:ind w:left="2804" w:hanging="360"/>
      </w:pPr>
    </w:lvl>
    <w:lvl w:ilvl="4" w:tplc="08160019" w:tentative="1">
      <w:start w:val="1"/>
      <w:numFmt w:val="lowerLetter"/>
      <w:lvlText w:val="%5."/>
      <w:lvlJc w:val="left"/>
      <w:pPr>
        <w:ind w:left="3524" w:hanging="360"/>
      </w:pPr>
    </w:lvl>
    <w:lvl w:ilvl="5" w:tplc="0816001B" w:tentative="1">
      <w:start w:val="1"/>
      <w:numFmt w:val="lowerRoman"/>
      <w:lvlText w:val="%6."/>
      <w:lvlJc w:val="right"/>
      <w:pPr>
        <w:ind w:left="4244" w:hanging="180"/>
      </w:pPr>
    </w:lvl>
    <w:lvl w:ilvl="6" w:tplc="0816000F" w:tentative="1">
      <w:start w:val="1"/>
      <w:numFmt w:val="decimal"/>
      <w:lvlText w:val="%7."/>
      <w:lvlJc w:val="left"/>
      <w:pPr>
        <w:ind w:left="4964" w:hanging="360"/>
      </w:pPr>
    </w:lvl>
    <w:lvl w:ilvl="7" w:tplc="08160019" w:tentative="1">
      <w:start w:val="1"/>
      <w:numFmt w:val="lowerLetter"/>
      <w:lvlText w:val="%8."/>
      <w:lvlJc w:val="left"/>
      <w:pPr>
        <w:ind w:left="5684" w:hanging="360"/>
      </w:pPr>
    </w:lvl>
    <w:lvl w:ilvl="8" w:tplc="0816001B" w:tentative="1">
      <w:start w:val="1"/>
      <w:numFmt w:val="lowerRoman"/>
      <w:lvlText w:val="%9."/>
      <w:lvlJc w:val="right"/>
      <w:pPr>
        <w:ind w:left="6404" w:hanging="180"/>
      </w:pPr>
    </w:lvl>
  </w:abstractNum>
  <w:abstractNum w:abstractNumId="16" w15:restartNumberingAfterBreak="0">
    <w:nsid w:val="42B137EA"/>
    <w:multiLevelType w:val="hybridMultilevel"/>
    <w:tmpl w:val="F856AFC2"/>
    <w:lvl w:ilvl="0" w:tplc="A8F8C974">
      <w:start w:val="1"/>
      <w:numFmt w:val="lowerLetter"/>
      <w:lvlText w:val="%1)"/>
      <w:lvlJc w:val="left"/>
      <w:pPr>
        <w:ind w:left="644" w:hanging="360"/>
      </w:pPr>
      <w:rPr>
        <w:rFonts w:hint="default"/>
      </w:rPr>
    </w:lvl>
    <w:lvl w:ilvl="1" w:tplc="08160019" w:tentative="1">
      <w:start w:val="1"/>
      <w:numFmt w:val="lowerLetter"/>
      <w:lvlText w:val="%2."/>
      <w:lvlJc w:val="left"/>
      <w:pPr>
        <w:ind w:left="1364" w:hanging="360"/>
      </w:pPr>
    </w:lvl>
    <w:lvl w:ilvl="2" w:tplc="0816001B" w:tentative="1">
      <w:start w:val="1"/>
      <w:numFmt w:val="lowerRoman"/>
      <w:lvlText w:val="%3."/>
      <w:lvlJc w:val="right"/>
      <w:pPr>
        <w:ind w:left="2084" w:hanging="180"/>
      </w:pPr>
    </w:lvl>
    <w:lvl w:ilvl="3" w:tplc="0816000F" w:tentative="1">
      <w:start w:val="1"/>
      <w:numFmt w:val="decimal"/>
      <w:lvlText w:val="%4."/>
      <w:lvlJc w:val="left"/>
      <w:pPr>
        <w:ind w:left="2804" w:hanging="360"/>
      </w:pPr>
    </w:lvl>
    <w:lvl w:ilvl="4" w:tplc="08160019" w:tentative="1">
      <w:start w:val="1"/>
      <w:numFmt w:val="lowerLetter"/>
      <w:lvlText w:val="%5."/>
      <w:lvlJc w:val="left"/>
      <w:pPr>
        <w:ind w:left="3524" w:hanging="360"/>
      </w:pPr>
    </w:lvl>
    <w:lvl w:ilvl="5" w:tplc="0816001B" w:tentative="1">
      <w:start w:val="1"/>
      <w:numFmt w:val="lowerRoman"/>
      <w:lvlText w:val="%6."/>
      <w:lvlJc w:val="right"/>
      <w:pPr>
        <w:ind w:left="4244" w:hanging="180"/>
      </w:pPr>
    </w:lvl>
    <w:lvl w:ilvl="6" w:tplc="0816000F" w:tentative="1">
      <w:start w:val="1"/>
      <w:numFmt w:val="decimal"/>
      <w:lvlText w:val="%7."/>
      <w:lvlJc w:val="left"/>
      <w:pPr>
        <w:ind w:left="4964" w:hanging="360"/>
      </w:pPr>
    </w:lvl>
    <w:lvl w:ilvl="7" w:tplc="08160019" w:tentative="1">
      <w:start w:val="1"/>
      <w:numFmt w:val="lowerLetter"/>
      <w:lvlText w:val="%8."/>
      <w:lvlJc w:val="left"/>
      <w:pPr>
        <w:ind w:left="5684" w:hanging="360"/>
      </w:pPr>
    </w:lvl>
    <w:lvl w:ilvl="8" w:tplc="0816001B" w:tentative="1">
      <w:start w:val="1"/>
      <w:numFmt w:val="lowerRoman"/>
      <w:lvlText w:val="%9."/>
      <w:lvlJc w:val="right"/>
      <w:pPr>
        <w:ind w:left="6404" w:hanging="180"/>
      </w:pPr>
    </w:lvl>
  </w:abstractNum>
  <w:abstractNum w:abstractNumId="17" w15:restartNumberingAfterBreak="0">
    <w:nsid w:val="53552B86"/>
    <w:multiLevelType w:val="hybridMultilevel"/>
    <w:tmpl w:val="112C06E0"/>
    <w:lvl w:ilvl="0" w:tplc="FB602584">
      <w:start w:val="1"/>
      <w:numFmt w:val="upperRoman"/>
      <w:lvlText w:val="%1."/>
      <w:lvlJc w:val="left"/>
      <w:pPr>
        <w:ind w:left="1440" w:hanging="108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558516A5"/>
    <w:multiLevelType w:val="hybridMultilevel"/>
    <w:tmpl w:val="FF8A0BDC"/>
    <w:lvl w:ilvl="0" w:tplc="EDB4BC4A">
      <w:start w:val="1"/>
      <w:numFmt w:val="lowerRoman"/>
      <w:lvlText w:val="%1)"/>
      <w:lvlJc w:val="left"/>
      <w:pPr>
        <w:ind w:left="1004" w:hanging="720"/>
      </w:pPr>
      <w:rPr>
        <w:rFonts w:hint="default"/>
      </w:rPr>
    </w:lvl>
    <w:lvl w:ilvl="1" w:tplc="08160019" w:tentative="1">
      <w:start w:val="1"/>
      <w:numFmt w:val="lowerLetter"/>
      <w:lvlText w:val="%2."/>
      <w:lvlJc w:val="left"/>
      <w:pPr>
        <w:ind w:left="1364" w:hanging="360"/>
      </w:pPr>
    </w:lvl>
    <w:lvl w:ilvl="2" w:tplc="0816001B" w:tentative="1">
      <w:start w:val="1"/>
      <w:numFmt w:val="lowerRoman"/>
      <w:lvlText w:val="%3."/>
      <w:lvlJc w:val="right"/>
      <w:pPr>
        <w:ind w:left="2084" w:hanging="180"/>
      </w:pPr>
    </w:lvl>
    <w:lvl w:ilvl="3" w:tplc="0816000F" w:tentative="1">
      <w:start w:val="1"/>
      <w:numFmt w:val="decimal"/>
      <w:lvlText w:val="%4."/>
      <w:lvlJc w:val="left"/>
      <w:pPr>
        <w:ind w:left="2804" w:hanging="360"/>
      </w:pPr>
    </w:lvl>
    <w:lvl w:ilvl="4" w:tplc="08160019" w:tentative="1">
      <w:start w:val="1"/>
      <w:numFmt w:val="lowerLetter"/>
      <w:lvlText w:val="%5."/>
      <w:lvlJc w:val="left"/>
      <w:pPr>
        <w:ind w:left="3524" w:hanging="360"/>
      </w:pPr>
    </w:lvl>
    <w:lvl w:ilvl="5" w:tplc="0816001B" w:tentative="1">
      <w:start w:val="1"/>
      <w:numFmt w:val="lowerRoman"/>
      <w:lvlText w:val="%6."/>
      <w:lvlJc w:val="right"/>
      <w:pPr>
        <w:ind w:left="4244" w:hanging="180"/>
      </w:pPr>
    </w:lvl>
    <w:lvl w:ilvl="6" w:tplc="0816000F" w:tentative="1">
      <w:start w:val="1"/>
      <w:numFmt w:val="decimal"/>
      <w:lvlText w:val="%7."/>
      <w:lvlJc w:val="left"/>
      <w:pPr>
        <w:ind w:left="4964" w:hanging="360"/>
      </w:pPr>
    </w:lvl>
    <w:lvl w:ilvl="7" w:tplc="08160019" w:tentative="1">
      <w:start w:val="1"/>
      <w:numFmt w:val="lowerLetter"/>
      <w:lvlText w:val="%8."/>
      <w:lvlJc w:val="left"/>
      <w:pPr>
        <w:ind w:left="5684" w:hanging="360"/>
      </w:pPr>
    </w:lvl>
    <w:lvl w:ilvl="8" w:tplc="0816001B" w:tentative="1">
      <w:start w:val="1"/>
      <w:numFmt w:val="lowerRoman"/>
      <w:lvlText w:val="%9."/>
      <w:lvlJc w:val="right"/>
      <w:pPr>
        <w:ind w:left="6404" w:hanging="180"/>
      </w:pPr>
    </w:lvl>
  </w:abstractNum>
  <w:abstractNum w:abstractNumId="19" w15:restartNumberingAfterBreak="0">
    <w:nsid w:val="66243AFA"/>
    <w:multiLevelType w:val="hybridMultilevel"/>
    <w:tmpl w:val="F04E8992"/>
    <w:lvl w:ilvl="0" w:tplc="1F44EBC8">
      <w:start w:val="1"/>
      <w:numFmt w:val="lowerLetter"/>
      <w:lvlText w:val="%1)"/>
      <w:lvlJc w:val="left"/>
      <w:pPr>
        <w:ind w:left="644" w:hanging="360"/>
      </w:pPr>
      <w:rPr>
        <w:rFonts w:ascii="Bahnschrift" w:eastAsia="Bahnschrift" w:hAnsi="Bahnschrift" w:cs="Bahnschrif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0" w15:restartNumberingAfterBreak="0">
    <w:nsid w:val="693A1F9C"/>
    <w:multiLevelType w:val="hybridMultilevel"/>
    <w:tmpl w:val="21C01062"/>
    <w:lvl w:ilvl="0" w:tplc="D16A68B0">
      <w:start w:val="1"/>
      <w:numFmt w:val="lowerRoman"/>
      <w:lvlText w:val="%1)"/>
      <w:lvlJc w:val="left"/>
      <w:pPr>
        <w:ind w:left="1003" w:hanging="720"/>
      </w:pPr>
      <w:rPr>
        <w:rFonts w:ascii="Bahnschrift" w:hAnsi="Bahnschrift" w:hint="default"/>
        <w:i w:val="0"/>
        <w:iCs w:val="0"/>
      </w:rPr>
    </w:lvl>
    <w:lvl w:ilvl="1" w:tplc="08160019">
      <w:start w:val="1"/>
      <w:numFmt w:val="lowerLetter"/>
      <w:lvlText w:val="%2."/>
      <w:lvlJc w:val="left"/>
      <w:pPr>
        <w:ind w:left="1364" w:hanging="360"/>
      </w:pPr>
    </w:lvl>
    <w:lvl w:ilvl="2" w:tplc="0816001B" w:tentative="1">
      <w:start w:val="1"/>
      <w:numFmt w:val="lowerRoman"/>
      <w:lvlText w:val="%3."/>
      <w:lvlJc w:val="right"/>
      <w:pPr>
        <w:ind w:left="2084" w:hanging="180"/>
      </w:pPr>
    </w:lvl>
    <w:lvl w:ilvl="3" w:tplc="0816000F" w:tentative="1">
      <w:start w:val="1"/>
      <w:numFmt w:val="decimal"/>
      <w:lvlText w:val="%4."/>
      <w:lvlJc w:val="left"/>
      <w:pPr>
        <w:ind w:left="2804" w:hanging="360"/>
      </w:pPr>
    </w:lvl>
    <w:lvl w:ilvl="4" w:tplc="08160019" w:tentative="1">
      <w:start w:val="1"/>
      <w:numFmt w:val="lowerLetter"/>
      <w:lvlText w:val="%5."/>
      <w:lvlJc w:val="left"/>
      <w:pPr>
        <w:ind w:left="3524" w:hanging="360"/>
      </w:pPr>
    </w:lvl>
    <w:lvl w:ilvl="5" w:tplc="0816001B" w:tentative="1">
      <w:start w:val="1"/>
      <w:numFmt w:val="lowerRoman"/>
      <w:lvlText w:val="%6."/>
      <w:lvlJc w:val="right"/>
      <w:pPr>
        <w:ind w:left="4244" w:hanging="180"/>
      </w:pPr>
    </w:lvl>
    <w:lvl w:ilvl="6" w:tplc="0816000F" w:tentative="1">
      <w:start w:val="1"/>
      <w:numFmt w:val="decimal"/>
      <w:lvlText w:val="%7."/>
      <w:lvlJc w:val="left"/>
      <w:pPr>
        <w:ind w:left="4964" w:hanging="360"/>
      </w:pPr>
    </w:lvl>
    <w:lvl w:ilvl="7" w:tplc="08160019" w:tentative="1">
      <w:start w:val="1"/>
      <w:numFmt w:val="lowerLetter"/>
      <w:lvlText w:val="%8."/>
      <w:lvlJc w:val="left"/>
      <w:pPr>
        <w:ind w:left="5684" w:hanging="360"/>
      </w:pPr>
    </w:lvl>
    <w:lvl w:ilvl="8" w:tplc="0816001B" w:tentative="1">
      <w:start w:val="1"/>
      <w:numFmt w:val="lowerRoman"/>
      <w:lvlText w:val="%9."/>
      <w:lvlJc w:val="right"/>
      <w:pPr>
        <w:ind w:left="6404" w:hanging="180"/>
      </w:pPr>
    </w:lvl>
  </w:abstractNum>
  <w:abstractNum w:abstractNumId="21" w15:restartNumberingAfterBreak="0">
    <w:nsid w:val="697E4682"/>
    <w:multiLevelType w:val="hybridMultilevel"/>
    <w:tmpl w:val="87684862"/>
    <w:lvl w:ilvl="0" w:tplc="275AF84E">
      <w:start w:val="1"/>
      <w:numFmt w:val="lowerLetter"/>
      <w:lvlText w:val="%1)"/>
      <w:lvlJc w:val="left"/>
      <w:pPr>
        <w:ind w:left="928" w:hanging="360"/>
      </w:pPr>
      <w:rPr>
        <w:rFonts w:hint="default"/>
      </w:rPr>
    </w:lvl>
    <w:lvl w:ilvl="1" w:tplc="08160019" w:tentative="1">
      <w:start w:val="1"/>
      <w:numFmt w:val="lowerLetter"/>
      <w:lvlText w:val="%2."/>
      <w:lvlJc w:val="left"/>
      <w:pPr>
        <w:ind w:left="1648" w:hanging="360"/>
      </w:pPr>
    </w:lvl>
    <w:lvl w:ilvl="2" w:tplc="0816001B" w:tentative="1">
      <w:start w:val="1"/>
      <w:numFmt w:val="lowerRoman"/>
      <w:lvlText w:val="%3."/>
      <w:lvlJc w:val="right"/>
      <w:pPr>
        <w:ind w:left="2368" w:hanging="180"/>
      </w:pPr>
    </w:lvl>
    <w:lvl w:ilvl="3" w:tplc="0816000F" w:tentative="1">
      <w:start w:val="1"/>
      <w:numFmt w:val="decimal"/>
      <w:lvlText w:val="%4."/>
      <w:lvlJc w:val="left"/>
      <w:pPr>
        <w:ind w:left="3088" w:hanging="360"/>
      </w:pPr>
    </w:lvl>
    <w:lvl w:ilvl="4" w:tplc="08160019" w:tentative="1">
      <w:start w:val="1"/>
      <w:numFmt w:val="lowerLetter"/>
      <w:lvlText w:val="%5."/>
      <w:lvlJc w:val="left"/>
      <w:pPr>
        <w:ind w:left="3808" w:hanging="360"/>
      </w:pPr>
    </w:lvl>
    <w:lvl w:ilvl="5" w:tplc="0816001B" w:tentative="1">
      <w:start w:val="1"/>
      <w:numFmt w:val="lowerRoman"/>
      <w:lvlText w:val="%6."/>
      <w:lvlJc w:val="right"/>
      <w:pPr>
        <w:ind w:left="4528" w:hanging="180"/>
      </w:pPr>
    </w:lvl>
    <w:lvl w:ilvl="6" w:tplc="0816000F" w:tentative="1">
      <w:start w:val="1"/>
      <w:numFmt w:val="decimal"/>
      <w:lvlText w:val="%7."/>
      <w:lvlJc w:val="left"/>
      <w:pPr>
        <w:ind w:left="5248" w:hanging="360"/>
      </w:pPr>
    </w:lvl>
    <w:lvl w:ilvl="7" w:tplc="08160019" w:tentative="1">
      <w:start w:val="1"/>
      <w:numFmt w:val="lowerLetter"/>
      <w:lvlText w:val="%8."/>
      <w:lvlJc w:val="left"/>
      <w:pPr>
        <w:ind w:left="5968" w:hanging="360"/>
      </w:pPr>
    </w:lvl>
    <w:lvl w:ilvl="8" w:tplc="0816001B" w:tentative="1">
      <w:start w:val="1"/>
      <w:numFmt w:val="lowerRoman"/>
      <w:lvlText w:val="%9."/>
      <w:lvlJc w:val="right"/>
      <w:pPr>
        <w:ind w:left="6688" w:hanging="180"/>
      </w:pPr>
    </w:lvl>
  </w:abstractNum>
  <w:abstractNum w:abstractNumId="22" w15:restartNumberingAfterBreak="0">
    <w:nsid w:val="720F738F"/>
    <w:multiLevelType w:val="hybridMultilevel"/>
    <w:tmpl w:val="1A56BBD0"/>
    <w:lvl w:ilvl="0" w:tplc="8D28987A">
      <w:start w:val="1"/>
      <w:numFmt w:val="lowerLetter"/>
      <w:lvlText w:val="%1)"/>
      <w:lvlJc w:val="left"/>
      <w:pPr>
        <w:ind w:left="928" w:hanging="360"/>
      </w:pPr>
      <w:rPr>
        <w:rFonts w:hint="default"/>
      </w:rPr>
    </w:lvl>
    <w:lvl w:ilvl="1" w:tplc="08160019" w:tentative="1">
      <w:start w:val="1"/>
      <w:numFmt w:val="lowerLetter"/>
      <w:lvlText w:val="%2."/>
      <w:lvlJc w:val="left"/>
      <w:pPr>
        <w:ind w:left="1648" w:hanging="360"/>
      </w:pPr>
    </w:lvl>
    <w:lvl w:ilvl="2" w:tplc="0816001B" w:tentative="1">
      <w:start w:val="1"/>
      <w:numFmt w:val="lowerRoman"/>
      <w:lvlText w:val="%3."/>
      <w:lvlJc w:val="right"/>
      <w:pPr>
        <w:ind w:left="2368" w:hanging="180"/>
      </w:pPr>
    </w:lvl>
    <w:lvl w:ilvl="3" w:tplc="0816000F" w:tentative="1">
      <w:start w:val="1"/>
      <w:numFmt w:val="decimal"/>
      <w:lvlText w:val="%4."/>
      <w:lvlJc w:val="left"/>
      <w:pPr>
        <w:ind w:left="3088" w:hanging="360"/>
      </w:pPr>
    </w:lvl>
    <w:lvl w:ilvl="4" w:tplc="08160019" w:tentative="1">
      <w:start w:val="1"/>
      <w:numFmt w:val="lowerLetter"/>
      <w:lvlText w:val="%5."/>
      <w:lvlJc w:val="left"/>
      <w:pPr>
        <w:ind w:left="3808" w:hanging="360"/>
      </w:pPr>
    </w:lvl>
    <w:lvl w:ilvl="5" w:tplc="0816001B" w:tentative="1">
      <w:start w:val="1"/>
      <w:numFmt w:val="lowerRoman"/>
      <w:lvlText w:val="%6."/>
      <w:lvlJc w:val="right"/>
      <w:pPr>
        <w:ind w:left="4528" w:hanging="180"/>
      </w:pPr>
    </w:lvl>
    <w:lvl w:ilvl="6" w:tplc="0816000F" w:tentative="1">
      <w:start w:val="1"/>
      <w:numFmt w:val="decimal"/>
      <w:lvlText w:val="%7."/>
      <w:lvlJc w:val="left"/>
      <w:pPr>
        <w:ind w:left="5248" w:hanging="360"/>
      </w:pPr>
    </w:lvl>
    <w:lvl w:ilvl="7" w:tplc="08160019" w:tentative="1">
      <w:start w:val="1"/>
      <w:numFmt w:val="lowerLetter"/>
      <w:lvlText w:val="%8."/>
      <w:lvlJc w:val="left"/>
      <w:pPr>
        <w:ind w:left="5968" w:hanging="360"/>
      </w:pPr>
    </w:lvl>
    <w:lvl w:ilvl="8" w:tplc="0816001B" w:tentative="1">
      <w:start w:val="1"/>
      <w:numFmt w:val="lowerRoman"/>
      <w:lvlText w:val="%9."/>
      <w:lvlJc w:val="right"/>
      <w:pPr>
        <w:ind w:left="6688" w:hanging="180"/>
      </w:pPr>
    </w:lvl>
  </w:abstractNum>
  <w:abstractNum w:abstractNumId="23" w15:restartNumberingAfterBreak="0">
    <w:nsid w:val="76B12685"/>
    <w:multiLevelType w:val="hybridMultilevel"/>
    <w:tmpl w:val="49DE2010"/>
    <w:lvl w:ilvl="0" w:tplc="F71CB4E6">
      <w:start w:val="1"/>
      <w:numFmt w:val="lowerLetter"/>
      <w:lvlText w:val="%1)"/>
      <w:lvlJc w:val="left"/>
      <w:pPr>
        <w:ind w:left="644" w:hanging="360"/>
      </w:pPr>
      <w:rPr>
        <w:rFonts w:hint="default"/>
      </w:rPr>
    </w:lvl>
    <w:lvl w:ilvl="1" w:tplc="08160019" w:tentative="1">
      <w:start w:val="1"/>
      <w:numFmt w:val="lowerLetter"/>
      <w:lvlText w:val="%2."/>
      <w:lvlJc w:val="left"/>
      <w:pPr>
        <w:ind w:left="1364" w:hanging="360"/>
      </w:pPr>
    </w:lvl>
    <w:lvl w:ilvl="2" w:tplc="0816001B" w:tentative="1">
      <w:start w:val="1"/>
      <w:numFmt w:val="lowerRoman"/>
      <w:lvlText w:val="%3."/>
      <w:lvlJc w:val="right"/>
      <w:pPr>
        <w:ind w:left="2084" w:hanging="180"/>
      </w:pPr>
    </w:lvl>
    <w:lvl w:ilvl="3" w:tplc="0816000F" w:tentative="1">
      <w:start w:val="1"/>
      <w:numFmt w:val="decimal"/>
      <w:lvlText w:val="%4."/>
      <w:lvlJc w:val="left"/>
      <w:pPr>
        <w:ind w:left="2804" w:hanging="360"/>
      </w:pPr>
    </w:lvl>
    <w:lvl w:ilvl="4" w:tplc="08160019" w:tentative="1">
      <w:start w:val="1"/>
      <w:numFmt w:val="lowerLetter"/>
      <w:lvlText w:val="%5."/>
      <w:lvlJc w:val="left"/>
      <w:pPr>
        <w:ind w:left="3524" w:hanging="360"/>
      </w:pPr>
    </w:lvl>
    <w:lvl w:ilvl="5" w:tplc="0816001B" w:tentative="1">
      <w:start w:val="1"/>
      <w:numFmt w:val="lowerRoman"/>
      <w:lvlText w:val="%6."/>
      <w:lvlJc w:val="right"/>
      <w:pPr>
        <w:ind w:left="4244" w:hanging="180"/>
      </w:pPr>
    </w:lvl>
    <w:lvl w:ilvl="6" w:tplc="0816000F" w:tentative="1">
      <w:start w:val="1"/>
      <w:numFmt w:val="decimal"/>
      <w:lvlText w:val="%7."/>
      <w:lvlJc w:val="left"/>
      <w:pPr>
        <w:ind w:left="4964" w:hanging="360"/>
      </w:pPr>
    </w:lvl>
    <w:lvl w:ilvl="7" w:tplc="08160019" w:tentative="1">
      <w:start w:val="1"/>
      <w:numFmt w:val="lowerLetter"/>
      <w:lvlText w:val="%8."/>
      <w:lvlJc w:val="left"/>
      <w:pPr>
        <w:ind w:left="5684" w:hanging="360"/>
      </w:pPr>
    </w:lvl>
    <w:lvl w:ilvl="8" w:tplc="0816001B" w:tentative="1">
      <w:start w:val="1"/>
      <w:numFmt w:val="lowerRoman"/>
      <w:lvlText w:val="%9."/>
      <w:lvlJc w:val="right"/>
      <w:pPr>
        <w:ind w:left="6404" w:hanging="180"/>
      </w:pPr>
    </w:lvl>
  </w:abstractNum>
  <w:abstractNum w:abstractNumId="24" w15:restartNumberingAfterBreak="0">
    <w:nsid w:val="77F11F26"/>
    <w:multiLevelType w:val="hybridMultilevel"/>
    <w:tmpl w:val="6FB2A178"/>
    <w:lvl w:ilvl="0" w:tplc="D0ACE582">
      <w:start w:val="1"/>
      <w:numFmt w:val="lowerRoman"/>
      <w:lvlText w:val="%1)"/>
      <w:lvlJc w:val="left"/>
      <w:pPr>
        <w:ind w:left="1004" w:hanging="720"/>
      </w:pPr>
      <w:rPr>
        <w:rFonts w:hint="default"/>
      </w:rPr>
    </w:lvl>
    <w:lvl w:ilvl="1" w:tplc="08160019" w:tentative="1">
      <w:start w:val="1"/>
      <w:numFmt w:val="lowerLetter"/>
      <w:lvlText w:val="%2."/>
      <w:lvlJc w:val="left"/>
      <w:pPr>
        <w:ind w:left="1364" w:hanging="360"/>
      </w:pPr>
    </w:lvl>
    <w:lvl w:ilvl="2" w:tplc="0816001B" w:tentative="1">
      <w:start w:val="1"/>
      <w:numFmt w:val="lowerRoman"/>
      <w:lvlText w:val="%3."/>
      <w:lvlJc w:val="right"/>
      <w:pPr>
        <w:ind w:left="2084" w:hanging="180"/>
      </w:pPr>
    </w:lvl>
    <w:lvl w:ilvl="3" w:tplc="0816000F" w:tentative="1">
      <w:start w:val="1"/>
      <w:numFmt w:val="decimal"/>
      <w:lvlText w:val="%4."/>
      <w:lvlJc w:val="left"/>
      <w:pPr>
        <w:ind w:left="2804" w:hanging="360"/>
      </w:pPr>
    </w:lvl>
    <w:lvl w:ilvl="4" w:tplc="08160019" w:tentative="1">
      <w:start w:val="1"/>
      <w:numFmt w:val="lowerLetter"/>
      <w:lvlText w:val="%5."/>
      <w:lvlJc w:val="left"/>
      <w:pPr>
        <w:ind w:left="3524" w:hanging="360"/>
      </w:pPr>
    </w:lvl>
    <w:lvl w:ilvl="5" w:tplc="0816001B" w:tentative="1">
      <w:start w:val="1"/>
      <w:numFmt w:val="lowerRoman"/>
      <w:lvlText w:val="%6."/>
      <w:lvlJc w:val="right"/>
      <w:pPr>
        <w:ind w:left="4244" w:hanging="180"/>
      </w:pPr>
    </w:lvl>
    <w:lvl w:ilvl="6" w:tplc="0816000F" w:tentative="1">
      <w:start w:val="1"/>
      <w:numFmt w:val="decimal"/>
      <w:lvlText w:val="%7."/>
      <w:lvlJc w:val="left"/>
      <w:pPr>
        <w:ind w:left="4964" w:hanging="360"/>
      </w:pPr>
    </w:lvl>
    <w:lvl w:ilvl="7" w:tplc="08160019" w:tentative="1">
      <w:start w:val="1"/>
      <w:numFmt w:val="lowerLetter"/>
      <w:lvlText w:val="%8."/>
      <w:lvlJc w:val="left"/>
      <w:pPr>
        <w:ind w:left="5684" w:hanging="360"/>
      </w:pPr>
    </w:lvl>
    <w:lvl w:ilvl="8" w:tplc="0816001B" w:tentative="1">
      <w:start w:val="1"/>
      <w:numFmt w:val="lowerRoman"/>
      <w:lvlText w:val="%9."/>
      <w:lvlJc w:val="right"/>
      <w:pPr>
        <w:ind w:left="6404" w:hanging="180"/>
      </w:pPr>
    </w:lvl>
  </w:abstractNum>
  <w:abstractNum w:abstractNumId="25" w15:restartNumberingAfterBreak="0">
    <w:nsid w:val="7E2A6D9C"/>
    <w:multiLevelType w:val="multilevel"/>
    <w:tmpl w:val="9508DA26"/>
    <w:lvl w:ilvl="0">
      <w:start w:val="1"/>
      <w:numFmt w:val="decimal"/>
      <w:pStyle w:val="Ttulo1"/>
      <w:lvlText w:val="%1"/>
      <w:lvlJc w:val="left"/>
      <w:pPr>
        <w:ind w:left="360" w:hanging="360"/>
      </w:pPr>
      <w:rPr>
        <w:rFonts w:hint="default"/>
      </w:rPr>
    </w:lvl>
    <w:lvl w:ilvl="1">
      <w:start w:val="1"/>
      <w:numFmt w:val="decimal"/>
      <w:pStyle w:val="Ttulo2"/>
      <w:lvlText w:val="%1.%2"/>
      <w:lvlJc w:val="left"/>
      <w:pPr>
        <w:ind w:left="644" w:hanging="360"/>
      </w:pPr>
      <w:rPr>
        <w:rFonts w:hint="default"/>
      </w:rPr>
    </w:lvl>
    <w:lvl w:ilvl="2">
      <w:start w:val="1"/>
      <w:numFmt w:val="decimal"/>
      <w:lvlText w:val="%1.%2.%3"/>
      <w:lvlJc w:val="left"/>
      <w:pPr>
        <w:ind w:left="1440" w:hanging="720"/>
      </w:pPr>
      <w:rPr>
        <w:rFonts w:hint="default"/>
        <w:b w:val="0"/>
      </w:rPr>
    </w:lvl>
    <w:lvl w:ilvl="3">
      <w:start w:val="1"/>
      <w:numFmt w:val="decimal"/>
      <w:lvlText w:val="%1.%2.%3.%4"/>
      <w:lvlJc w:val="left"/>
      <w:pPr>
        <w:ind w:left="1800" w:hanging="720"/>
      </w:pPr>
      <w:rPr>
        <w:rFonts w:hint="default"/>
      </w:rPr>
    </w:lvl>
    <w:lvl w:ilvl="4">
      <w:start w:val="1"/>
      <w:numFmt w:val="bullet"/>
      <w:lvlText w:val=""/>
      <w:lvlJc w:val="left"/>
      <w:pPr>
        <w:ind w:left="2160" w:hanging="720"/>
      </w:pPr>
      <w:rPr>
        <w:rFonts w:ascii="Symbol" w:hAnsi="Symbol"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2"/>
  </w:num>
  <w:num w:numId="3">
    <w:abstractNumId w:val="25"/>
  </w:num>
  <w:num w:numId="4">
    <w:abstractNumId w:val="17"/>
  </w:num>
  <w:num w:numId="5">
    <w:abstractNumId w:val="20"/>
  </w:num>
  <w:num w:numId="6">
    <w:abstractNumId w:val="15"/>
  </w:num>
  <w:num w:numId="7">
    <w:abstractNumId w:val="18"/>
  </w:num>
  <w:num w:numId="8">
    <w:abstractNumId w:val="8"/>
  </w:num>
  <w:num w:numId="9">
    <w:abstractNumId w:val="10"/>
  </w:num>
  <w:num w:numId="10">
    <w:abstractNumId w:val="13"/>
  </w:num>
  <w:num w:numId="11">
    <w:abstractNumId w:val="21"/>
  </w:num>
  <w:num w:numId="12">
    <w:abstractNumId w:val="22"/>
  </w:num>
  <w:num w:numId="13">
    <w:abstractNumId w:val="23"/>
  </w:num>
  <w:num w:numId="14">
    <w:abstractNumId w:val="16"/>
  </w:num>
  <w:num w:numId="15">
    <w:abstractNumId w:val="24"/>
  </w:num>
  <w:num w:numId="16">
    <w:abstractNumId w:val="12"/>
  </w:num>
  <w:num w:numId="17">
    <w:abstractNumId w:val="9"/>
  </w:num>
  <w:num w:numId="18">
    <w:abstractNumId w:val="14"/>
  </w:num>
  <w:num w:numId="19">
    <w:abstractNumId w:val="19"/>
  </w:num>
  <w:num w:numId="20">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27"/>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KwNLQwNjW1NDO3NDVU0lEKTi0uzszPAykwMqkFANghtBYtAAAA"/>
  </w:docVars>
  <w:rsids>
    <w:rsidRoot w:val="008A07B4"/>
    <w:rsid w:val="00001BA6"/>
    <w:rsid w:val="00002C0E"/>
    <w:rsid w:val="0000362D"/>
    <w:rsid w:val="00003AD8"/>
    <w:rsid w:val="00003E81"/>
    <w:rsid w:val="000040AF"/>
    <w:rsid w:val="00005D88"/>
    <w:rsid w:val="0000665F"/>
    <w:rsid w:val="00006A05"/>
    <w:rsid w:val="00006E9D"/>
    <w:rsid w:val="00007A4F"/>
    <w:rsid w:val="00010F94"/>
    <w:rsid w:val="000116F6"/>
    <w:rsid w:val="00011BB8"/>
    <w:rsid w:val="00014E34"/>
    <w:rsid w:val="00015275"/>
    <w:rsid w:val="00015AB1"/>
    <w:rsid w:val="000177D3"/>
    <w:rsid w:val="00017FBC"/>
    <w:rsid w:val="000202B9"/>
    <w:rsid w:val="000205B8"/>
    <w:rsid w:val="000214CF"/>
    <w:rsid w:val="000218E4"/>
    <w:rsid w:val="0002246B"/>
    <w:rsid w:val="000226D3"/>
    <w:rsid w:val="00022A8D"/>
    <w:rsid w:val="00022D8B"/>
    <w:rsid w:val="0002310C"/>
    <w:rsid w:val="000234BB"/>
    <w:rsid w:val="000235AD"/>
    <w:rsid w:val="00024E56"/>
    <w:rsid w:val="00025D71"/>
    <w:rsid w:val="00026A31"/>
    <w:rsid w:val="00026CE3"/>
    <w:rsid w:val="00027DD2"/>
    <w:rsid w:val="000300C8"/>
    <w:rsid w:val="0003142A"/>
    <w:rsid w:val="00031D9C"/>
    <w:rsid w:val="0003230A"/>
    <w:rsid w:val="000346D3"/>
    <w:rsid w:val="0003475F"/>
    <w:rsid w:val="00034B8D"/>
    <w:rsid w:val="00034BCB"/>
    <w:rsid w:val="000361CA"/>
    <w:rsid w:val="000362CF"/>
    <w:rsid w:val="00036F82"/>
    <w:rsid w:val="00037A73"/>
    <w:rsid w:val="00037B87"/>
    <w:rsid w:val="0004047B"/>
    <w:rsid w:val="000404B0"/>
    <w:rsid w:val="00040AB5"/>
    <w:rsid w:val="00040B4A"/>
    <w:rsid w:val="00041560"/>
    <w:rsid w:val="000428F1"/>
    <w:rsid w:val="00042A00"/>
    <w:rsid w:val="00042B0C"/>
    <w:rsid w:val="0004392A"/>
    <w:rsid w:val="0004436A"/>
    <w:rsid w:val="0004443E"/>
    <w:rsid w:val="00045178"/>
    <w:rsid w:val="00045778"/>
    <w:rsid w:val="00045BFD"/>
    <w:rsid w:val="00046163"/>
    <w:rsid w:val="000465A6"/>
    <w:rsid w:val="00046F87"/>
    <w:rsid w:val="00047B11"/>
    <w:rsid w:val="00047CCC"/>
    <w:rsid w:val="0004BC82"/>
    <w:rsid w:val="00050980"/>
    <w:rsid w:val="00052825"/>
    <w:rsid w:val="00053306"/>
    <w:rsid w:val="00053D97"/>
    <w:rsid w:val="000544D3"/>
    <w:rsid w:val="00054732"/>
    <w:rsid w:val="00054915"/>
    <w:rsid w:val="00055241"/>
    <w:rsid w:val="00055364"/>
    <w:rsid w:val="00055ECE"/>
    <w:rsid w:val="00056E55"/>
    <w:rsid w:val="000573D2"/>
    <w:rsid w:val="00057BF9"/>
    <w:rsid w:val="00057ED7"/>
    <w:rsid w:val="00057F65"/>
    <w:rsid w:val="000600E1"/>
    <w:rsid w:val="00060BCB"/>
    <w:rsid w:val="00061D33"/>
    <w:rsid w:val="00061F3D"/>
    <w:rsid w:val="00062D7C"/>
    <w:rsid w:val="00063CAF"/>
    <w:rsid w:val="00063EAA"/>
    <w:rsid w:val="00064098"/>
    <w:rsid w:val="000640E0"/>
    <w:rsid w:val="00064291"/>
    <w:rsid w:val="0006471F"/>
    <w:rsid w:val="000649C6"/>
    <w:rsid w:val="00065734"/>
    <w:rsid w:val="00066BB9"/>
    <w:rsid w:val="000671C9"/>
    <w:rsid w:val="0006754B"/>
    <w:rsid w:val="00067AF0"/>
    <w:rsid w:val="000706C6"/>
    <w:rsid w:val="00070E9F"/>
    <w:rsid w:val="00071184"/>
    <w:rsid w:val="00073B3C"/>
    <w:rsid w:val="00073CD4"/>
    <w:rsid w:val="00073CDD"/>
    <w:rsid w:val="00074E24"/>
    <w:rsid w:val="000753AC"/>
    <w:rsid w:val="00076013"/>
    <w:rsid w:val="00076493"/>
    <w:rsid w:val="00076C89"/>
    <w:rsid w:val="00076DC8"/>
    <w:rsid w:val="000770C8"/>
    <w:rsid w:val="000773E8"/>
    <w:rsid w:val="000776CD"/>
    <w:rsid w:val="00077E14"/>
    <w:rsid w:val="000804C3"/>
    <w:rsid w:val="0008109C"/>
    <w:rsid w:val="00081B2D"/>
    <w:rsid w:val="000826C4"/>
    <w:rsid w:val="00082A57"/>
    <w:rsid w:val="00084023"/>
    <w:rsid w:val="00084569"/>
    <w:rsid w:val="00084CFC"/>
    <w:rsid w:val="000856FA"/>
    <w:rsid w:val="00085F77"/>
    <w:rsid w:val="000869AE"/>
    <w:rsid w:val="00086A5C"/>
    <w:rsid w:val="00086FDB"/>
    <w:rsid w:val="00087966"/>
    <w:rsid w:val="000879F6"/>
    <w:rsid w:val="00087AE2"/>
    <w:rsid w:val="00090AFC"/>
    <w:rsid w:val="00091147"/>
    <w:rsid w:val="000940F4"/>
    <w:rsid w:val="000943C8"/>
    <w:rsid w:val="000948CE"/>
    <w:rsid w:val="000955F2"/>
    <w:rsid w:val="0009563F"/>
    <w:rsid w:val="000956B9"/>
    <w:rsid w:val="00096924"/>
    <w:rsid w:val="00096C89"/>
    <w:rsid w:val="00097682"/>
    <w:rsid w:val="00097EAC"/>
    <w:rsid w:val="000A15EA"/>
    <w:rsid w:val="000A2035"/>
    <w:rsid w:val="000A216C"/>
    <w:rsid w:val="000A241F"/>
    <w:rsid w:val="000A256C"/>
    <w:rsid w:val="000A3599"/>
    <w:rsid w:val="000A376D"/>
    <w:rsid w:val="000A4025"/>
    <w:rsid w:val="000A42EC"/>
    <w:rsid w:val="000A4C98"/>
    <w:rsid w:val="000A544B"/>
    <w:rsid w:val="000A5581"/>
    <w:rsid w:val="000A5CA2"/>
    <w:rsid w:val="000A630A"/>
    <w:rsid w:val="000A69DE"/>
    <w:rsid w:val="000A6EA1"/>
    <w:rsid w:val="000A6EB8"/>
    <w:rsid w:val="000A718B"/>
    <w:rsid w:val="000B100B"/>
    <w:rsid w:val="000B1F33"/>
    <w:rsid w:val="000B1F7E"/>
    <w:rsid w:val="000B2315"/>
    <w:rsid w:val="000B2644"/>
    <w:rsid w:val="000B2902"/>
    <w:rsid w:val="000B2DFE"/>
    <w:rsid w:val="000B499D"/>
    <w:rsid w:val="000B4B02"/>
    <w:rsid w:val="000B4B92"/>
    <w:rsid w:val="000B51CA"/>
    <w:rsid w:val="000B6691"/>
    <w:rsid w:val="000B6A9C"/>
    <w:rsid w:val="000B746C"/>
    <w:rsid w:val="000B78D4"/>
    <w:rsid w:val="000C0026"/>
    <w:rsid w:val="000C01D0"/>
    <w:rsid w:val="000C06CC"/>
    <w:rsid w:val="000C0976"/>
    <w:rsid w:val="000C1230"/>
    <w:rsid w:val="000C2044"/>
    <w:rsid w:val="000C2692"/>
    <w:rsid w:val="000C28C0"/>
    <w:rsid w:val="000C3865"/>
    <w:rsid w:val="000C3AE4"/>
    <w:rsid w:val="000C4981"/>
    <w:rsid w:val="000C4C06"/>
    <w:rsid w:val="000C5A7A"/>
    <w:rsid w:val="000C6074"/>
    <w:rsid w:val="000C60FC"/>
    <w:rsid w:val="000C66AB"/>
    <w:rsid w:val="000D0B86"/>
    <w:rsid w:val="000D1042"/>
    <w:rsid w:val="000D167D"/>
    <w:rsid w:val="000D1E1E"/>
    <w:rsid w:val="000D2147"/>
    <w:rsid w:val="000D2DB1"/>
    <w:rsid w:val="000D308E"/>
    <w:rsid w:val="000D34E5"/>
    <w:rsid w:val="000D39F6"/>
    <w:rsid w:val="000D3F73"/>
    <w:rsid w:val="000D4327"/>
    <w:rsid w:val="000D5E57"/>
    <w:rsid w:val="000D614B"/>
    <w:rsid w:val="000D690B"/>
    <w:rsid w:val="000D6C27"/>
    <w:rsid w:val="000D7FFB"/>
    <w:rsid w:val="000E0452"/>
    <w:rsid w:val="000E3222"/>
    <w:rsid w:val="000E33B8"/>
    <w:rsid w:val="000E4841"/>
    <w:rsid w:val="000E56B6"/>
    <w:rsid w:val="000E5BDD"/>
    <w:rsid w:val="000E5C54"/>
    <w:rsid w:val="000E6720"/>
    <w:rsid w:val="000E79C1"/>
    <w:rsid w:val="000F0902"/>
    <w:rsid w:val="000F1B0E"/>
    <w:rsid w:val="000F2B3B"/>
    <w:rsid w:val="000F3317"/>
    <w:rsid w:val="000F3FF2"/>
    <w:rsid w:val="000F416D"/>
    <w:rsid w:val="000F41FC"/>
    <w:rsid w:val="000F5480"/>
    <w:rsid w:val="000F5EDB"/>
    <w:rsid w:val="000F60C2"/>
    <w:rsid w:val="000F61BA"/>
    <w:rsid w:val="000F67B5"/>
    <w:rsid w:val="000F7080"/>
    <w:rsid w:val="0010301F"/>
    <w:rsid w:val="00106A5B"/>
    <w:rsid w:val="00110680"/>
    <w:rsid w:val="0011096F"/>
    <w:rsid w:val="0011184D"/>
    <w:rsid w:val="0011190A"/>
    <w:rsid w:val="0011223E"/>
    <w:rsid w:val="00114178"/>
    <w:rsid w:val="00114CE7"/>
    <w:rsid w:val="001156A8"/>
    <w:rsid w:val="001162E1"/>
    <w:rsid w:val="001167E7"/>
    <w:rsid w:val="001168FB"/>
    <w:rsid w:val="00116DA4"/>
    <w:rsid w:val="00116EA6"/>
    <w:rsid w:val="00120169"/>
    <w:rsid w:val="001206CB"/>
    <w:rsid w:val="001207C6"/>
    <w:rsid w:val="0012224D"/>
    <w:rsid w:val="001222A3"/>
    <w:rsid w:val="0012293A"/>
    <w:rsid w:val="001241F9"/>
    <w:rsid w:val="00124C4D"/>
    <w:rsid w:val="00125848"/>
    <w:rsid w:val="00125F10"/>
    <w:rsid w:val="00126032"/>
    <w:rsid w:val="00126422"/>
    <w:rsid w:val="00126800"/>
    <w:rsid w:val="00126D00"/>
    <w:rsid w:val="0013069C"/>
    <w:rsid w:val="0013086F"/>
    <w:rsid w:val="00130889"/>
    <w:rsid w:val="001308F5"/>
    <w:rsid w:val="00133F65"/>
    <w:rsid w:val="00133F9D"/>
    <w:rsid w:val="00135043"/>
    <w:rsid w:val="00135C2A"/>
    <w:rsid w:val="00135C98"/>
    <w:rsid w:val="00136757"/>
    <w:rsid w:val="00136DC3"/>
    <w:rsid w:val="001370C3"/>
    <w:rsid w:val="00137C86"/>
    <w:rsid w:val="00137F57"/>
    <w:rsid w:val="00140456"/>
    <w:rsid w:val="001404F9"/>
    <w:rsid w:val="00142E40"/>
    <w:rsid w:val="00143574"/>
    <w:rsid w:val="0014404B"/>
    <w:rsid w:val="00145087"/>
    <w:rsid w:val="001452FF"/>
    <w:rsid w:val="001456E4"/>
    <w:rsid w:val="00146DF8"/>
    <w:rsid w:val="00147455"/>
    <w:rsid w:val="00150213"/>
    <w:rsid w:val="001505C3"/>
    <w:rsid w:val="0015066F"/>
    <w:rsid w:val="001525C4"/>
    <w:rsid w:val="00152E84"/>
    <w:rsid w:val="00153198"/>
    <w:rsid w:val="001538C6"/>
    <w:rsid w:val="001538D6"/>
    <w:rsid w:val="00153D8A"/>
    <w:rsid w:val="00154526"/>
    <w:rsid w:val="0015472E"/>
    <w:rsid w:val="001548CB"/>
    <w:rsid w:val="00155746"/>
    <w:rsid w:val="00156316"/>
    <w:rsid w:val="001567A8"/>
    <w:rsid w:val="0015684C"/>
    <w:rsid w:val="00156BC7"/>
    <w:rsid w:val="00156C08"/>
    <w:rsid w:val="00160398"/>
    <w:rsid w:val="00160A3F"/>
    <w:rsid w:val="00162CD7"/>
    <w:rsid w:val="00162D21"/>
    <w:rsid w:val="00163498"/>
    <w:rsid w:val="00163BD3"/>
    <w:rsid w:val="001641C2"/>
    <w:rsid w:val="001642C9"/>
    <w:rsid w:val="00164A7B"/>
    <w:rsid w:val="00165575"/>
    <w:rsid w:val="0016599C"/>
    <w:rsid w:val="00165AB6"/>
    <w:rsid w:val="00166212"/>
    <w:rsid w:val="001665DA"/>
    <w:rsid w:val="0016728E"/>
    <w:rsid w:val="0016768D"/>
    <w:rsid w:val="00170274"/>
    <w:rsid w:val="00170BF8"/>
    <w:rsid w:val="00171799"/>
    <w:rsid w:val="0017248E"/>
    <w:rsid w:val="00173853"/>
    <w:rsid w:val="00175C34"/>
    <w:rsid w:val="001769FA"/>
    <w:rsid w:val="00176B17"/>
    <w:rsid w:val="00176ED9"/>
    <w:rsid w:val="001773A5"/>
    <w:rsid w:val="001807E0"/>
    <w:rsid w:val="00180B45"/>
    <w:rsid w:val="001810F3"/>
    <w:rsid w:val="0018117B"/>
    <w:rsid w:val="00181246"/>
    <w:rsid w:val="00181311"/>
    <w:rsid w:val="001818BC"/>
    <w:rsid w:val="0018194B"/>
    <w:rsid w:val="00181EB8"/>
    <w:rsid w:val="00181FB3"/>
    <w:rsid w:val="00182D92"/>
    <w:rsid w:val="0018373E"/>
    <w:rsid w:val="0018402F"/>
    <w:rsid w:val="00184302"/>
    <w:rsid w:val="001854A7"/>
    <w:rsid w:val="001859D6"/>
    <w:rsid w:val="00185CE8"/>
    <w:rsid w:val="00185DA0"/>
    <w:rsid w:val="00186283"/>
    <w:rsid w:val="001863F0"/>
    <w:rsid w:val="001868CE"/>
    <w:rsid w:val="00186B05"/>
    <w:rsid w:val="00186BB2"/>
    <w:rsid w:val="00186E27"/>
    <w:rsid w:val="00190157"/>
    <w:rsid w:val="00190633"/>
    <w:rsid w:val="001918FA"/>
    <w:rsid w:val="00191FB9"/>
    <w:rsid w:val="00193E93"/>
    <w:rsid w:val="0019460A"/>
    <w:rsid w:val="00194EC2"/>
    <w:rsid w:val="00194F38"/>
    <w:rsid w:val="00195139"/>
    <w:rsid w:val="001952F9"/>
    <w:rsid w:val="00195501"/>
    <w:rsid w:val="00195FDF"/>
    <w:rsid w:val="00196693"/>
    <w:rsid w:val="00196AB6"/>
    <w:rsid w:val="00196B05"/>
    <w:rsid w:val="00196D0E"/>
    <w:rsid w:val="0019722A"/>
    <w:rsid w:val="00197BDA"/>
    <w:rsid w:val="001A038C"/>
    <w:rsid w:val="001A07C1"/>
    <w:rsid w:val="001A180A"/>
    <w:rsid w:val="001A1B32"/>
    <w:rsid w:val="001A270F"/>
    <w:rsid w:val="001A2842"/>
    <w:rsid w:val="001A30EF"/>
    <w:rsid w:val="001A32E7"/>
    <w:rsid w:val="001A334F"/>
    <w:rsid w:val="001A54B3"/>
    <w:rsid w:val="001A5FD3"/>
    <w:rsid w:val="001A621E"/>
    <w:rsid w:val="001A64DE"/>
    <w:rsid w:val="001A6754"/>
    <w:rsid w:val="001A70FE"/>
    <w:rsid w:val="001A7221"/>
    <w:rsid w:val="001A73D0"/>
    <w:rsid w:val="001A7658"/>
    <w:rsid w:val="001A77CB"/>
    <w:rsid w:val="001A7DFF"/>
    <w:rsid w:val="001B14C6"/>
    <w:rsid w:val="001B1A45"/>
    <w:rsid w:val="001B20F1"/>
    <w:rsid w:val="001B2330"/>
    <w:rsid w:val="001B277C"/>
    <w:rsid w:val="001B371B"/>
    <w:rsid w:val="001B4927"/>
    <w:rsid w:val="001B497A"/>
    <w:rsid w:val="001B50EC"/>
    <w:rsid w:val="001B5254"/>
    <w:rsid w:val="001B5A23"/>
    <w:rsid w:val="001B5C04"/>
    <w:rsid w:val="001B5FBB"/>
    <w:rsid w:val="001B646B"/>
    <w:rsid w:val="001B6818"/>
    <w:rsid w:val="001B7111"/>
    <w:rsid w:val="001B7139"/>
    <w:rsid w:val="001B780B"/>
    <w:rsid w:val="001B7AB0"/>
    <w:rsid w:val="001B7FA3"/>
    <w:rsid w:val="001C0007"/>
    <w:rsid w:val="001C0211"/>
    <w:rsid w:val="001C0513"/>
    <w:rsid w:val="001C0D22"/>
    <w:rsid w:val="001C0E71"/>
    <w:rsid w:val="001C0F5D"/>
    <w:rsid w:val="001C1186"/>
    <w:rsid w:val="001C13A9"/>
    <w:rsid w:val="001C1A36"/>
    <w:rsid w:val="001C1D67"/>
    <w:rsid w:val="001C1ED7"/>
    <w:rsid w:val="001C2090"/>
    <w:rsid w:val="001C235E"/>
    <w:rsid w:val="001C2C0C"/>
    <w:rsid w:val="001C2DFD"/>
    <w:rsid w:val="001C32A8"/>
    <w:rsid w:val="001C3779"/>
    <w:rsid w:val="001C3D6D"/>
    <w:rsid w:val="001C5461"/>
    <w:rsid w:val="001C65B1"/>
    <w:rsid w:val="001D0284"/>
    <w:rsid w:val="001D1D14"/>
    <w:rsid w:val="001D22A6"/>
    <w:rsid w:val="001D25AF"/>
    <w:rsid w:val="001D370E"/>
    <w:rsid w:val="001D3FEA"/>
    <w:rsid w:val="001D5E40"/>
    <w:rsid w:val="001D6CBB"/>
    <w:rsid w:val="001D7526"/>
    <w:rsid w:val="001D7B0A"/>
    <w:rsid w:val="001D7E75"/>
    <w:rsid w:val="001E099E"/>
    <w:rsid w:val="001E0AF6"/>
    <w:rsid w:val="001E18C0"/>
    <w:rsid w:val="001E1F01"/>
    <w:rsid w:val="001E2682"/>
    <w:rsid w:val="001E39B6"/>
    <w:rsid w:val="001E3A46"/>
    <w:rsid w:val="001E4614"/>
    <w:rsid w:val="001E4AB0"/>
    <w:rsid w:val="001E4B5D"/>
    <w:rsid w:val="001E603B"/>
    <w:rsid w:val="001E60BE"/>
    <w:rsid w:val="001E699C"/>
    <w:rsid w:val="001E6EF3"/>
    <w:rsid w:val="001E7A24"/>
    <w:rsid w:val="001E7A32"/>
    <w:rsid w:val="001F0134"/>
    <w:rsid w:val="001F1237"/>
    <w:rsid w:val="001F22F8"/>
    <w:rsid w:val="001F26F1"/>
    <w:rsid w:val="001F315F"/>
    <w:rsid w:val="001F32D6"/>
    <w:rsid w:val="001F3C6C"/>
    <w:rsid w:val="001F4058"/>
    <w:rsid w:val="001F45AA"/>
    <w:rsid w:val="001F4F3F"/>
    <w:rsid w:val="001F537F"/>
    <w:rsid w:val="001F5F55"/>
    <w:rsid w:val="001F679C"/>
    <w:rsid w:val="001F68BD"/>
    <w:rsid w:val="001F70CF"/>
    <w:rsid w:val="001F7313"/>
    <w:rsid w:val="00200015"/>
    <w:rsid w:val="00200C90"/>
    <w:rsid w:val="00201712"/>
    <w:rsid w:val="0020191F"/>
    <w:rsid w:val="00201BD0"/>
    <w:rsid w:val="00202419"/>
    <w:rsid w:val="002038BC"/>
    <w:rsid w:val="002038E6"/>
    <w:rsid w:val="002042AB"/>
    <w:rsid w:val="00204815"/>
    <w:rsid w:val="0020502B"/>
    <w:rsid w:val="00205956"/>
    <w:rsid w:val="00205C3D"/>
    <w:rsid w:val="00205FE8"/>
    <w:rsid w:val="002060D7"/>
    <w:rsid w:val="00206B06"/>
    <w:rsid w:val="00206DD6"/>
    <w:rsid w:val="00207443"/>
    <w:rsid w:val="002074D7"/>
    <w:rsid w:val="00207585"/>
    <w:rsid w:val="00211061"/>
    <w:rsid w:val="002116DB"/>
    <w:rsid w:val="00212115"/>
    <w:rsid w:val="002129AA"/>
    <w:rsid w:val="00212DAA"/>
    <w:rsid w:val="002131DB"/>
    <w:rsid w:val="00213AAD"/>
    <w:rsid w:val="00213B46"/>
    <w:rsid w:val="0021434D"/>
    <w:rsid w:val="00214733"/>
    <w:rsid w:val="00214B5E"/>
    <w:rsid w:val="00215210"/>
    <w:rsid w:val="00215456"/>
    <w:rsid w:val="00215D81"/>
    <w:rsid w:val="00215F19"/>
    <w:rsid w:val="00216CAD"/>
    <w:rsid w:val="0021773B"/>
    <w:rsid w:val="00217ECF"/>
    <w:rsid w:val="00220910"/>
    <w:rsid w:val="00221C54"/>
    <w:rsid w:val="00221D92"/>
    <w:rsid w:val="002236DC"/>
    <w:rsid w:val="002244E5"/>
    <w:rsid w:val="00224503"/>
    <w:rsid w:val="00224780"/>
    <w:rsid w:val="0022483C"/>
    <w:rsid w:val="00224948"/>
    <w:rsid w:val="00224B3B"/>
    <w:rsid w:val="00224C5E"/>
    <w:rsid w:val="00225015"/>
    <w:rsid w:val="002254E6"/>
    <w:rsid w:val="00225871"/>
    <w:rsid w:val="00226C2C"/>
    <w:rsid w:val="00226FBA"/>
    <w:rsid w:val="0022709C"/>
    <w:rsid w:val="002270FC"/>
    <w:rsid w:val="0022739A"/>
    <w:rsid w:val="00231AC0"/>
    <w:rsid w:val="00232D51"/>
    <w:rsid w:val="00233138"/>
    <w:rsid w:val="00233426"/>
    <w:rsid w:val="0023342D"/>
    <w:rsid w:val="00234642"/>
    <w:rsid w:val="00234990"/>
    <w:rsid w:val="00234E76"/>
    <w:rsid w:val="002358DD"/>
    <w:rsid w:val="00235A7E"/>
    <w:rsid w:val="0023609C"/>
    <w:rsid w:val="002374B6"/>
    <w:rsid w:val="002374D0"/>
    <w:rsid w:val="0024083A"/>
    <w:rsid w:val="00240D7F"/>
    <w:rsid w:val="002432C4"/>
    <w:rsid w:val="0024363E"/>
    <w:rsid w:val="00243E5A"/>
    <w:rsid w:val="00244275"/>
    <w:rsid w:val="00244B07"/>
    <w:rsid w:val="002454D3"/>
    <w:rsid w:val="00245C3A"/>
    <w:rsid w:val="00246575"/>
    <w:rsid w:val="00246923"/>
    <w:rsid w:val="00247F25"/>
    <w:rsid w:val="0024B31D"/>
    <w:rsid w:val="00250E91"/>
    <w:rsid w:val="00252021"/>
    <w:rsid w:val="0025280E"/>
    <w:rsid w:val="002529C5"/>
    <w:rsid w:val="00253B96"/>
    <w:rsid w:val="00254CD9"/>
    <w:rsid w:val="002550AB"/>
    <w:rsid w:val="00256A5F"/>
    <w:rsid w:val="002578EE"/>
    <w:rsid w:val="002579EB"/>
    <w:rsid w:val="00257DFC"/>
    <w:rsid w:val="002606F8"/>
    <w:rsid w:val="002607F2"/>
    <w:rsid w:val="00260CDB"/>
    <w:rsid w:val="00260DFE"/>
    <w:rsid w:val="00262373"/>
    <w:rsid w:val="002630D4"/>
    <w:rsid w:val="0026418C"/>
    <w:rsid w:val="00264752"/>
    <w:rsid w:val="00264C5F"/>
    <w:rsid w:val="00265ECC"/>
    <w:rsid w:val="002660EB"/>
    <w:rsid w:val="00266BF2"/>
    <w:rsid w:val="00266D3F"/>
    <w:rsid w:val="0027039F"/>
    <w:rsid w:val="00270766"/>
    <w:rsid w:val="00271264"/>
    <w:rsid w:val="002712D2"/>
    <w:rsid w:val="002713F6"/>
    <w:rsid w:val="002715FB"/>
    <w:rsid w:val="00271B32"/>
    <w:rsid w:val="00272474"/>
    <w:rsid w:val="00272B5A"/>
    <w:rsid w:val="00272CD3"/>
    <w:rsid w:val="0027333F"/>
    <w:rsid w:val="0027381A"/>
    <w:rsid w:val="002741D7"/>
    <w:rsid w:val="0027471B"/>
    <w:rsid w:val="002762F2"/>
    <w:rsid w:val="002763E9"/>
    <w:rsid w:val="00276B12"/>
    <w:rsid w:val="002776B1"/>
    <w:rsid w:val="00277C94"/>
    <w:rsid w:val="00280791"/>
    <w:rsid w:val="002809C8"/>
    <w:rsid w:val="00280E40"/>
    <w:rsid w:val="002810EB"/>
    <w:rsid w:val="00281167"/>
    <w:rsid w:val="002819F1"/>
    <w:rsid w:val="00282857"/>
    <w:rsid w:val="00282997"/>
    <w:rsid w:val="00283B1D"/>
    <w:rsid w:val="00283DD9"/>
    <w:rsid w:val="00284463"/>
    <w:rsid w:val="0028470C"/>
    <w:rsid w:val="0028547C"/>
    <w:rsid w:val="00285B42"/>
    <w:rsid w:val="002868D9"/>
    <w:rsid w:val="00287055"/>
    <w:rsid w:val="00287444"/>
    <w:rsid w:val="0029267F"/>
    <w:rsid w:val="002945AD"/>
    <w:rsid w:val="00294D67"/>
    <w:rsid w:val="0029540C"/>
    <w:rsid w:val="00296396"/>
    <w:rsid w:val="00296BCA"/>
    <w:rsid w:val="00296E81"/>
    <w:rsid w:val="0029714A"/>
    <w:rsid w:val="00297287"/>
    <w:rsid w:val="002A02D5"/>
    <w:rsid w:val="002A02F0"/>
    <w:rsid w:val="002A058C"/>
    <w:rsid w:val="002A08EE"/>
    <w:rsid w:val="002A1338"/>
    <w:rsid w:val="002A1695"/>
    <w:rsid w:val="002A1C07"/>
    <w:rsid w:val="002A22FA"/>
    <w:rsid w:val="002A2652"/>
    <w:rsid w:val="002A2EC0"/>
    <w:rsid w:val="002A37CE"/>
    <w:rsid w:val="002A3B00"/>
    <w:rsid w:val="002A3DDF"/>
    <w:rsid w:val="002A3FBE"/>
    <w:rsid w:val="002A4346"/>
    <w:rsid w:val="002A5655"/>
    <w:rsid w:val="002A5F7A"/>
    <w:rsid w:val="002A6145"/>
    <w:rsid w:val="002A64BE"/>
    <w:rsid w:val="002A658A"/>
    <w:rsid w:val="002A7073"/>
    <w:rsid w:val="002A7951"/>
    <w:rsid w:val="002B01F7"/>
    <w:rsid w:val="002B0D41"/>
    <w:rsid w:val="002B0FE5"/>
    <w:rsid w:val="002B1D3A"/>
    <w:rsid w:val="002B2250"/>
    <w:rsid w:val="002B2DE3"/>
    <w:rsid w:val="002B487A"/>
    <w:rsid w:val="002B4CD2"/>
    <w:rsid w:val="002B55F9"/>
    <w:rsid w:val="002B5B00"/>
    <w:rsid w:val="002B685A"/>
    <w:rsid w:val="002B7393"/>
    <w:rsid w:val="002B7984"/>
    <w:rsid w:val="002C046A"/>
    <w:rsid w:val="002C088C"/>
    <w:rsid w:val="002C09D5"/>
    <w:rsid w:val="002C1034"/>
    <w:rsid w:val="002C10E5"/>
    <w:rsid w:val="002C18E0"/>
    <w:rsid w:val="002C20E5"/>
    <w:rsid w:val="002C245E"/>
    <w:rsid w:val="002C26AA"/>
    <w:rsid w:val="002C2A28"/>
    <w:rsid w:val="002C2ADD"/>
    <w:rsid w:val="002C339B"/>
    <w:rsid w:val="002C38C1"/>
    <w:rsid w:val="002C39A5"/>
    <w:rsid w:val="002C3F7F"/>
    <w:rsid w:val="002C449E"/>
    <w:rsid w:val="002C45DC"/>
    <w:rsid w:val="002C5774"/>
    <w:rsid w:val="002C5F03"/>
    <w:rsid w:val="002C62D2"/>
    <w:rsid w:val="002C71B0"/>
    <w:rsid w:val="002C769D"/>
    <w:rsid w:val="002C77DB"/>
    <w:rsid w:val="002D0042"/>
    <w:rsid w:val="002D1081"/>
    <w:rsid w:val="002D10EF"/>
    <w:rsid w:val="002D16BA"/>
    <w:rsid w:val="002D176C"/>
    <w:rsid w:val="002D1935"/>
    <w:rsid w:val="002D1E66"/>
    <w:rsid w:val="002D20CB"/>
    <w:rsid w:val="002D3329"/>
    <w:rsid w:val="002D35E0"/>
    <w:rsid w:val="002D36C8"/>
    <w:rsid w:val="002D3CCE"/>
    <w:rsid w:val="002D4DEB"/>
    <w:rsid w:val="002D5D67"/>
    <w:rsid w:val="002D5DB4"/>
    <w:rsid w:val="002D624F"/>
    <w:rsid w:val="002D68D9"/>
    <w:rsid w:val="002D6C13"/>
    <w:rsid w:val="002D6C68"/>
    <w:rsid w:val="002D7015"/>
    <w:rsid w:val="002D79F9"/>
    <w:rsid w:val="002D7BEA"/>
    <w:rsid w:val="002E05F0"/>
    <w:rsid w:val="002E0B0B"/>
    <w:rsid w:val="002E0DB3"/>
    <w:rsid w:val="002E1595"/>
    <w:rsid w:val="002E2953"/>
    <w:rsid w:val="002E2BE0"/>
    <w:rsid w:val="002E2DAF"/>
    <w:rsid w:val="002E3730"/>
    <w:rsid w:val="002E3C75"/>
    <w:rsid w:val="002E3F09"/>
    <w:rsid w:val="002E418E"/>
    <w:rsid w:val="002E44C5"/>
    <w:rsid w:val="002E6078"/>
    <w:rsid w:val="002E6525"/>
    <w:rsid w:val="002E6D70"/>
    <w:rsid w:val="002E7076"/>
    <w:rsid w:val="002E7BCA"/>
    <w:rsid w:val="002F079D"/>
    <w:rsid w:val="002F07BC"/>
    <w:rsid w:val="002F0BA3"/>
    <w:rsid w:val="002F164F"/>
    <w:rsid w:val="002F16F9"/>
    <w:rsid w:val="002F1703"/>
    <w:rsid w:val="002F1D0F"/>
    <w:rsid w:val="002F1D9D"/>
    <w:rsid w:val="002F1F23"/>
    <w:rsid w:val="002F2B19"/>
    <w:rsid w:val="002F3779"/>
    <w:rsid w:val="002F384F"/>
    <w:rsid w:val="002F3EE3"/>
    <w:rsid w:val="002F54DC"/>
    <w:rsid w:val="002F59BA"/>
    <w:rsid w:val="002F5AD1"/>
    <w:rsid w:val="002F5B6E"/>
    <w:rsid w:val="002F6106"/>
    <w:rsid w:val="002F6849"/>
    <w:rsid w:val="002F7312"/>
    <w:rsid w:val="00301DFC"/>
    <w:rsid w:val="003026AC"/>
    <w:rsid w:val="00302BA3"/>
    <w:rsid w:val="00303EED"/>
    <w:rsid w:val="0030413A"/>
    <w:rsid w:val="003044F0"/>
    <w:rsid w:val="0030495B"/>
    <w:rsid w:val="00304AA2"/>
    <w:rsid w:val="00304CCE"/>
    <w:rsid w:val="00304F1C"/>
    <w:rsid w:val="00305B50"/>
    <w:rsid w:val="003061B7"/>
    <w:rsid w:val="003066FD"/>
    <w:rsid w:val="00306F7C"/>
    <w:rsid w:val="0030778D"/>
    <w:rsid w:val="00307F80"/>
    <w:rsid w:val="0030911F"/>
    <w:rsid w:val="00311403"/>
    <w:rsid w:val="00311687"/>
    <w:rsid w:val="00311EF6"/>
    <w:rsid w:val="0031210C"/>
    <w:rsid w:val="003122CD"/>
    <w:rsid w:val="003126B5"/>
    <w:rsid w:val="00312F83"/>
    <w:rsid w:val="003138E2"/>
    <w:rsid w:val="00314A26"/>
    <w:rsid w:val="0031568F"/>
    <w:rsid w:val="00315A86"/>
    <w:rsid w:val="00315DEF"/>
    <w:rsid w:val="003162A6"/>
    <w:rsid w:val="00316EF2"/>
    <w:rsid w:val="003170DE"/>
    <w:rsid w:val="00317B10"/>
    <w:rsid w:val="00317CF8"/>
    <w:rsid w:val="0032213B"/>
    <w:rsid w:val="003233C8"/>
    <w:rsid w:val="0032387D"/>
    <w:rsid w:val="00323CD7"/>
    <w:rsid w:val="00324656"/>
    <w:rsid w:val="00324DC9"/>
    <w:rsid w:val="00325E3D"/>
    <w:rsid w:val="00325E45"/>
    <w:rsid w:val="0032619D"/>
    <w:rsid w:val="00326359"/>
    <w:rsid w:val="00326963"/>
    <w:rsid w:val="00327670"/>
    <w:rsid w:val="00327849"/>
    <w:rsid w:val="0032794E"/>
    <w:rsid w:val="00330759"/>
    <w:rsid w:val="003310B6"/>
    <w:rsid w:val="0033204F"/>
    <w:rsid w:val="0033208E"/>
    <w:rsid w:val="0033260D"/>
    <w:rsid w:val="003330B5"/>
    <w:rsid w:val="0033393A"/>
    <w:rsid w:val="00335603"/>
    <w:rsid w:val="00336190"/>
    <w:rsid w:val="003363DE"/>
    <w:rsid w:val="00336F2F"/>
    <w:rsid w:val="00337084"/>
    <w:rsid w:val="00340CC0"/>
    <w:rsid w:val="00340DC8"/>
    <w:rsid w:val="00341DBE"/>
    <w:rsid w:val="00342BA2"/>
    <w:rsid w:val="00342E43"/>
    <w:rsid w:val="0034359F"/>
    <w:rsid w:val="0034434E"/>
    <w:rsid w:val="0034566F"/>
    <w:rsid w:val="003464CF"/>
    <w:rsid w:val="00347CE5"/>
    <w:rsid w:val="003503D0"/>
    <w:rsid w:val="00350B78"/>
    <w:rsid w:val="00351542"/>
    <w:rsid w:val="00352B28"/>
    <w:rsid w:val="00352E24"/>
    <w:rsid w:val="0035325C"/>
    <w:rsid w:val="00353BF7"/>
    <w:rsid w:val="003542A3"/>
    <w:rsid w:val="003542E9"/>
    <w:rsid w:val="00355302"/>
    <w:rsid w:val="0035576C"/>
    <w:rsid w:val="003557B7"/>
    <w:rsid w:val="003559EA"/>
    <w:rsid w:val="00356AF0"/>
    <w:rsid w:val="00357820"/>
    <w:rsid w:val="00357CBF"/>
    <w:rsid w:val="00357CC8"/>
    <w:rsid w:val="00357E6F"/>
    <w:rsid w:val="0036012E"/>
    <w:rsid w:val="00360321"/>
    <w:rsid w:val="00360B85"/>
    <w:rsid w:val="00360B8C"/>
    <w:rsid w:val="003611AA"/>
    <w:rsid w:val="0036129A"/>
    <w:rsid w:val="003622BA"/>
    <w:rsid w:val="0036236C"/>
    <w:rsid w:val="00362607"/>
    <w:rsid w:val="00362E3C"/>
    <w:rsid w:val="00364374"/>
    <w:rsid w:val="0036502F"/>
    <w:rsid w:val="00366AE5"/>
    <w:rsid w:val="0036713D"/>
    <w:rsid w:val="00367351"/>
    <w:rsid w:val="00367651"/>
    <w:rsid w:val="00367ABD"/>
    <w:rsid w:val="00367F04"/>
    <w:rsid w:val="00370049"/>
    <w:rsid w:val="003708E4"/>
    <w:rsid w:val="00370E26"/>
    <w:rsid w:val="0037114F"/>
    <w:rsid w:val="0037222A"/>
    <w:rsid w:val="003728DD"/>
    <w:rsid w:val="003730A4"/>
    <w:rsid w:val="003752B5"/>
    <w:rsid w:val="00375625"/>
    <w:rsid w:val="0037612D"/>
    <w:rsid w:val="003766E5"/>
    <w:rsid w:val="00376944"/>
    <w:rsid w:val="003774A1"/>
    <w:rsid w:val="003803D0"/>
    <w:rsid w:val="0038156B"/>
    <w:rsid w:val="00381DA1"/>
    <w:rsid w:val="00382193"/>
    <w:rsid w:val="0038305E"/>
    <w:rsid w:val="00383DAD"/>
    <w:rsid w:val="00383FDD"/>
    <w:rsid w:val="00383FE9"/>
    <w:rsid w:val="00384AD5"/>
    <w:rsid w:val="00384D9D"/>
    <w:rsid w:val="00385262"/>
    <w:rsid w:val="003852B3"/>
    <w:rsid w:val="00385672"/>
    <w:rsid w:val="0038609A"/>
    <w:rsid w:val="00386A08"/>
    <w:rsid w:val="00386BFE"/>
    <w:rsid w:val="00387309"/>
    <w:rsid w:val="00387707"/>
    <w:rsid w:val="00387C65"/>
    <w:rsid w:val="00387F07"/>
    <w:rsid w:val="00391583"/>
    <w:rsid w:val="00391647"/>
    <w:rsid w:val="003929F0"/>
    <w:rsid w:val="00394161"/>
    <w:rsid w:val="00394544"/>
    <w:rsid w:val="00394A1F"/>
    <w:rsid w:val="00394EE8"/>
    <w:rsid w:val="00395DD5"/>
    <w:rsid w:val="00396089"/>
    <w:rsid w:val="003960BC"/>
    <w:rsid w:val="0039614C"/>
    <w:rsid w:val="0039671F"/>
    <w:rsid w:val="00396BBC"/>
    <w:rsid w:val="00397B24"/>
    <w:rsid w:val="003A00B1"/>
    <w:rsid w:val="003A0C07"/>
    <w:rsid w:val="003A0DD4"/>
    <w:rsid w:val="003A1040"/>
    <w:rsid w:val="003A1D2E"/>
    <w:rsid w:val="003A20C2"/>
    <w:rsid w:val="003A2D3E"/>
    <w:rsid w:val="003A3919"/>
    <w:rsid w:val="003A4529"/>
    <w:rsid w:val="003A4737"/>
    <w:rsid w:val="003A50FE"/>
    <w:rsid w:val="003A57C5"/>
    <w:rsid w:val="003A5D7E"/>
    <w:rsid w:val="003A6C16"/>
    <w:rsid w:val="003A7436"/>
    <w:rsid w:val="003A7891"/>
    <w:rsid w:val="003B026B"/>
    <w:rsid w:val="003B0641"/>
    <w:rsid w:val="003B1024"/>
    <w:rsid w:val="003B13A2"/>
    <w:rsid w:val="003B295A"/>
    <w:rsid w:val="003B2FD8"/>
    <w:rsid w:val="003B3E88"/>
    <w:rsid w:val="003B51B4"/>
    <w:rsid w:val="003B51B8"/>
    <w:rsid w:val="003B57FB"/>
    <w:rsid w:val="003B5DC7"/>
    <w:rsid w:val="003B6183"/>
    <w:rsid w:val="003B6A7B"/>
    <w:rsid w:val="003B78D8"/>
    <w:rsid w:val="003B78DB"/>
    <w:rsid w:val="003B7C35"/>
    <w:rsid w:val="003C079A"/>
    <w:rsid w:val="003C0C9D"/>
    <w:rsid w:val="003C337E"/>
    <w:rsid w:val="003C38E7"/>
    <w:rsid w:val="003C3D75"/>
    <w:rsid w:val="003C4438"/>
    <w:rsid w:val="003C4AA2"/>
    <w:rsid w:val="003C4BA0"/>
    <w:rsid w:val="003C4DF8"/>
    <w:rsid w:val="003C534E"/>
    <w:rsid w:val="003C5BF1"/>
    <w:rsid w:val="003C5CFC"/>
    <w:rsid w:val="003C6060"/>
    <w:rsid w:val="003C6EC2"/>
    <w:rsid w:val="003C6ED1"/>
    <w:rsid w:val="003C79B2"/>
    <w:rsid w:val="003D0D51"/>
    <w:rsid w:val="003D0DF9"/>
    <w:rsid w:val="003D113E"/>
    <w:rsid w:val="003D308F"/>
    <w:rsid w:val="003D3416"/>
    <w:rsid w:val="003D3790"/>
    <w:rsid w:val="003D4CCA"/>
    <w:rsid w:val="003D5A32"/>
    <w:rsid w:val="003D5C51"/>
    <w:rsid w:val="003D601D"/>
    <w:rsid w:val="003D62CB"/>
    <w:rsid w:val="003D66C4"/>
    <w:rsid w:val="003D6785"/>
    <w:rsid w:val="003D7802"/>
    <w:rsid w:val="003D784D"/>
    <w:rsid w:val="003E00CC"/>
    <w:rsid w:val="003E0D3B"/>
    <w:rsid w:val="003E22A5"/>
    <w:rsid w:val="003E2F21"/>
    <w:rsid w:val="003E3184"/>
    <w:rsid w:val="003E7756"/>
    <w:rsid w:val="003E775D"/>
    <w:rsid w:val="003F0D54"/>
    <w:rsid w:val="003F0DA4"/>
    <w:rsid w:val="003F1394"/>
    <w:rsid w:val="003F1410"/>
    <w:rsid w:val="003F145C"/>
    <w:rsid w:val="003F1C61"/>
    <w:rsid w:val="003F20AE"/>
    <w:rsid w:val="003F2561"/>
    <w:rsid w:val="003F2759"/>
    <w:rsid w:val="003F2981"/>
    <w:rsid w:val="003F3153"/>
    <w:rsid w:val="003F3645"/>
    <w:rsid w:val="003F3789"/>
    <w:rsid w:val="003F3B0F"/>
    <w:rsid w:val="003F4819"/>
    <w:rsid w:val="003F4F72"/>
    <w:rsid w:val="003F5E25"/>
    <w:rsid w:val="003F6422"/>
    <w:rsid w:val="003F66DB"/>
    <w:rsid w:val="003F6B46"/>
    <w:rsid w:val="00400D3D"/>
    <w:rsid w:val="00401B3C"/>
    <w:rsid w:val="004023F6"/>
    <w:rsid w:val="00402942"/>
    <w:rsid w:val="00402E56"/>
    <w:rsid w:val="004034E9"/>
    <w:rsid w:val="004038FD"/>
    <w:rsid w:val="00403D2D"/>
    <w:rsid w:val="004066BC"/>
    <w:rsid w:val="00406832"/>
    <w:rsid w:val="00406C4E"/>
    <w:rsid w:val="00406D83"/>
    <w:rsid w:val="00407FC6"/>
    <w:rsid w:val="004108AF"/>
    <w:rsid w:val="00411179"/>
    <w:rsid w:val="00411DB3"/>
    <w:rsid w:val="004120B1"/>
    <w:rsid w:val="00413913"/>
    <w:rsid w:val="004141D7"/>
    <w:rsid w:val="00414BFE"/>
    <w:rsid w:val="00416319"/>
    <w:rsid w:val="0041673B"/>
    <w:rsid w:val="00416C30"/>
    <w:rsid w:val="00416F77"/>
    <w:rsid w:val="00417361"/>
    <w:rsid w:val="004173EF"/>
    <w:rsid w:val="00417443"/>
    <w:rsid w:val="00421524"/>
    <w:rsid w:val="004217FB"/>
    <w:rsid w:val="00421C4A"/>
    <w:rsid w:val="004225F6"/>
    <w:rsid w:val="004232A7"/>
    <w:rsid w:val="00423419"/>
    <w:rsid w:val="004240A8"/>
    <w:rsid w:val="00424C77"/>
    <w:rsid w:val="00425041"/>
    <w:rsid w:val="00425DB0"/>
    <w:rsid w:val="00425DE0"/>
    <w:rsid w:val="004261EF"/>
    <w:rsid w:val="00426A1D"/>
    <w:rsid w:val="00426ABA"/>
    <w:rsid w:val="00431092"/>
    <w:rsid w:val="00431150"/>
    <w:rsid w:val="00431658"/>
    <w:rsid w:val="0043269B"/>
    <w:rsid w:val="00432750"/>
    <w:rsid w:val="0043373C"/>
    <w:rsid w:val="00434373"/>
    <w:rsid w:val="00435542"/>
    <w:rsid w:val="00436698"/>
    <w:rsid w:val="00437052"/>
    <w:rsid w:val="0043728F"/>
    <w:rsid w:val="00437578"/>
    <w:rsid w:val="00437D3D"/>
    <w:rsid w:val="004405C7"/>
    <w:rsid w:val="00440BA9"/>
    <w:rsid w:val="00442540"/>
    <w:rsid w:val="00442BC0"/>
    <w:rsid w:val="00442F89"/>
    <w:rsid w:val="00442FFB"/>
    <w:rsid w:val="00443584"/>
    <w:rsid w:val="00443E5F"/>
    <w:rsid w:val="004440C1"/>
    <w:rsid w:val="00444A9B"/>
    <w:rsid w:val="00444C16"/>
    <w:rsid w:val="00445450"/>
    <w:rsid w:val="00446FC2"/>
    <w:rsid w:val="0044700F"/>
    <w:rsid w:val="004477EB"/>
    <w:rsid w:val="00447C96"/>
    <w:rsid w:val="004505D6"/>
    <w:rsid w:val="00452B98"/>
    <w:rsid w:val="00453390"/>
    <w:rsid w:val="004539E0"/>
    <w:rsid w:val="00453B05"/>
    <w:rsid w:val="00454D2B"/>
    <w:rsid w:val="0045543E"/>
    <w:rsid w:val="00455BC6"/>
    <w:rsid w:val="00455C8C"/>
    <w:rsid w:val="00456CD7"/>
    <w:rsid w:val="004601BF"/>
    <w:rsid w:val="00460928"/>
    <w:rsid w:val="00460C71"/>
    <w:rsid w:val="004612E8"/>
    <w:rsid w:val="0046170B"/>
    <w:rsid w:val="00461743"/>
    <w:rsid w:val="00461FA6"/>
    <w:rsid w:val="00463A21"/>
    <w:rsid w:val="00464181"/>
    <w:rsid w:val="00464983"/>
    <w:rsid w:val="00464DF6"/>
    <w:rsid w:val="00465348"/>
    <w:rsid w:val="004653DD"/>
    <w:rsid w:val="00465528"/>
    <w:rsid w:val="004655B4"/>
    <w:rsid w:val="004677AE"/>
    <w:rsid w:val="00467C24"/>
    <w:rsid w:val="00467D42"/>
    <w:rsid w:val="004702E1"/>
    <w:rsid w:val="004705EF"/>
    <w:rsid w:val="00470649"/>
    <w:rsid w:val="004707EE"/>
    <w:rsid w:val="004708AC"/>
    <w:rsid w:val="00471177"/>
    <w:rsid w:val="00471198"/>
    <w:rsid w:val="00471A00"/>
    <w:rsid w:val="004720BC"/>
    <w:rsid w:val="00472462"/>
    <w:rsid w:val="0047274B"/>
    <w:rsid w:val="00473F38"/>
    <w:rsid w:val="00475002"/>
    <w:rsid w:val="00475087"/>
    <w:rsid w:val="00475605"/>
    <w:rsid w:val="00475A47"/>
    <w:rsid w:val="004763C8"/>
    <w:rsid w:val="0047669D"/>
    <w:rsid w:val="004775DA"/>
    <w:rsid w:val="00477FFC"/>
    <w:rsid w:val="00480FB8"/>
    <w:rsid w:val="00481F4E"/>
    <w:rsid w:val="004823D8"/>
    <w:rsid w:val="004826B2"/>
    <w:rsid w:val="00483C56"/>
    <w:rsid w:val="00484DD5"/>
    <w:rsid w:val="00485A5D"/>
    <w:rsid w:val="00485FD6"/>
    <w:rsid w:val="00486716"/>
    <w:rsid w:val="00486832"/>
    <w:rsid w:val="004874B2"/>
    <w:rsid w:val="00487EBD"/>
    <w:rsid w:val="004907FE"/>
    <w:rsid w:val="00490FEB"/>
    <w:rsid w:val="0049120B"/>
    <w:rsid w:val="004917C0"/>
    <w:rsid w:val="004929F2"/>
    <w:rsid w:val="00494AAA"/>
    <w:rsid w:val="00494BDE"/>
    <w:rsid w:val="00495B17"/>
    <w:rsid w:val="004979BE"/>
    <w:rsid w:val="004979EB"/>
    <w:rsid w:val="00497B64"/>
    <w:rsid w:val="00497B80"/>
    <w:rsid w:val="00497E52"/>
    <w:rsid w:val="004A0603"/>
    <w:rsid w:val="004A0FFD"/>
    <w:rsid w:val="004A192A"/>
    <w:rsid w:val="004A198E"/>
    <w:rsid w:val="004A2915"/>
    <w:rsid w:val="004A2B3C"/>
    <w:rsid w:val="004A2BED"/>
    <w:rsid w:val="004A3347"/>
    <w:rsid w:val="004A3450"/>
    <w:rsid w:val="004A4CEA"/>
    <w:rsid w:val="004A73BF"/>
    <w:rsid w:val="004B042B"/>
    <w:rsid w:val="004B1E9D"/>
    <w:rsid w:val="004B2768"/>
    <w:rsid w:val="004B2A02"/>
    <w:rsid w:val="004B2AF7"/>
    <w:rsid w:val="004B3808"/>
    <w:rsid w:val="004B4632"/>
    <w:rsid w:val="004B5495"/>
    <w:rsid w:val="004B5FBF"/>
    <w:rsid w:val="004B6742"/>
    <w:rsid w:val="004B6E9D"/>
    <w:rsid w:val="004B6FEA"/>
    <w:rsid w:val="004C07C5"/>
    <w:rsid w:val="004C0B34"/>
    <w:rsid w:val="004C0BBC"/>
    <w:rsid w:val="004C1782"/>
    <w:rsid w:val="004C2020"/>
    <w:rsid w:val="004C2ADD"/>
    <w:rsid w:val="004C2B51"/>
    <w:rsid w:val="004C3761"/>
    <w:rsid w:val="004C389B"/>
    <w:rsid w:val="004C41FC"/>
    <w:rsid w:val="004C4FC6"/>
    <w:rsid w:val="004C508E"/>
    <w:rsid w:val="004C5750"/>
    <w:rsid w:val="004C5CA4"/>
    <w:rsid w:val="004C6B5C"/>
    <w:rsid w:val="004D0073"/>
    <w:rsid w:val="004D0DCE"/>
    <w:rsid w:val="004D13B8"/>
    <w:rsid w:val="004D1FB1"/>
    <w:rsid w:val="004D2070"/>
    <w:rsid w:val="004D3F9D"/>
    <w:rsid w:val="004D45E8"/>
    <w:rsid w:val="004D4E8F"/>
    <w:rsid w:val="004D4E97"/>
    <w:rsid w:val="004D56E0"/>
    <w:rsid w:val="004D5CBD"/>
    <w:rsid w:val="004D5D24"/>
    <w:rsid w:val="004D5E03"/>
    <w:rsid w:val="004D660B"/>
    <w:rsid w:val="004D6A15"/>
    <w:rsid w:val="004D6F53"/>
    <w:rsid w:val="004D729E"/>
    <w:rsid w:val="004D7A52"/>
    <w:rsid w:val="004D7C4A"/>
    <w:rsid w:val="004E072E"/>
    <w:rsid w:val="004E08AD"/>
    <w:rsid w:val="004E0F74"/>
    <w:rsid w:val="004E11A1"/>
    <w:rsid w:val="004E1394"/>
    <w:rsid w:val="004E1690"/>
    <w:rsid w:val="004E1802"/>
    <w:rsid w:val="004E1DBE"/>
    <w:rsid w:val="004E1EA4"/>
    <w:rsid w:val="004E2529"/>
    <w:rsid w:val="004E2D26"/>
    <w:rsid w:val="004E2DE6"/>
    <w:rsid w:val="004E330E"/>
    <w:rsid w:val="004E34E5"/>
    <w:rsid w:val="004E35C6"/>
    <w:rsid w:val="004E49AC"/>
    <w:rsid w:val="004E591C"/>
    <w:rsid w:val="004E5CF0"/>
    <w:rsid w:val="004E615E"/>
    <w:rsid w:val="004F0008"/>
    <w:rsid w:val="004F0A0A"/>
    <w:rsid w:val="004F1789"/>
    <w:rsid w:val="004F17D5"/>
    <w:rsid w:val="004F17F1"/>
    <w:rsid w:val="004F245E"/>
    <w:rsid w:val="004F306F"/>
    <w:rsid w:val="004F3BED"/>
    <w:rsid w:val="004F3CBB"/>
    <w:rsid w:val="004F459F"/>
    <w:rsid w:val="004F47CD"/>
    <w:rsid w:val="004F4D39"/>
    <w:rsid w:val="004F4E3C"/>
    <w:rsid w:val="004F4EDC"/>
    <w:rsid w:val="004F59A4"/>
    <w:rsid w:val="004F59DB"/>
    <w:rsid w:val="004F59F4"/>
    <w:rsid w:val="004F605D"/>
    <w:rsid w:val="004F63F6"/>
    <w:rsid w:val="004F67E7"/>
    <w:rsid w:val="004F74F6"/>
    <w:rsid w:val="004F7E5E"/>
    <w:rsid w:val="004F7E82"/>
    <w:rsid w:val="00500709"/>
    <w:rsid w:val="00500CBF"/>
    <w:rsid w:val="00500FEA"/>
    <w:rsid w:val="005012D1"/>
    <w:rsid w:val="005017BA"/>
    <w:rsid w:val="00501E24"/>
    <w:rsid w:val="00501F96"/>
    <w:rsid w:val="00502CD4"/>
    <w:rsid w:val="0050374E"/>
    <w:rsid w:val="00503872"/>
    <w:rsid w:val="00503ED2"/>
    <w:rsid w:val="00504868"/>
    <w:rsid w:val="005048E0"/>
    <w:rsid w:val="005066BE"/>
    <w:rsid w:val="00506C87"/>
    <w:rsid w:val="005076DF"/>
    <w:rsid w:val="00507D0A"/>
    <w:rsid w:val="00507D2F"/>
    <w:rsid w:val="00507ED5"/>
    <w:rsid w:val="00510501"/>
    <w:rsid w:val="00510720"/>
    <w:rsid w:val="00510BDB"/>
    <w:rsid w:val="00511320"/>
    <w:rsid w:val="005114E6"/>
    <w:rsid w:val="00511A75"/>
    <w:rsid w:val="00512066"/>
    <w:rsid w:val="0051369F"/>
    <w:rsid w:val="005145BF"/>
    <w:rsid w:val="005145C6"/>
    <w:rsid w:val="00514A6D"/>
    <w:rsid w:val="005150C2"/>
    <w:rsid w:val="00515A5D"/>
    <w:rsid w:val="00515B7A"/>
    <w:rsid w:val="00515BB9"/>
    <w:rsid w:val="00515BC7"/>
    <w:rsid w:val="005164DB"/>
    <w:rsid w:val="005169F4"/>
    <w:rsid w:val="005170B8"/>
    <w:rsid w:val="00517157"/>
    <w:rsid w:val="00520536"/>
    <w:rsid w:val="0052067B"/>
    <w:rsid w:val="00520F3D"/>
    <w:rsid w:val="0052118E"/>
    <w:rsid w:val="0052159C"/>
    <w:rsid w:val="005219D6"/>
    <w:rsid w:val="00521EFB"/>
    <w:rsid w:val="00522633"/>
    <w:rsid w:val="00522B26"/>
    <w:rsid w:val="0052476E"/>
    <w:rsid w:val="00525055"/>
    <w:rsid w:val="005251AD"/>
    <w:rsid w:val="0052736E"/>
    <w:rsid w:val="005275EA"/>
    <w:rsid w:val="005307C3"/>
    <w:rsid w:val="00531BCE"/>
    <w:rsid w:val="00532068"/>
    <w:rsid w:val="005322C8"/>
    <w:rsid w:val="00532769"/>
    <w:rsid w:val="00533916"/>
    <w:rsid w:val="00533E27"/>
    <w:rsid w:val="00536621"/>
    <w:rsid w:val="00537C63"/>
    <w:rsid w:val="0054095A"/>
    <w:rsid w:val="005410DF"/>
    <w:rsid w:val="0054148A"/>
    <w:rsid w:val="00541AF5"/>
    <w:rsid w:val="005430D5"/>
    <w:rsid w:val="00543310"/>
    <w:rsid w:val="0054396A"/>
    <w:rsid w:val="0054489B"/>
    <w:rsid w:val="00544D1D"/>
    <w:rsid w:val="00544E87"/>
    <w:rsid w:val="00545143"/>
    <w:rsid w:val="00545B47"/>
    <w:rsid w:val="00546D1E"/>
    <w:rsid w:val="00547D06"/>
    <w:rsid w:val="00550095"/>
    <w:rsid w:val="005500A7"/>
    <w:rsid w:val="00550661"/>
    <w:rsid w:val="005506C6"/>
    <w:rsid w:val="005508F5"/>
    <w:rsid w:val="00550C25"/>
    <w:rsid w:val="00550FAF"/>
    <w:rsid w:val="005514DA"/>
    <w:rsid w:val="005518D8"/>
    <w:rsid w:val="00551B99"/>
    <w:rsid w:val="00551DE0"/>
    <w:rsid w:val="005522AC"/>
    <w:rsid w:val="0055276B"/>
    <w:rsid w:val="005527A3"/>
    <w:rsid w:val="005538F1"/>
    <w:rsid w:val="00554C92"/>
    <w:rsid w:val="0055521D"/>
    <w:rsid w:val="00555504"/>
    <w:rsid w:val="00555E61"/>
    <w:rsid w:val="005568D5"/>
    <w:rsid w:val="00556BD2"/>
    <w:rsid w:val="00556FFD"/>
    <w:rsid w:val="00557869"/>
    <w:rsid w:val="0056034B"/>
    <w:rsid w:val="00560D6F"/>
    <w:rsid w:val="005611FA"/>
    <w:rsid w:val="00561394"/>
    <w:rsid w:val="00561576"/>
    <w:rsid w:val="00561711"/>
    <w:rsid w:val="0056183F"/>
    <w:rsid w:val="00562020"/>
    <w:rsid w:val="00562EDC"/>
    <w:rsid w:val="00563212"/>
    <w:rsid w:val="00564CE8"/>
    <w:rsid w:val="00565100"/>
    <w:rsid w:val="00565A4C"/>
    <w:rsid w:val="00566051"/>
    <w:rsid w:val="005665BD"/>
    <w:rsid w:val="00566C5E"/>
    <w:rsid w:val="005672C2"/>
    <w:rsid w:val="00567F8D"/>
    <w:rsid w:val="0057028A"/>
    <w:rsid w:val="0057076F"/>
    <w:rsid w:val="005708C2"/>
    <w:rsid w:val="00571A70"/>
    <w:rsid w:val="00571FF7"/>
    <w:rsid w:val="0057226D"/>
    <w:rsid w:val="005725FE"/>
    <w:rsid w:val="00572881"/>
    <w:rsid w:val="00572AE6"/>
    <w:rsid w:val="005732C8"/>
    <w:rsid w:val="005735CE"/>
    <w:rsid w:val="005737BE"/>
    <w:rsid w:val="005737EB"/>
    <w:rsid w:val="00575CA7"/>
    <w:rsid w:val="00575D36"/>
    <w:rsid w:val="00576E83"/>
    <w:rsid w:val="00577E7C"/>
    <w:rsid w:val="005800EB"/>
    <w:rsid w:val="0058112E"/>
    <w:rsid w:val="0058185B"/>
    <w:rsid w:val="00582423"/>
    <w:rsid w:val="00583205"/>
    <w:rsid w:val="00583408"/>
    <w:rsid w:val="005835D1"/>
    <w:rsid w:val="00583A72"/>
    <w:rsid w:val="00584255"/>
    <w:rsid w:val="00585F28"/>
    <w:rsid w:val="00587343"/>
    <w:rsid w:val="00587454"/>
    <w:rsid w:val="005874D4"/>
    <w:rsid w:val="00587AA2"/>
    <w:rsid w:val="00587BE5"/>
    <w:rsid w:val="00590C3D"/>
    <w:rsid w:val="005929B5"/>
    <w:rsid w:val="00593120"/>
    <w:rsid w:val="005942AF"/>
    <w:rsid w:val="00594B3B"/>
    <w:rsid w:val="00594D39"/>
    <w:rsid w:val="00595830"/>
    <w:rsid w:val="00596978"/>
    <w:rsid w:val="00596CC0"/>
    <w:rsid w:val="00597A5A"/>
    <w:rsid w:val="00597DA2"/>
    <w:rsid w:val="005A0092"/>
    <w:rsid w:val="005A0D03"/>
    <w:rsid w:val="005A0EF1"/>
    <w:rsid w:val="005A152D"/>
    <w:rsid w:val="005A194D"/>
    <w:rsid w:val="005A221F"/>
    <w:rsid w:val="005A27F9"/>
    <w:rsid w:val="005A2904"/>
    <w:rsid w:val="005A33DD"/>
    <w:rsid w:val="005A3648"/>
    <w:rsid w:val="005A3785"/>
    <w:rsid w:val="005A3CD4"/>
    <w:rsid w:val="005A40DF"/>
    <w:rsid w:val="005A42D4"/>
    <w:rsid w:val="005A455C"/>
    <w:rsid w:val="005A6182"/>
    <w:rsid w:val="005A6A78"/>
    <w:rsid w:val="005A763A"/>
    <w:rsid w:val="005A797C"/>
    <w:rsid w:val="005B089C"/>
    <w:rsid w:val="005B0AC6"/>
    <w:rsid w:val="005B0B29"/>
    <w:rsid w:val="005B114E"/>
    <w:rsid w:val="005B1946"/>
    <w:rsid w:val="005B2044"/>
    <w:rsid w:val="005B23ED"/>
    <w:rsid w:val="005B24A4"/>
    <w:rsid w:val="005B36BA"/>
    <w:rsid w:val="005B3A82"/>
    <w:rsid w:val="005B3C7F"/>
    <w:rsid w:val="005B4981"/>
    <w:rsid w:val="005B4FE6"/>
    <w:rsid w:val="005B57AA"/>
    <w:rsid w:val="005B5A64"/>
    <w:rsid w:val="005B5B7B"/>
    <w:rsid w:val="005B6367"/>
    <w:rsid w:val="005B76DC"/>
    <w:rsid w:val="005B7733"/>
    <w:rsid w:val="005B7EB6"/>
    <w:rsid w:val="005C0F1A"/>
    <w:rsid w:val="005C2A10"/>
    <w:rsid w:val="005C34D2"/>
    <w:rsid w:val="005C38C3"/>
    <w:rsid w:val="005C3E94"/>
    <w:rsid w:val="005C3F41"/>
    <w:rsid w:val="005C4008"/>
    <w:rsid w:val="005C4905"/>
    <w:rsid w:val="005C5681"/>
    <w:rsid w:val="005C6C67"/>
    <w:rsid w:val="005C7A50"/>
    <w:rsid w:val="005C7DCD"/>
    <w:rsid w:val="005D1035"/>
    <w:rsid w:val="005D2535"/>
    <w:rsid w:val="005D25FE"/>
    <w:rsid w:val="005D2CD3"/>
    <w:rsid w:val="005D3505"/>
    <w:rsid w:val="005D679A"/>
    <w:rsid w:val="005D6FE1"/>
    <w:rsid w:val="005E0947"/>
    <w:rsid w:val="005E0C70"/>
    <w:rsid w:val="005E0F85"/>
    <w:rsid w:val="005E1C0E"/>
    <w:rsid w:val="005E204F"/>
    <w:rsid w:val="005E27DB"/>
    <w:rsid w:val="005E283C"/>
    <w:rsid w:val="005E325E"/>
    <w:rsid w:val="005E4DD4"/>
    <w:rsid w:val="005E4F0C"/>
    <w:rsid w:val="005E5AE7"/>
    <w:rsid w:val="005E5BCC"/>
    <w:rsid w:val="005E5F4D"/>
    <w:rsid w:val="005E65AA"/>
    <w:rsid w:val="005E65C5"/>
    <w:rsid w:val="005E6B17"/>
    <w:rsid w:val="005F0BAC"/>
    <w:rsid w:val="005F0DF8"/>
    <w:rsid w:val="005F241A"/>
    <w:rsid w:val="005F2A6F"/>
    <w:rsid w:val="005F34D6"/>
    <w:rsid w:val="005F34F6"/>
    <w:rsid w:val="005F3C65"/>
    <w:rsid w:val="005F4A76"/>
    <w:rsid w:val="005F4BA4"/>
    <w:rsid w:val="005F4D90"/>
    <w:rsid w:val="005F4DD9"/>
    <w:rsid w:val="005F57E1"/>
    <w:rsid w:val="005F6AA8"/>
    <w:rsid w:val="005F75F0"/>
    <w:rsid w:val="0060154D"/>
    <w:rsid w:val="00601A55"/>
    <w:rsid w:val="00601AE6"/>
    <w:rsid w:val="00601DCD"/>
    <w:rsid w:val="006028B4"/>
    <w:rsid w:val="00605325"/>
    <w:rsid w:val="00607BAE"/>
    <w:rsid w:val="00607C89"/>
    <w:rsid w:val="00610140"/>
    <w:rsid w:val="006103F3"/>
    <w:rsid w:val="00610417"/>
    <w:rsid w:val="00611291"/>
    <w:rsid w:val="00611979"/>
    <w:rsid w:val="0061257C"/>
    <w:rsid w:val="006130EF"/>
    <w:rsid w:val="00613AE9"/>
    <w:rsid w:val="0061455A"/>
    <w:rsid w:val="00615241"/>
    <w:rsid w:val="00615289"/>
    <w:rsid w:val="00615473"/>
    <w:rsid w:val="006159E7"/>
    <w:rsid w:val="00615BBD"/>
    <w:rsid w:val="006163A1"/>
    <w:rsid w:val="00616BA6"/>
    <w:rsid w:val="00617155"/>
    <w:rsid w:val="006177E0"/>
    <w:rsid w:val="00617818"/>
    <w:rsid w:val="0062073F"/>
    <w:rsid w:val="00620C44"/>
    <w:rsid w:val="0062142B"/>
    <w:rsid w:val="006228E3"/>
    <w:rsid w:val="00622A78"/>
    <w:rsid w:val="00623243"/>
    <w:rsid w:val="00626C9E"/>
    <w:rsid w:val="00627A67"/>
    <w:rsid w:val="00627EEF"/>
    <w:rsid w:val="00630A41"/>
    <w:rsid w:val="00630E07"/>
    <w:rsid w:val="00630E5D"/>
    <w:rsid w:val="006310CB"/>
    <w:rsid w:val="00632CCC"/>
    <w:rsid w:val="00633B0E"/>
    <w:rsid w:val="00633E2B"/>
    <w:rsid w:val="00633F4E"/>
    <w:rsid w:val="0063483C"/>
    <w:rsid w:val="00634B94"/>
    <w:rsid w:val="00634F44"/>
    <w:rsid w:val="00635BB8"/>
    <w:rsid w:val="00635BEF"/>
    <w:rsid w:val="0063668C"/>
    <w:rsid w:val="00636A67"/>
    <w:rsid w:val="006370F2"/>
    <w:rsid w:val="00637D9C"/>
    <w:rsid w:val="00640060"/>
    <w:rsid w:val="006402F0"/>
    <w:rsid w:val="006405B0"/>
    <w:rsid w:val="00640AC3"/>
    <w:rsid w:val="00641169"/>
    <w:rsid w:val="006412AF"/>
    <w:rsid w:val="00641CE0"/>
    <w:rsid w:val="00642292"/>
    <w:rsid w:val="00642436"/>
    <w:rsid w:val="0064287E"/>
    <w:rsid w:val="006429C2"/>
    <w:rsid w:val="006450FC"/>
    <w:rsid w:val="0064575E"/>
    <w:rsid w:val="006459AA"/>
    <w:rsid w:val="00645BA6"/>
    <w:rsid w:val="00646187"/>
    <w:rsid w:val="006461D3"/>
    <w:rsid w:val="006461E6"/>
    <w:rsid w:val="006507B2"/>
    <w:rsid w:val="00651D6D"/>
    <w:rsid w:val="006525F4"/>
    <w:rsid w:val="00652D40"/>
    <w:rsid w:val="0065396B"/>
    <w:rsid w:val="00653EDD"/>
    <w:rsid w:val="0065457F"/>
    <w:rsid w:val="006552A3"/>
    <w:rsid w:val="00655A6A"/>
    <w:rsid w:val="00656E81"/>
    <w:rsid w:val="00657122"/>
    <w:rsid w:val="0066023B"/>
    <w:rsid w:val="00660340"/>
    <w:rsid w:val="00660984"/>
    <w:rsid w:val="00660B15"/>
    <w:rsid w:val="00661105"/>
    <w:rsid w:val="00661420"/>
    <w:rsid w:val="006619C0"/>
    <w:rsid w:val="0066293C"/>
    <w:rsid w:val="00662B23"/>
    <w:rsid w:val="00662FB5"/>
    <w:rsid w:val="00664503"/>
    <w:rsid w:val="00664871"/>
    <w:rsid w:val="0066527B"/>
    <w:rsid w:val="00665C30"/>
    <w:rsid w:val="006671ED"/>
    <w:rsid w:val="00667FED"/>
    <w:rsid w:val="00670D47"/>
    <w:rsid w:val="00670E25"/>
    <w:rsid w:val="00670F3E"/>
    <w:rsid w:val="00671291"/>
    <w:rsid w:val="0067185D"/>
    <w:rsid w:val="0067235B"/>
    <w:rsid w:val="00673305"/>
    <w:rsid w:val="00673D0D"/>
    <w:rsid w:val="00673F2A"/>
    <w:rsid w:val="006749A5"/>
    <w:rsid w:val="00674CF9"/>
    <w:rsid w:val="00675841"/>
    <w:rsid w:val="00675DFE"/>
    <w:rsid w:val="006801B9"/>
    <w:rsid w:val="0068022D"/>
    <w:rsid w:val="0068036F"/>
    <w:rsid w:val="00680F14"/>
    <w:rsid w:val="006815E2"/>
    <w:rsid w:val="0068164B"/>
    <w:rsid w:val="006817D2"/>
    <w:rsid w:val="00681959"/>
    <w:rsid w:val="006826F4"/>
    <w:rsid w:val="00682CBB"/>
    <w:rsid w:val="0068379B"/>
    <w:rsid w:val="00683F33"/>
    <w:rsid w:val="0068486C"/>
    <w:rsid w:val="006853E0"/>
    <w:rsid w:val="00685481"/>
    <w:rsid w:val="006855B7"/>
    <w:rsid w:val="00685A60"/>
    <w:rsid w:val="00685B29"/>
    <w:rsid w:val="00686F0A"/>
    <w:rsid w:val="006877C0"/>
    <w:rsid w:val="006900ED"/>
    <w:rsid w:val="00691364"/>
    <w:rsid w:val="00691884"/>
    <w:rsid w:val="00691938"/>
    <w:rsid w:val="00691B24"/>
    <w:rsid w:val="006927C7"/>
    <w:rsid w:val="0069328A"/>
    <w:rsid w:val="0069368B"/>
    <w:rsid w:val="00693CF5"/>
    <w:rsid w:val="00694844"/>
    <w:rsid w:val="006960F4"/>
    <w:rsid w:val="00696279"/>
    <w:rsid w:val="006A3478"/>
    <w:rsid w:val="006A3620"/>
    <w:rsid w:val="006A3AE2"/>
    <w:rsid w:val="006A3D91"/>
    <w:rsid w:val="006A4471"/>
    <w:rsid w:val="006A4735"/>
    <w:rsid w:val="006A493D"/>
    <w:rsid w:val="006A5548"/>
    <w:rsid w:val="006A73CA"/>
    <w:rsid w:val="006B0546"/>
    <w:rsid w:val="006B08D6"/>
    <w:rsid w:val="006B208F"/>
    <w:rsid w:val="006B30B3"/>
    <w:rsid w:val="006B31C9"/>
    <w:rsid w:val="006B35A6"/>
    <w:rsid w:val="006B42E0"/>
    <w:rsid w:val="006B599B"/>
    <w:rsid w:val="006B5BE4"/>
    <w:rsid w:val="006B63DA"/>
    <w:rsid w:val="006B6592"/>
    <w:rsid w:val="006B74FB"/>
    <w:rsid w:val="006B7C31"/>
    <w:rsid w:val="006C00F7"/>
    <w:rsid w:val="006C0B71"/>
    <w:rsid w:val="006C2422"/>
    <w:rsid w:val="006C247E"/>
    <w:rsid w:val="006C265C"/>
    <w:rsid w:val="006C2A10"/>
    <w:rsid w:val="006C3323"/>
    <w:rsid w:val="006C3458"/>
    <w:rsid w:val="006C350E"/>
    <w:rsid w:val="006C38EE"/>
    <w:rsid w:val="006C4CD1"/>
    <w:rsid w:val="006C4FC1"/>
    <w:rsid w:val="006C50EA"/>
    <w:rsid w:val="006C5BC6"/>
    <w:rsid w:val="006C67A1"/>
    <w:rsid w:val="006C6B5F"/>
    <w:rsid w:val="006C6FCB"/>
    <w:rsid w:val="006C7212"/>
    <w:rsid w:val="006C729C"/>
    <w:rsid w:val="006D012C"/>
    <w:rsid w:val="006D0A48"/>
    <w:rsid w:val="006D0DE2"/>
    <w:rsid w:val="006D1E5C"/>
    <w:rsid w:val="006D201B"/>
    <w:rsid w:val="006D26B3"/>
    <w:rsid w:val="006D2DA9"/>
    <w:rsid w:val="006D3623"/>
    <w:rsid w:val="006D3FA0"/>
    <w:rsid w:val="006D4DF6"/>
    <w:rsid w:val="006D578E"/>
    <w:rsid w:val="006D5E52"/>
    <w:rsid w:val="006D7101"/>
    <w:rsid w:val="006D7637"/>
    <w:rsid w:val="006D78A3"/>
    <w:rsid w:val="006D7D45"/>
    <w:rsid w:val="006E06B4"/>
    <w:rsid w:val="006E125D"/>
    <w:rsid w:val="006E2221"/>
    <w:rsid w:val="006E2650"/>
    <w:rsid w:val="006E26D3"/>
    <w:rsid w:val="006E275C"/>
    <w:rsid w:val="006E2D8F"/>
    <w:rsid w:val="006E3CCD"/>
    <w:rsid w:val="006E3E71"/>
    <w:rsid w:val="006E43D8"/>
    <w:rsid w:val="006E43D9"/>
    <w:rsid w:val="006E490F"/>
    <w:rsid w:val="006E59C2"/>
    <w:rsid w:val="006E5BE4"/>
    <w:rsid w:val="006E63CC"/>
    <w:rsid w:val="006E6E83"/>
    <w:rsid w:val="006F0014"/>
    <w:rsid w:val="006F00FA"/>
    <w:rsid w:val="006F16C8"/>
    <w:rsid w:val="006F2073"/>
    <w:rsid w:val="006F20FE"/>
    <w:rsid w:val="006F28B4"/>
    <w:rsid w:val="006F3F1C"/>
    <w:rsid w:val="006F4A54"/>
    <w:rsid w:val="006F4B74"/>
    <w:rsid w:val="006F5B56"/>
    <w:rsid w:val="006F5E16"/>
    <w:rsid w:val="006F6628"/>
    <w:rsid w:val="006F73FE"/>
    <w:rsid w:val="006F7801"/>
    <w:rsid w:val="006F7E2C"/>
    <w:rsid w:val="0070021C"/>
    <w:rsid w:val="00700750"/>
    <w:rsid w:val="00700EE5"/>
    <w:rsid w:val="00700F82"/>
    <w:rsid w:val="00701001"/>
    <w:rsid w:val="0070142F"/>
    <w:rsid w:val="0070159F"/>
    <w:rsid w:val="00701719"/>
    <w:rsid w:val="00701799"/>
    <w:rsid w:val="00701E90"/>
    <w:rsid w:val="0070224F"/>
    <w:rsid w:val="007027E9"/>
    <w:rsid w:val="00702BA9"/>
    <w:rsid w:val="00703702"/>
    <w:rsid w:val="007042E1"/>
    <w:rsid w:val="0070447F"/>
    <w:rsid w:val="00704D3A"/>
    <w:rsid w:val="00705A0A"/>
    <w:rsid w:val="0070641A"/>
    <w:rsid w:val="00706BE5"/>
    <w:rsid w:val="00706FA3"/>
    <w:rsid w:val="007074CD"/>
    <w:rsid w:val="007104B7"/>
    <w:rsid w:val="00710BD3"/>
    <w:rsid w:val="00710F9E"/>
    <w:rsid w:val="007111CF"/>
    <w:rsid w:val="007111F2"/>
    <w:rsid w:val="00711ECE"/>
    <w:rsid w:val="00712ECF"/>
    <w:rsid w:val="007139A5"/>
    <w:rsid w:val="00714585"/>
    <w:rsid w:val="00714D07"/>
    <w:rsid w:val="0071552B"/>
    <w:rsid w:val="007160A0"/>
    <w:rsid w:val="007165B9"/>
    <w:rsid w:val="00717505"/>
    <w:rsid w:val="00717E14"/>
    <w:rsid w:val="00717E4A"/>
    <w:rsid w:val="007205F1"/>
    <w:rsid w:val="00721144"/>
    <w:rsid w:val="007212F1"/>
    <w:rsid w:val="00721896"/>
    <w:rsid w:val="00721A4B"/>
    <w:rsid w:val="00721ED6"/>
    <w:rsid w:val="0072202A"/>
    <w:rsid w:val="00722B6F"/>
    <w:rsid w:val="00722D22"/>
    <w:rsid w:val="00723558"/>
    <w:rsid w:val="00723CD7"/>
    <w:rsid w:val="0072409E"/>
    <w:rsid w:val="00724767"/>
    <w:rsid w:val="0072637A"/>
    <w:rsid w:val="007270C2"/>
    <w:rsid w:val="00727170"/>
    <w:rsid w:val="0072790D"/>
    <w:rsid w:val="00727C0E"/>
    <w:rsid w:val="0073048E"/>
    <w:rsid w:val="007309A6"/>
    <w:rsid w:val="007309EC"/>
    <w:rsid w:val="007316B6"/>
    <w:rsid w:val="0073179A"/>
    <w:rsid w:val="00731A9D"/>
    <w:rsid w:val="00731D55"/>
    <w:rsid w:val="00732875"/>
    <w:rsid w:val="007329AF"/>
    <w:rsid w:val="00732EB0"/>
    <w:rsid w:val="00733038"/>
    <w:rsid w:val="00735157"/>
    <w:rsid w:val="00735FA7"/>
    <w:rsid w:val="007361A2"/>
    <w:rsid w:val="00736EB6"/>
    <w:rsid w:val="0073754C"/>
    <w:rsid w:val="00737BEA"/>
    <w:rsid w:val="00740227"/>
    <w:rsid w:val="0074049D"/>
    <w:rsid w:val="00740625"/>
    <w:rsid w:val="00740801"/>
    <w:rsid w:val="007413B0"/>
    <w:rsid w:val="007413C2"/>
    <w:rsid w:val="00742559"/>
    <w:rsid w:val="00742B7B"/>
    <w:rsid w:val="00743DB1"/>
    <w:rsid w:val="00744171"/>
    <w:rsid w:val="007443EB"/>
    <w:rsid w:val="0074574F"/>
    <w:rsid w:val="0074620E"/>
    <w:rsid w:val="00747CE0"/>
    <w:rsid w:val="00747F73"/>
    <w:rsid w:val="0075020E"/>
    <w:rsid w:val="007507BF"/>
    <w:rsid w:val="00750C62"/>
    <w:rsid w:val="0075145B"/>
    <w:rsid w:val="00751751"/>
    <w:rsid w:val="0075191C"/>
    <w:rsid w:val="007537FC"/>
    <w:rsid w:val="00753B4A"/>
    <w:rsid w:val="00754913"/>
    <w:rsid w:val="007550C9"/>
    <w:rsid w:val="0075575A"/>
    <w:rsid w:val="00755954"/>
    <w:rsid w:val="00756655"/>
    <w:rsid w:val="00757101"/>
    <w:rsid w:val="0075729D"/>
    <w:rsid w:val="00757635"/>
    <w:rsid w:val="007609A5"/>
    <w:rsid w:val="0076197A"/>
    <w:rsid w:val="0076284A"/>
    <w:rsid w:val="007638DE"/>
    <w:rsid w:val="00764656"/>
    <w:rsid w:val="00764F95"/>
    <w:rsid w:val="007653BE"/>
    <w:rsid w:val="00766252"/>
    <w:rsid w:val="00766CFB"/>
    <w:rsid w:val="00766DE7"/>
    <w:rsid w:val="00767778"/>
    <w:rsid w:val="00767D45"/>
    <w:rsid w:val="007700D6"/>
    <w:rsid w:val="007709EB"/>
    <w:rsid w:val="00770E58"/>
    <w:rsid w:val="007715BE"/>
    <w:rsid w:val="00771DB5"/>
    <w:rsid w:val="00771E6A"/>
    <w:rsid w:val="007729EA"/>
    <w:rsid w:val="007732C6"/>
    <w:rsid w:val="00773719"/>
    <w:rsid w:val="00773967"/>
    <w:rsid w:val="00773C69"/>
    <w:rsid w:val="00773DC0"/>
    <w:rsid w:val="007745EB"/>
    <w:rsid w:val="0077461E"/>
    <w:rsid w:val="00777777"/>
    <w:rsid w:val="00777A68"/>
    <w:rsid w:val="00777FCD"/>
    <w:rsid w:val="007809F3"/>
    <w:rsid w:val="00780CD7"/>
    <w:rsid w:val="00780E83"/>
    <w:rsid w:val="00780EB1"/>
    <w:rsid w:val="007816CA"/>
    <w:rsid w:val="00781CD8"/>
    <w:rsid w:val="0078252B"/>
    <w:rsid w:val="00782BC9"/>
    <w:rsid w:val="00782D4F"/>
    <w:rsid w:val="00783DE9"/>
    <w:rsid w:val="007840C7"/>
    <w:rsid w:val="007843F2"/>
    <w:rsid w:val="00785209"/>
    <w:rsid w:val="00785798"/>
    <w:rsid w:val="007861FB"/>
    <w:rsid w:val="00786568"/>
    <w:rsid w:val="007866F2"/>
    <w:rsid w:val="0078706C"/>
    <w:rsid w:val="0078794A"/>
    <w:rsid w:val="00787DAD"/>
    <w:rsid w:val="0079052B"/>
    <w:rsid w:val="00790DBF"/>
    <w:rsid w:val="007914D0"/>
    <w:rsid w:val="00791D2B"/>
    <w:rsid w:val="007920FC"/>
    <w:rsid w:val="0079297F"/>
    <w:rsid w:val="00793D99"/>
    <w:rsid w:val="00794703"/>
    <w:rsid w:val="00797BCB"/>
    <w:rsid w:val="007A0F9C"/>
    <w:rsid w:val="007A1671"/>
    <w:rsid w:val="007A2B36"/>
    <w:rsid w:val="007A339F"/>
    <w:rsid w:val="007A39E6"/>
    <w:rsid w:val="007A45B8"/>
    <w:rsid w:val="007A4F1A"/>
    <w:rsid w:val="007A5A78"/>
    <w:rsid w:val="007A612C"/>
    <w:rsid w:val="007A6A97"/>
    <w:rsid w:val="007A6DCF"/>
    <w:rsid w:val="007A6EED"/>
    <w:rsid w:val="007A7378"/>
    <w:rsid w:val="007A7426"/>
    <w:rsid w:val="007A7B11"/>
    <w:rsid w:val="007A7B41"/>
    <w:rsid w:val="007B02F2"/>
    <w:rsid w:val="007B03FF"/>
    <w:rsid w:val="007B087C"/>
    <w:rsid w:val="007B0C0A"/>
    <w:rsid w:val="007B1995"/>
    <w:rsid w:val="007B1F3B"/>
    <w:rsid w:val="007B2690"/>
    <w:rsid w:val="007B2A3C"/>
    <w:rsid w:val="007B3E5B"/>
    <w:rsid w:val="007B5272"/>
    <w:rsid w:val="007B539A"/>
    <w:rsid w:val="007B588E"/>
    <w:rsid w:val="007B5D49"/>
    <w:rsid w:val="007B65BF"/>
    <w:rsid w:val="007B6662"/>
    <w:rsid w:val="007B6753"/>
    <w:rsid w:val="007B70A0"/>
    <w:rsid w:val="007B77E0"/>
    <w:rsid w:val="007C0AE8"/>
    <w:rsid w:val="007C0D39"/>
    <w:rsid w:val="007C0DD9"/>
    <w:rsid w:val="007C10C6"/>
    <w:rsid w:val="007C2856"/>
    <w:rsid w:val="007C2973"/>
    <w:rsid w:val="007C2FC6"/>
    <w:rsid w:val="007C3102"/>
    <w:rsid w:val="007C4391"/>
    <w:rsid w:val="007C4B20"/>
    <w:rsid w:val="007C4D7E"/>
    <w:rsid w:val="007C5198"/>
    <w:rsid w:val="007C5311"/>
    <w:rsid w:val="007C545E"/>
    <w:rsid w:val="007C63FE"/>
    <w:rsid w:val="007C7F1A"/>
    <w:rsid w:val="007D0261"/>
    <w:rsid w:val="007D0288"/>
    <w:rsid w:val="007D079C"/>
    <w:rsid w:val="007D0877"/>
    <w:rsid w:val="007D0D36"/>
    <w:rsid w:val="007D1247"/>
    <w:rsid w:val="007D1489"/>
    <w:rsid w:val="007D1938"/>
    <w:rsid w:val="007D1953"/>
    <w:rsid w:val="007D1F5A"/>
    <w:rsid w:val="007D240B"/>
    <w:rsid w:val="007D2893"/>
    <w:rsid w:val="007D2A58"/>
    <w:rsid w:val="007D2BB8"/>
    <w:rsid w:val="007D3316"/>
    <w:rsid w:val="007D4C0B"/>
    <w:rsid w:val="007D669D"/>
    <w:rsid w:val="007D7305"/>
    <w:rsid w:val="007D7384"/>
    <w:rsid w:val="007E01AE"/>
    <w:rsid w:val="007E0893"/>
    <w:rsid w:val="007E0971"/>
    <w:rsid w:val="007E0D66"/>
    <w:rsid w:val="007E0EFA"/>
    <w:rsid w:val="007E1306"/>
    <w:rsid w:val="007E1398"/>
    <w:rsid w:val="007E2B68"/>
    <w:rsid w:val="007E2DA6"/>
    <w:rsid w:val="007E2E3E"/>
    <w:rsid w:val="007E38AE"/>
    <w:rsid w:val="007E3B2A"/>
    <w:rsid w:val="007E3D00"/>
    <w:rsid w:val="007E3E9C"/>
    <w:rsid w:val="007E3F0C"/>
    <w:rsid w:val="007E4042"/>
    <w:rsid w:val="007E4462"/>
    <w:rsid w:val="007E4AC0"/>
    <w:rsid w:val="007E558B"/>
    <w:rsid w:val="007E74FC"/>
    <w:rsid w:val="007F149E"/>
    <w:rsid w:val="007F1D60"/>
    <w:rsid w:val="007F21B0"/>
    <w:rsid w:val="007F2390"/>
    <w:rsid w:val="007F2C58"/>
    <w:rsid w:val="007F2C9B"/>
    <w:rsid w:val="007F3533"/>
    <w:rsid w:val="007F3DA9"/>
    <w:rsid w:val="007F3E3C"/>
    <w:rsid w:val="007F4688"/>
    <w:rsid w:val="007F592E"/>
    <w:rsid w:val="007F5D3D"/>
    <w:rsid w:val="007F68D6"/>
    <w:rsid w:val="007F7217"/>
    <w:rsid w:val="007F7278"/>
    <w:rsid w:val="007F7466"/>
    <w:rsid w:val="007F7827"/>
    <w:rsid w:val="007F7A9A"/>
    <w:rsid w:val="007FA2D2"/>
    <w:rsid w:val="00801034"/>
    <w:rsid w:val="00801A1B"/>
    <w:rsid w:val="00801A36"/>
    <w:rsid w:val="00802184"/>
    <w:rsid w:val="0080266A"/>
    <w:rsid w:val="008026E5"/>
    <w:rsid w:val="00802794"/>
    <w:rsid w:val="008038DD"/>
    <w:rsid w:val="0080406A"/>
    <w:rsid w:val="00804B30"/>
    <w:rsid w:val="00805A8D"/>
    <w:rsid w:val="00806C91"/>
    <w:rsid w:val="00806E0C"/>
    <w:rsid w:val="0080725A"/>
    <w:rsid w:val="00807F3B"/>
    <w:rsid w:val="008102CA"/>
    <w:rsid w:val="00810F9B"/>
    <w:rsid w:val="00813EBE"/>
    <w:rsid w:val="008146C1"/>
    <w:rsid w:val="00814B8E"/>
    <w:rsid w:val="008154A0"/>
    <w:rsid w:val="00815639"/>
    <w:rsid w:val="00815E5F"/>
    <w:rsid w:val="00816193"/>
    <w:rsid w:val="008162EE"/>
    <w:rsid w:val="00816314"/>
    <w:rsid w:val="00817E24"/>
    <w:rsid w:val="00820041"/>
    <w:rsid w:val="00820195"/>
    <w:rsid w:val="008204BD"/>
    <w:rsid w:val="00821530"/>
    <w:rsid w:val="008220C8"/>
    <w:rsid w:val="00822322"/>
    <w:rsid w:val="00822369"/>
    <w:rsid w:val="00822A3E"/>
    <w:rsid w:val="0082312B"/>
    <w:rsid w:val="0082430F"/>
    <w:rsid w:val="00825996"/>
    <w:rsid w:val="00825AF8"/>
    <w:rsid w:val="00825FBA"/>
    <w:rsid w:val="008260AF"/>
    <w:rsid w:val="00826BB4"/>
    <w:rsid w:val="00826C31"/>
    <w:rsid w:val="008273D9"/>
    <w:rsid w:val="008300B5"/>
    <w:rsid w:val="0083054C"/>
    <w:rsid w:val="00830665"/>
    <w:rsid w:val="00830889"/>
    <w:rsid w:val="008310DD"/>
    <w:rsid w:val="008313D4"/>
    <w:rsid w:val="00832CF7"/>
    <w:rsid w:val="00832D39"/>
    <w:rsid w:val="00833189"/>
    <w:rsid w:val="0083402C"/>
    <w:rsid w:val="008349AF"/>
    <w:rsid w:val="00834D2F"/>
    <w:rsid w:val="00835BA3"/>
    <w:rsid w:val="0083616B"/>
    <w:rsid w:val="0083646B"/>
    <w:rsid w:val="00836994"/>
    <w:rsid w:val="00836AAA"/>
    <w:rsid w:val="00836B1E"/>
    <w:rsid w:val="0084005D"/>
    <w:rsid w:val="00842539"/>
    <w:rsid w:val="008429B6"/>
    <w:rsid w:val="0084305D"/>
    <w:rsid w:val="008434FE"/>
    <w:rsid w:val="008437D5"/>
    <w:rsid w:val="00843CAA"/>
    <w:rsid w:val="00843F24"/>
    <w:rsid w:val="00844117"/>
    <w:rsid w:val="00845289"/>
    <w:rsid w:val="0084528A"/>
    <w:rsid w:val="00845C4C"/>
    <w:rsid w:val="00846192"/>
    <w:rsid w:val="0084631D"/>
    <w:rsid w:val="00846C8A"/>
    <w:rsid w:val="00847244"/>
    <w:rsid w:val="008475E3"/>
    <w:rsid w:val="008508BA"/>
    <w:rsid w:val="0085283B"/>
    <w:rsid w:val="00852A8B"/>
    <w:rsid w:val="008530D9"/>
    <w:rsid w:val="0085310E"/>
    <w:rsid w:val="00853985"/>
    <w:rsid w:val="008546A5"/>
    <w:rsid w:val="008577FC"/>
    <w:rsid w:val="00857C68"/>
    <w:rsid w:val="0086141E"/>
    <w:rsid w:val="0086233A"/>
    <w:rsid w:val="00864444"/>
    <w:rsid w:val="0086462D"/>
    <w:rsid w:val="00865265"/>
    <w:rsid w:val="008652CE"/>
    <w:rsid w:val="008664BC"/>
    <w:rsid w:val="008672A2"/>
    <w:rsid w:val="00870B0E"/>
    <w:rsid w:val="00871323"/>
    <w:rsid w:val="00871F69"/>
    <w:rsid w:val="00872456"/>
    <w:rsid w:val="00872564"/>
    <w:rsid w:val="00872F4A"/>
    <w:rsid w:val="00872F78"/>
    <w:rsid w:val="00873495"/>
    <w:rsid w:val="00873737"/>
    <w:rsid w:val="00873EEB"/>
    <w:rsid w:val="0087492A"/>
    <w:rsid w:val="00875E5D"/>
    <w:rsid w:val="008771D4"/>
    <w:rsid w:val="00877F41"/>
    <w:rsid w:val="00881460"/>
    <w:rsid w:val="008814EF"/>
    <w:rsid w:val="0088178E"/>
    <w:rsid w:val="00881CBC"/>
    <w:rsid w:val="008825EC"/>
    <w:rsid w:val="00882C2E"/>
    <w:rsid w:val="00885CE7"/>
    <w:rsid w:val="00885DD7"/>
    <w:rsid w:val="00885F2E"/>
    <w:rsid w:val="00885F68"/>
    <w:rsid w:val="008863C4"/>
    <w:rsid w:val="00886E56"/>
    <w:rsid w:val="0088715D"/>
    <w:rsid w:val="00887217"/>
    <w:rsid w:val="00887A64"/>
    <w:rsid w:val="00887CE3"/>
    <w:rsid w:val="00890F63"/>
    <w:rsid w:val="008910DF"/>
    <w:rsid w:val="0089155F"/>
    <w:rsid w:val="008927DA"/>
    <w:rsid w:val="00892DB9"/>
    <w:rsid w:val="00892EAE"/>
    <w:rsid w:val="008937A6"/>
    <w:rsid w:val="00894450"/>
    <w:rsid w:val="008944B0"/>
    <w:rsid w:val="00894619"/>
    <w:rsid w:val="00894854"/>
    <w:rsid w:val="0089511F"/>
    <w:rsid w:val="00895BD4"/>
    <w:rsid w:val="00896A91"/>
    <w:rsid w:val="00896C2A"/>
    <w:rsid w:val="00897082"/>
    <w:rsid w:val="008A04CD"/>
    <w:rsid w:val="008A07B4"/>
    <w:rsid w:val="008A12D7"/>
    <w:rsid w:val="008A1A0D"/>
    <w:rsid w:val="008A1D5D"/>
    <w:rsid w:val="008A35BF"/>
    <w:rsid w:val="008A3C31"/>
    <w:rsid w:val="008A4D3A"/>
    <w:rsid w:val="008A4DED"/>
    <w:rsid w:val="008A6090"/>
    <w:rsid w:val="008A6269"/>
    <w:rsid w:val="008A6320"/>
    <w:rsid w:val="008A6A27"/>
    <w:rsid w:val="008A7AF4"/>
    <w:rsid w:val="008A7F03"/>
    <w:rsid w:val="008B0259"/>
    <w:rsid w:val="008B0D85"/>
    <w:rsid w:val="008B1D4D"/>
    <w:rsid w:val="008B2156"/>
    <w:rsid w:val="008B2160"/>
    <w:rsid w:val="008B21EE"/>
    <w:rsid w:val="008B28CC"/>
    <w:rsid w:val="008B32AA"/>
    <w:rsid w:val="008B3E7F"/>
    <w:rsid w:val="008B41F3"/>
    <w:rsid w:val="008B4B99"/>
    <w:rsid w:val="008B53C4"/>
    <w:rsid w:val="008B615F"/>
    <w:rsid w:val="008B6C77"/>
    <w:rsid w:val="008B6D70"/>
    <w:rsid w:val="008B7C87"/>
    <w:rsid w:val="008C0F3A"/>
    <w:rsid w:val="008C105C"/>
    <w:rsid w:val="008C2346"/>
    <w:rsid w:val="008C2480"/>
    <w:rsid w:val="008C2892"/>
    <w:rsid w:val="008C35AF"/>
    <w:rsid w:val="008C3728"/>
    <w:rsid w:val="008C445E"/>
    <w:rsid w:val="008C4D10"/>
    <w:rsid w:val="008C5866"/>
    <w:rsid w:val="008C6C42"/>
    <w:rsid w:val="008C6FC1"/>
    <w:rsid w:val="008C733A"/>
    <w:rsid w:val="008C7671"/>
    <w:rsid w:val="008C7983"/>
    <w:rsid w:val="008C798E"/>
    <w:rsid w:val="008C7AC7"/>
    <w:rsid w:val="008D022D"/>
    <w:rsid w:val="008D1F0A"/>
    <w:rsid w:val="008D2009"/>
    <w:rsid w:val="008D2F80"/>
    <w:rsid w:val="008D34E3"/>
    <w:rsid w:val="008D3D58"/>
    <w:rsid w:val="008D3E3C"/>
    <w:rsid w:val="008D41EB"/>
    <w:rsid w:val="008D46A9"/>
    <w:rsid w:val="008D4833"/>
    <w:rsid w:val="008D4920"/>
    <w:rsid w:val="008D4FE1"/>
    <w:rsid w:val="008D5038"/>
    <w:rsid w:val="008D54A9"/>
    <w:rsid w:val="008D5511"/>
    <w:rsid w:val="008D6F0A"/>
    <w:rsid w:val="008D72DF"/>
    <w:rsid w:val="008D7355"/>
    <w:rsid w:val="008D7761"/>
    <w:rsid w:val="008D785B"/>
    <w:rsid w:val="008E18A5"/>
    <w:rsid w:val="008E422F"/>
    <w:rsid w:val="008E42EF"/>
    <w:rsid w:val="008E4B92"/>
    <w:rsid w:val="008E4BBF"/>
    <w:rsid w:val="008E5B0E"/>
    <w:rsid w:val="008E6322"/>
    <w:rsid w:val="008E699D"/>
    <w:rsid w:val="008E6AA4"/>
    <w:rsid w:val="008E779F"/>
    <w:rsid w:val="008E7BA8"/>
    <w:rsid w:val="008E7C82"/>
    <w:rsid w:val="008F2FC8"/>
    <w:rsid w:val="008F3274"/>
    <w:rsid w:val="008F469A"/>
    <w:rsid w:val="008F59CE"/>
    <w:rsid w:val="00900F65"/>
    <w:rsid w:val="00902312"/>
    <w:rsid w:val="0090340F"/>
    <w:rsid w:val="00903AB3"/>
    <w:rsid w:val="00904A4E"/>
    <w:rsid w:val="00905352"/>
    <w:rsid w:val="00905513"/>
    <w:rsid w:val="00906968"/>
    <w:rsid w:val="00907C87"/>
    <w:rsid w:val="00910B26"/>
    <w:rsid w:val="00910B28"/>
    <w:rsid w:val="00911AFF"/>
    <w:rsid w:val="00911C95"/>
    <w:rsid w:val="00912421"/>
    <w:rsid w:val="00912A3B"/>
    <w:rsid w:val="009133B7"/>
    <w:rsid w:val="0091392B"/>
    <w:rsid w:val="00913D33"/>
    <w:rsid w:val="00913F1B"/>
    <w:rsid w:val="00913F4C"/>
    <w:rsid w:val="0091463C"/>
    <w:rsid w:val="0091590C"/>
    <w:rsid w:val="00917051"/>
    <w:rsid w:val="00917397"/>
    <w:rsid w:val="0091799B"/>
    <w:rsid w:val="00921009"/>
    <w:rsid w:val="00921329"/>
    <w:rsid w:val="00923EDA"/>
    <w:rsid w:val="0092409A"/>
    <w:rsid w:val="00924832"/>
    <w:rsid w:val="009261D9"/>
    <w:rsid w:val="00926AB4"/>
    <w:rsid w:val="00930514"/>
    <w:rsid w:val="00930689"/>
    <w:rsid w:val="00930804"/>
    <w:rsid w:val="00930B1E"/>
    <w:rsid w:val="00930B7D"/>
    <w:rsid w:val="00931736"/>
    <w:rsid w:val="0093280A"/>
    <w:rsid w:val="00932A3B"/>
    <w:rsid w:val="00932BF0"/>
    <w:rsid w:val="009336CC"/>
    <w:rsid w:val="00933BCE"/>
    <w:rsid w:val="009342E8"/>
    <w:rsid w:val="009345D5"/>
    <w:rsid w:val="00934D8B"/>
    <w:rsid w:val="009374B6"/>
    <w:rsid w:val="009404CF"/>
    <w:rsid w:val="009410AE"/>
    <w:rsid w:val="0094206D"/>
    <w:rsid w:val="009424F7"/>
    <w:rsid w:val="00942622"/>
    <w:rsid w:val="00942DD9"/>
    <w:rsid w:val="00943899"/>
    <w:rsid w:val="00943DA7"/>
    <w:rsid w:val="00944CD0"/>
    <w:rsid w:val="00944E75"/>
    <w:rsid w:val="00945188"/>
    <w:rsid w:val="009454DF"/>
    <w:rsid w:val="009457BB"/>
    <w:rsid w:val="009475BB"/>
    <w:rsid w:val="00947A9A"/>
    <w:rsid w:val="00947BB6"/>
    <w:rsid w:val="009503BF"/>
    <w:rsid w:val="009511FA"/>
    <w:rsid w:val="00951279"/>
    <w:rsid w:val="00952DC0"/>
    <w:rsid w:val="009534F4"/>
    <w:rsid w:val="00955A6F"/>
    <w:rsid w:val="009562E8"/>
    <w:rsid w:val="00957D05"/>
    <w:rsid w:val="009603D0"/>
    <w:rsid w:val="0096090C"/>
    <w:rsid w:val="00963A60"/>
    <w:rsid w:val="00964685"/>
    <w:rsid w:val="00965397"/>
    <w:rsid w:val="00965D77"/>
    <w:rsid w:val="00966F27"/>
    <w:rsid w:val="00967E3E"/>
    <w:rsid w:val="00967FB1"/>
    <w:rsid w:val="00971320"/>
    <w:rsid w:val="0097141E"/>
    <w:rsid w:val="00971450"/>
    <w:rsid w:val="00971B14"/>
    <w:rsid w:val="009725FF"/>
    <w:rsid w:val="0097447B"/>
    <w:rsid w:val="00974942"/>
    <w:rsid w:val="00975197"/>
    <w:rsid w:val="00975B0C"/>
    <w:rsid w:val="00977429"/>
    <w:rsid w:val="00977995"/>
    <w:rsid w:val="00980833"/>
    <w:rsid w:val="00980DE4"/>
    <w:rsid w:val="009819C0"/>
    <w:rsid w:val="00981FE9"/>
    <w:rsid w:val="00982E2E"/>
    <w:rsid w:val="00983333"/>
    <w:rsid w:val="0098343B"/>
    <w:rsid w:val="0098368C"/>
    <w:rsid w:val="00983978"/>
    <w:rsid w:val="00984A22"/>
    <w:rsid w:val="00984B7B"/>
    <w:rsid w:val="00985040"/>
    <w:rsid w:val="00985405"/>
    <w:rsid w:val="0098558A"/>
    <w:rsid w:val="00987289"/>
    <w:rsid w:val="00987E7A"/>
    <w:rsid w:val="00990BC1"/>
    <w:rsid w:val="009914A7"/>
    <w:rsid w:val="009917CB"/>
    <w:rsid w:val="0099181B"/>
    <w:rsid w:val="009918E5"/>
    <w:rsid w:val="00991DD1"/>
    <w:rsid w:val="0099240A"/>
    <w:rsid w:val="009925E9"/>
    <w:rsid w:val="00993544"/>
    <w:rsid w:val="0099379E"/>
    <w:rsid w:val="009939B7"/>
    <w:rsid w:val="009945F2"/>
    <w:rsid w:val="009952F7"/>
    <w:rsid w:val="009956B3"/>
    <w:rsid w:val="00995E62"/>
    <w:rsid w:val="00997CCC"/>
    <w:rsid w:val="009A1171"/>
    <w:rsid w:val="009A19E4"/>
    <w:rsid w:val="009A1BB3"/>
    <w:rsid w:val="009A1C65"/>
    <w:rsid w:val="009A23A7"/>
    <w:rsid w:val="009A283B"/>
    <w:rsid w:val="009A2B08"/>
    <w:rsid w:val="009A2BBE"/>
    <w:rsid w:val="009A2D8E"/>
    <w:rsid w:val="009A4409"/>
    <w:rsid w:val="009A446E"/>
    <w:rsid w:val="009A4490"/>
    <w:rsid w:val="009A4918"/>
    <w:rsid w:val="009A58CC"/>
    <w:rsid w:val="009A5BC0"/>
    <w:rsid w:val="009A5DC0"/>
    <w:rsid w:val="009A616C"/>
    <w:rsid w:val="009A6688"/>
    <w:rsid w:val="009A6720"/>
    <w:rsid w:val="009B07D0"/>
    <w:rsid w:val="009B0974"/>
    <w:rsid w:val="009B12EC"/>
    <w:rsid w:val="009B316B"/>
    <w:rsid w:val="009B345A"/>
    <w:rsid w:val="009B35DE"/>
    <w:rsid w:val="009B3635"/>
    <w:rsid w:val="009B37BF"/>
    <w:rsid w:val="009B4D58"/>
    <w:rsid w:val="009B6613"/>
    <w:rsid w:val="009B6E57"/>
    <w:rsid w:val="009B7D65"/>
    <w:rsid w:val="009B7E3E"/>
    <w:rsid w:val="009B7F0E"/>
    <w:rsid w:val="009C00BA"/>
    <w:rsid w:val="009C0A26"/>
    <w:rsid w:val="009C0F9B"/>
    <w:rsid w:val="009C10F5"/>
    <w:rsid w:val="009C11EB"/>
    <w:rsid w:val="009C13AB"/>
    <w:rsid w:val="009C2333"/>
    <w:rsid w:val="009C2A4F"/>
    <w:rsid w:val="009C3711"/>
    <w:rsid w:val="009C6413"/>
    <w:rsid w:val="009C6838"/>
    <w:rsid w:val="009C6964"/>
    <w:rsid w:val="009C7E64"/>
    <w:rsid w:val="009C7FA3"/>
    <w:rsid w:val="009D01D2"/>
    <w:rsid w:val="009D0212"/>
    <w:rsid w:val="009D0E61"/>
    <w:rsid w:val="009D1660"/>
    <w:rsid w:val="009D16F9"/>
    <w:rsid w:val="009D1BD4"/>
    <w:rsid w:val="009D1D06"/>
    <w:rsid w:val="009D1DDC"/>
    <w:rsid w:val="009D3CAC"/>
    <w:rsid w:val="009D4BEF"/>
    <w:rsid w:val="009D6788"/>
    <w:rsid w:val="009D7617"/>
    <w:rsid w:val="009D7B4F"/>
    <w:rsid w:val="009E19D5"/>
    <w:rsid w:val="009E26A4"/>
    <w:rsid w:val="009E2A44"/>
    <w:rsid w:val="009E2E0A"/>
    <w:rsid w:val="009E3B5A"/>
    <w:rsid w:val="009E4453"/>
    <w:rsid w:val="009E46E1"/>
    <w:rsid w:val="009E4B7E"/>
    <w:rsid w:val="009E59C4"/>
    <w:rsid w:val="009E5F99"/>
    <w:rsid w:val="009E69EE"/>
    <w:rsid w:val="009E6B2B"/>
    <w:rsid w:val="009E74AA"/>
    <w:rsid w:val="009F05BA"/>
    <w:rsid w:val="009F0ED0"/>
    <w:rsid w:val="009F1030"/>
    <w:rsid w:val="009F1526"/>
    <w:rsid w:val="009F1E2A"/>
    <w:rsid w:val="009F2935"/>
    <w:rsid w:val="009F2DF7"/>
    <w:rsid w:val="009F39E6"/>
    <w:rsid w:val="009F3DC7"/>
    <w:rsid w:val="009F3DFA"/>
    <w:rsid w:val="009F41FD"/>
    <w:rsid w:val="009F4EE4"/>
    <w:rsid w:val="009F5476"/>
    <w:rsid w:val="009F54BF"/>
    <w:rsid w:val="009F5D96"/>
    <w:rsid w:val="009F5F51"/>
    <w:rsid w:val="009F609D"/>
    <w:rsid w:val="009F61D3"/>
    <w:rsid w:val="009F66B4"/>
    <w:rsid w:val="009F6CA0"/>
    <w:rsid w:val="009F710C"/>
    <w:rsid w:val="009F73B5"/>
    <w:rsid w:val="009F79E3"/>
    <w:rsid w:val="009F7E6B"/>
    <w:rsid w:val="00A00539"/>
    <w:rsid w:val="00A00778"/>
    <w:rsid w:val="00A007DA"/>
    <w:rsid w:val="00A007E8"/>
    <w:rsid w:val="00A013D8"/>
    <w:rsid w:val="00A0142A"/>
    <w:rsid w:val="00A02695"/>
    <w:rsid w:val="00A03512"/>
    <w:rsid w:val="00A0411F"/>
    <w:rsid w:val="00A059A3"/>
    <w:rsid w:val="00A0703A"/>
    <w:rsid w:val="00A0746D"/>
    <w:rsid w:val="00A07815"/>
    <w:rsid w:val="00A10485"/>
    <w:rsid w:val="00A10B76"/>
    <w:rsid w:val="00A11924"/>
    <w:rsid w:val="00A11A23"/>
    <w:rsid w:val="00A11DEA"/>
    <w:rsid w:val="00A12758"/>
    <w:rsid w:val="00A12957"/>
    <w:rsid w:val="00A12EA3"/>
    <w:rsid w:val="00A1323C"/>
    <w:rsid w:val="00A14F6D"/>
    <w:rsid w:val="00A1592B"/>
    <w:rsid w:val="00A15BA2"/>
    <w:rsid w:val="00A165A2"/>
    <w:rsid w:val="00A16C7C"/>
    <w:rsid w:val="00A170CA"/>
    <w:rsid w:val="00A17E01"/>
    <w:rsid w:val="00A20569"/>
    <w:rsid w:val="00A212F3"/>
    <w:rsid w:val="00A22404"/>
    <w:rsid w:val="00A22F2F"/>
    <w:rsid w:val="00A236E6"/>
    <w:rsid w:val="00A2425F"/>
    <w:rsid w:val="00A24722"/>
    <w:rsid w:val="00A24F36"/>
    <w:rsid w:val="00A25DA1"/>
    <w:rsid w:val="00A2641C"/>
    <w:rsid w:val="00A2694F"/>
    <w:rsid w:val="00A26983"/>
    <w:rsid w:val="00A26ED7"/>
    <w:rsid w:val="00A27809"/>
    <w:rsid w:val="00A27BB1"/>
    <w:rsid w:val="00A27BE5"/>
    <w:rsid w:val="00A27F53"/>
    <w:rsid w:val="00A30483"/>
    <w:rsid w:val="00A307E6"/>
    <w:rsid w:val="00A30D0E"/>
    <w:rsid w:val="00A31004"/>
    <w:rsid w:val="00A312AF"/>
    <w:rsid w:val="00A317B4"/>
    <w:rsid w:val="00A31B18"/>
    <w:rsid w:val="00A326A1"/>
    <w:rsid w:val="00A33BEB"/>
    <w:rsid w:val="00A355B4"/>
    <w:rsid w:val="00A35612"/>
    <w:rsid w:val="00A35641"/>
    <w:rsid w:val="00A3602E"/>
    <w:rsid w:val="00A368E6"/>
    <w:rsid w:val="00A37123"/>
    <w:rsid w:val="00A3749D"/>
    <w:rsid w:val="00A4086F"/>
    <w:rsid w:val="00A409BD"/>
    <w:rsid w:val="00A41237"/>
    <w:rsid w:val="00A413BB"/>
    <w:rsid w:val="00A4145A"/>
    <w:rsid w:val="00A42588"/>
    <w:rsid w:val="00A4282F"/>
    <w:rsid w:val="00A43456"/>
    <w:rsid w:val="00A43E66"/>
    <w:rsid w:val="00A44D6A"/>
    <w:rsid w:val="00A4544B"/>
    <w:rsid w:val="00A45452"/>
    <w:rsid w:val="00A4562C"/>
    <w:rsid w:val="00A457F3"/>
    <w:rsid w:val="00A45FF8"/>
    <w:rsid w:val="00A4606E"/>
    <w:rsid w:val="00A4696A"/>
    <w:rsid w:val="00A46E49"/>
    <w:rsid w:val="00A46FFD"/>
    <w:rsid w:val="00A471B7"/>
    <w:rsid w:val="00A472BA"/>
    <w:rsid w:val="00A474E9"/>
    <w:rsid w:val="00A5024E"/>
    <w:rsid w:val="00A51524"/>
    <w:rsid w:val="00A51582"/>
    <w:rsid w:val="00A52D2D"/>
    <w:rsid w:val="00A53F1D"/>
    <w:rsid w:val="00A543C5"/>
    <w:rsid w:val="00A560F2"/>
    <w:rsid w:val="00A56B5E"/>
    <w:rsid w:val="00A56D9C"/>
    <w:rsid w:val="00A57885"/>
    <w:rsid w:val="00A605F1"/>
    <w:rsid w:val="00A61A1A"/>
    <w:rsid w:val="00A61C18"/>
    <w:rsid w:val="00A61D42"/>
    <w:rsid w:val="00A633A3"/>
    <w:rsid w:val="00A63475"/>
    <w:rsid w:val="00A635DF"/>
    <w:rsid w:val="00A63C54"/>
    <w:rsid w:val="00A63EDA"/>
    <w:rsid w:val="00A65225"/>
    <w:rsid w:val="00A66AA3"/>
    <w:rsid w:val="00A66BA6"/>
    <w:rsid w:val="00A66E13"/>
    <w:rsid w:val="00A670C3"/>
    <w:rsid w:val="00A675A8"/>
    <w:rsid w:val="00A70673"/>
    <w:rsid w:val="00A70829"/>
    <w:rsid w:val="00A70EBE"/>
    <w:rsid w:val="00A71146"/>
    <w:rsid w:val="00A7116D"/>
    <w:rsid w:val="00A71989"/>
    <w:rsid w:val="00A72804"/>
    <w:rsid w:val="00A72C68"/>
    <w:rsid w:val="00A72F5D"/>
    <w:rsid w:val="00A73660"/>
    <w:rsid w:val="00A73E20"/>
    <w:rsid w:val="00A749AE"/>
    <w:rsid w:val="00A74C5F"/>
    <w:rsid w:val="00A756DE"/>
    <w:rsid w:val="00A7574F"/>
    <w:rsid w:val="00A766ED"/>
    <w:rsid w:val="00A77769"/>
    <w:rsid w:val="00A81B3B"/>
    <w:rsid w:val="00A831D7"/>
    <w:rsid w:val="00A84FB9"/>
    <w:rsid w:val="00A86D15"/>
    <w:rsid w:val="00A876F9"/>
    <w:rsid w:val="00A903F2"/>
    <w:rsid w:val="00A9099D"/>
    <w:rsid w:val="00A91246"/>
    <w:rsid w:val="00A91F98"/>
    <w:rsid w:val="00A91FED"/>
    <w:rsid w:val="00A928A9"/>
    <w:rsid w:val="00A92D62"/>
    <w:rsid w:val="00A93AA6"/>
    <w:rsid w:val="00A93B51"/>
    <w:rsid w:val="00A93EB0"/>
    <w:rsid w:val="00A94015"/>
    <w:rsid w:val="00A95677"/>
    <w:rsid w:val="00A95B91"/>
    <w:rsid w:val="00A960A4"/>
    <w:rsid w:val="00A96575"/>
    <w:rsid w:val="00A968DD"/>
    <w:rsid w:val="00A96DF8"/>
    <w:rsid w:val="00A9729D"/>
    <w:rsid w:val="00A97364"/>
    <w:rsid w:val="00A97D66"/>
    <w:rsid w:val="00AA02CE"/>
    <w:rsid w:val="00AA05A1"/>
    <w:rsid w:val="00AA20C0"/>
    <w:rsid w:val="00AA261B"/>
    <w:rsid w:val="00AA342E"/>
    <w:rsid w:val="00AA349E"/>
    <w:rsid w:val="00AA3A4D"/>
    <w:rsid w:val="00AA3C74"/>
    <w:rsid w:val="00AA4873"/>
    <w:rsid w:val="00AA4BD2"/>
    <w:rsid w:val="00AA54D1"/>
    <w:rsid w:val="00AA5757"/>
    <w:rsid w:val="00AA686A"/>
    <w:rsid w:val="00AA6915"/>
    <w:rsid w:val="00AA6CA8"/>
    <w:rsid w:val="00AB003A"/>
    <w:rsid w:val="00AB074C"/>
    <w:rsid w:val="00AB10FB"/>
    <w:rsid w:val="00AB13DF"/>
    <w:rsid w:val="00AB1C3E"/>
    <w:rsid w:val="00AB2E65"/>
    <w:rsid w:val="00AB3206"/>
    <w:rsid w:val="00AB322C"/>
    <w:rsid w:val="00AB3A5A"/>
    <w:rsid w:val="00AB3DA2"/>
    <w:rsid w:val="00AB4865"/>
    <w:rsid w:val="00AB5D76"/>
    <w:rsid w:val="00AB63BA"/>
    <w:rsid w:val="00AB6C31"/>
    <w:rsid w:val="00AB78D4"/>
    <w:rsid w:val="00AC04DE"/>
    <w:rsid w:val="00AC0D68"/>
    <w:rsid w:val="00AC170D"/>
    <w:rsid w:val="00AC298A"/>
    <w:rsid w:val="00AC3F9E"/>
    <w:rsid w:val="00AC54D2"/>
    <w:rsid w:val="00AC5951"/>
    <w:rsid w:val="00AD0EE3"/>
    <w:rsid w:val="00AD3BA1"/>
    <w:rsid w:val="00AD45E4"/>
    <w:rsid w:val="00AD4949"/>
    <w:rsid w:val="00AD4C26"/>
    <w:rsid w:val="00AD540F"/>
    <w:rsid w:val="00AD59DA"/>
    <w:rsid w:val="00AD5A46"/>
    <w:rsid w:val="00AD5E3B"/>
    <w:rsid w:val="00AD6361"/>
    <w:rsid w:val="00AD6749"/>
    <w:rsid w:val="00AD67F4"/>
    <w:rsid w:val="00AD75FA"/>
    <w:rsid w:val="00AD7A91"/>
    <w:rsid w:val="00AE046D"/>
    <w:rsid w:val="00AE0B90"/>
    <w:rsid w:val="00AE0EC3"/>
    <w:rsid w:val="00AE16D8"/>
    <w:rsid w:val="00AE1895"/>
    <w:rsid w:val="00AE2E5A"/>
    <w:rsid w:val="00AE2FBA"/>
    <w:rsid w:val="00AE3D90"/>
    <w:rsid w:val="00AE4173"/>
    <w:rsid w:val="00AE426A"/>
    <w:rsid w:val="00AE45DD"/>
    <w:rsid w:val="00AE48B9"/>
    <w:rsid w:val="00AE4DF0"/>
    <w:rsid w:val="00AE5B87"/>
    <w:rsid w:val="00AE5C56"/>
    <w:rsid w:val="00AE5EE1"/>
    <w:rsid w:val="00AE64D4"/>
    <w:rsid w:val="00AE6EC5"/>
    <w:rsid w:val="00AE7461"/>
    <w:rsid w:val="00AE7D11"/>
    <w:rsid w:val="00AE7F15"/>
    <w:rsid w:val="00AF0B2B"/>
    <w:rsid w:val="00AF2AFB"/>
    <w:rsid w:val="00AF2DAC"/>
    <w:rsid w:val="00AF3F49"/>
    <w:rsid w:val="00AF4E3A"/>
    <w:rsid w:val="00AF53D7"/>
    <w:rsid w:val="00AF5720"/>
    <w:rsid w:val="00AF74F3"/>
    <w:rsid w:val="00AF7869"/>
    <w:rsid w:val="00AF7BD3"/>
    <w:rsid w:val="00AF7CD3"/>
    <w:rsid w:val="00AF7F63"/>
    <w:rsid w:val="00B0070D"/>
    <w:rsid w:val="00B00811"/>
    <w:rsid w:val="00B00AC3"/>
    <w:rsid w:val="00B00E0E"/>
    <w:rsid w:val="00B00E28"/>
    <w:rsid w:val="00B0136A"/>
    <w:rsid w:val="00B01CE8"/>
    <w:rsid w:val="00B02C56"/>
    <w:rsid w:val="00B04501"/>
    <w:rsid w:val="00B04558"/>
    <w:rsid w:val="00B05042"/>
    <w:rsid w:val="00B05582"/>
    <w:rsid w:val="00B062F1"/>
    <w:rsid w:val="00B06479"/>
    <w:rsid w:val="00B10D19"/>
    <w:rsid w:val="00B11658"/>
    <w:rsid w:val="00B13112"/>
    <w:rsid w:val="00B13211"/>
    <w:rsid w:val="00B13F2A"/>
    <w:rsid w:val="00B14B70"/>
    <w:rsid w:val="00B14CD0"/>
    <w:rsid w:val="00B14EAF"/>
    <w:rsid w:val="00B154AC"/>
    <w:rsid w:val="00B168EB"/>
    <w:rsid w:val="00B174CC"/>
    <w:rsid w:val="00B1761C"/>
    <w:rsid w:val="00B17F18"/>
    <w:rsid w:val="00B20834"/>
    <w:rsid w:val="00B21752"/>
    <w:rsid w:val="00B22EEA"/>
    <w:rsid w:val="00B2370D"/>
    <w:rsid w:val="00B237FD"/>
    <w:rsid w:val="00B24156"/>
    <w:rsid w:val="00B242B4"/>
    <w:rsid w:val="00B24348"/>
    <w:rsid w:val="00B249F6"/>
    <w:rsid w:val="00B2537E"/>
    <w:rsid w:val="00B258EC"/>
    <w:rsid w:val="00B25955"/>
    <w:rsid w:val="00B263A5"/>
    <w:rsid w:val="00B266BC"/>
    <w:rsid w:val="00B26A4E"/>
    <w:rsid w:val="00B26E3F"/>
    <w:rsid w:val="00B276C1"/>
    <w:rsid w:val="00B27BC1"/>
    <w:rsid w:val="00B27F8D"/>
    <w:rsid w:val="00B301AD"/>
    <w:rsid w:val="00B3035C"/>
    <w:rsid w:val="00B30EB7"/>
    <w:rsid w:val="00B310A1"/>
    <w:rsid w:val="00B319DB"/>
    <w:rsid w:val="00B325AE"/>
    <w:rsid w:val="00B334A2"/>
    <w:rsid w:val="00B346AE"/>
    <w:rsid w:val="00B34819"/>
    <w:rsid w:val="00B35149"/>
    <w:rsid w:val="00B359E9"/>
    <w:rsid w:val="00B361EA"/>
    <w:rsid w:val="00B371A5"/>
    <w:rsid w:val="00B3720B"/>
    <w:rsid w:val="00B379B1"/>
    <w:rsid w:val="00B4024A"/>
    <w:rsid w:val="00B40C24"/>
    <w:rsid w:val="00B430FA"/>
    <w:rsid w:val="00B436FE"/>
    <w:rsid w:val="00B43B07"/>
    <w:rsid w:val="00B43CC9"/>
    <w:rsid w:val="00B43D01"/>
    <w:rsid w:val="00B44265"/>
    <w:rsid w:val="00B447CB"/>
    <w:rsid w:val="00B45232"/>
    <w:rsid w:val="00B45BBC"/>
    <w:rsid w:val="00B45CF4"/>
    <w:rsid w:val="00B45FBD"/>
    <w:rsid w:val="00B46BF0"/>
    <w:rsid w:val="00B46BF6"/>
    <w:rsid w:val="00B505DC"/>
    <w:rsid w:val="00B5161E"/>
    <w:rsid w:val="00B51661"/>
    <w:rsid w:val="00B521EE"/>
    <w:rsid w:val="00B52273"/>
    <w:rsid w:val="00B5258E"/>
    <w:rsid w:val="00B54874"/>
    <w:rsid w:val="00B54B7C"/>
    <w:rsid w:val="00B5543B"/>
    <w:rsid w:val="00B5544D"/>
    <w:rsid w:val="00B55AAD"/>
    <w:rsid w:val="00B600C3"/>
    <w:rsid w:val="00B60228"/>
    <w:rsid w:val="00B604DE"/>
    <w:rsid w:val="00B60807"/>
    <w:rsid w:val="00B62A66"/>
    <w:rsid w:val="00B6389E"/>
    <w:rsid w:val="00B63DFD"/>
    <w:rsid w:val="00B64868"/>
    <w:rsid w:val="00B64CC3"/>
    <w:rsid w:val="00B64D7A"/>
    <w:rsid w:val="00B656BA"/>
    <w:rsid w:val="00B6682F"/>
    <w:rsid w:val="00B668FC"/>
    <w:rsid w:val="00B66972"/>
    <w:rsid w:val="00B67720"/>
    <w:rsid w:val="00B6779B"/>
    <w:rsid w:val="00B6792F"/>
    <w:rsid w:val="00B6797B"/>
    <w:rsid w:val="00B67BCD"/>
    <w:rsid w:val="00B67D0F"/>
    <w:rsid w:val="00B703E9"/>
    <w:rsid w:val="00B71A2D"/>
    <w:rsid w:val="00B72BC5"/>
    <w:rsid w:val="00B739B8"/>
    <w:rsid w:val="00B73D90"/>
    <w:rsid w:val="00B73EED"/>
    <w:rsid w:val="00B74283"/>
    <w:rsid w:val="00B749F9"/>
    <w:rsid w:val="00B757B8"/>
    <w:rsid w:val="00B762A8"/>
    <w:rsid w:val="00B7672C"/>
    <w:rsid w:val="00B768E7"/>
    <w:rsid w:val="00B76EC3"/>
    <w:rsid w:val="00B774DB"/>
    <w:rsid w:val="00B776FB"/>
    <w:rsid w:val="00B77871"/>
    <w:rsid w:val="00B77F0E"/>
    <w:rsid w:val="00B809A6"/>
    <w:rsid w:val="00B81DCB"/>
    <w:rsid w:val="00B82684"/>
    <w:rsid w:val="00B82C3E"/>
    <w:rsid w:val="00B82FB2"/>
    <w:rsid w:val="00B83AC0"/>
    <w:rsid w:val="00B84050"/>
    <w:rsid w:val="00B84665"/>
    <w:rsid w:val="00B84FDA"/>
    <w:rsid w:val="00B85141"/>
    <w:rsid w:val="00B867CB"/>
    <w:rsid w:val="00B86F6B"/>
    <w:rsid w:val="00B9004C"/>
    <w:rsid w:val="00B90DC6"/>
    <w:rsid w:val="00B91391"/>
    <w:rsid w:val="00B91726"/>
    <w:rsid w:val="00B91D45"/>
    <w:rsid w:val="00B92616"/>
    <w:rsid w:val="00B933FE"/>
    <w:rsid w:val="00B93C7A"/>
    <w:rsid w:val="00B93CED"/>
    <w:rsid w:val="00B93E7C"/>
    <w:rsid w:val="00B94DA5"/>
    <w:rsid w:val="00B950B7"/>
    <w:rsid w:val="00B95B3E"/>
    <w:rsid w:val="00B97F3E"/>
    <w:rsid w:val="00BA0F36"/>
    <w:rsid w:val="00BA1FC8"/>
    <w:rsid w:val="00BA3000"/>
    <w:rsid w:val="00BA4742"/>
    <w:rsid w:val="00BA6320"/>
    <w:rsid w:val="00BA78F8"/>
    <w:rsid w:val="00BB0812"/>
    <w:rsid w:val="00BB087A"/>
    <w:rsid w:val="00BB0C9B"/>
    <w:rsid w:val="00BB2DE7"/>
    <w:rsid w:val="00BB3DD7"/>
    <w:rsid w:val="00BB40F5"/>
    <w:rsid w:val="00BB4B22"/>
    <w:rsid w:val="00BB4C12"/>
    <w:rsid w:val="00BB57B9"/>
    <w:rsid w:val="00BB6576"/>
    <w:rsid w:val="00BB7DF2"/>
    <w:rsid w:val="00BB7ED5"/>
    <w:rsid w:val="00BC015D"/>
    <w:rsid w:val="00BC0D42"/>
    <w:rsid w:val="00BC1046"/>
    <w:rsid w:val="00BC130A"/>
    <w:rsid w:val="00BC1793"/>
    <w:rsid w:val="00BC1B6A"/>
    <w:rsid w:val="00BC1B76"/>
    <w:rsid w:val="00BC1D14"/>
    <w:rsid w:val="00BC1F27"/>
    <w:rsid w:val="00BC4473"/>
    <w:rsid w:val="00BC58C4"/>
    <w:rsid w:val="00BC5A4D"/>
    <w:rsid w:val="00BC62F4"/>
    <w:rsid w:val="00BC6381"/>
    <w:rsid w:val="00BC78C2"/>
    <w:rsid w:val="00BD0498"/>
    <w:rsid w:val="00BD0604"/>
    <w:rsid w:val="00BD1C2C"/>
    <w:rsid w:val="00BD228C"/>
    <w:rsid w:val="00BD26CA"/>
    <w:rsid w:val="00BD2FA0"/>
    <w:rsid w:val="00BD312D"/>
    <w:rsid w:val="00BD3136"/>
    <w:rsid w:val="00BD33EC"/>
    <w:rsid w:val="00BD3544"/>
    <w:rsid w:val="00BD38AD"/>
    <w:rsid w:val="00BD411D"/>
    <w:rsid w:val="00BD43E2"/>
    <w:rsid w:val="00BD4D53"/>
    <w:rsid w:val="00BD667C"/>
    <w:rsid w:val="00BD68DA"/>
    <w:rsid w:val="00BD69B0"/>
    <w:rsid w:val="00BD6EE4"/>
    <w:rsid w:val="00BD7869"/>
    <w:rsid w:val="00BD7C50"/>
    <w:rsid w:val="00BE0323"/>
    <w:rsid w:val="00BE08AF"/>
    <w:rsid w:val="00BE09EF"/>
    <w:rsid w:val="00BE13FA"/>
    <w:rsid w:val="00BE184A"/>
    <w:rsid w:val="00BE1E44"/>
    <w:rsid w:val="00BE1EDD"/>
    <w:rsid w:val="00BE223F"/>
    <w:rsid w:val="00BE329E"/>
    <w:rsid w:val="00BE3A81"/>
    <w:rsid w:val="00BE3BAB"/>
    <w:rsid w:val="00BE4BD3"/>
    <w:rsid w:val="00BE4BE4"/>
    <w:rsid w:val="00BE4E54"/>
    <w:rsid w:val="00BE511F"/>
    <w:rsid w:val="00BE6733"/>
    <w:rsid w:val="00BE6C23"/>
    <w:rsid w:val="00BE6E8A"/>
    <w:rsid w:val="00BE6F2A"/>
    <w:rsid w:val="00BE7AB4"/>
    <w:rsid w:val="00BF05AB"/>
    <w:rsid w:val="00BF061E"/>
    <w:rsid w:val="00BF08B3"/>
    <w:rsid w:val="00BF0CBA"/>
    <w:rsid w:val="00BF1129"/>
    <w:rsid w:val="00BF16C8"/>
    <w:rsid w:val="00BF19A9"/>
    <w:rsid w:val="00BF2026"/>
    <w:rsid w:val="00BF2803"/>
    <w:rsid w:val="00BF2F97"/>
    <w:rsid w:val="00BF52DC"/>
    <w:rsid w:val="00BF5527"/>
    <w:rsid w:val="00BF6B03"/>
    <w:rsid w:val="00BF7752"/>
    <w:rsid w:val="00C003B5"/>
    <w:rsid w:val="00C00A12"/>
    <w:rsid w:val="00C01C05"/>
    <w:rsid w:val="00C0275D"/>
    <w:rsid w:val="00C0354E"/>
    <w:rsid w:val="00C03ABA"/>
    <w:rsid w:val="00C03DD0"/>
    <w:rsid w:val="00C046D8"/>
    <w:rsid w:val="00C05509"/>
    <w:rsid w:val="00C05632"/>
    <w:rsid w:val="00C056E1"/>
    <w:rsid w:val="00C05E81"/>
    <w:rsid w:val="00C0615A"/>
    <w:rsid w:val="00C06B40"/>
    <w:rsid w:val="00C0774E"/>
    <w:rsid w:val="00C100D2"/>
    <w:rsid w:val="00C10959"/>
    <w:rsid w:val="00C11F37"/>
    <w:rsid w:val="00C11FBC"/>
    <w:rsid w:val="00C12C0B"/>
    <w:rsid w:val="00C13E8C"/>
    <w:rsid w:val="00C14CF4"/>
    <w:rsid w:val="00C153F7"/>
    <w:rsid w:val="00C156B0"/>
    <w:rsid w:val="00C15F12"/>
    <w:rsid w:val="00C16F95"/>
    <w:rsid w:val="00C1787D"/>
    <w:rsid w:val="00C17B13"/>
    <w:rsid w:val="00C17CDA"/>
    <w:rsid w:val="00C20669"/>
    <w:rsid w:val="00C20CCE"/>
    <w:rsid w:val="00C20D94"/>
    <w:rsid w:val="00C2171F"/>
    <w:rsid w:val="00C2200D"/>
    <w:rsid w:val="00C22390"/>
    <w:rsid w:val="00C22FF9"/>
    <w:rsid w:val="00C2324C"/>
    <w:rsid w:val="00C2480A"/>
    <w:rsid w:val="00C2575F"/>
    <w:rsid w:val="00C26060"/>
    <w:rsid w:val="00C26151"/>
    <w:rsid w:val="00C2688B"/>
    <w:rsid w:val="00C26C78"/>
    <w:rsid w:val="00C274C1"/>
    <w:rsid w:val="00C30066"/>
    <w:rsid w:val="00C3043E"/>
    <w:rsid w:val="00C30FB1"/>
    <w:rsid w:val="00C315EC"/>
    <w:rsid w:val="00C324CC"/>
    <w:rsid w:val="00C32580"/>
    <w:rsid w:val="00C3278B"/>
    <w:rsid w:val="00C32B66"/>
    <w:rsid w:val="00C333AD"/>
    <w:rsid w:val="00C33703"/>
    <w:rsid w:val="00C3374E"/>
    <w:rsid w:val="00C33DEB"/>
    <w:rsid w:val="00C3540C"/>
    <w:rsid w:val="00C354BB"/>
    <w:rsid w:val="00C35B04"/>
    <w:rsid w:val="00C35F36"/>
    <w:rsid w:val="00C37A0F"/>
    <w:rsid w:val="00C4010E"/>
    <w:rsid w:val="00C40A7E"/>
    <w:rsid w:val="00C4236A"/>
    <w:rsid w:val="00C4260D"/>
    <w:rsid w:val="00C4298B"/>
    <w:rsid w:val="00C42E25"/>
    <w:rsid w:val="00C434DD"/>
    <w:rsid w:val="00C4388C"/>
    <w:rsid w:val="00C443F1"/>
    <w:rsid w:val="00C44463"/>
    <w:rsid w:val="00C4461B"/>
    <w:rsid w:val="00C45023"/>
    <w:rsid w:val="00C45917"/>
    <w:rsid w:val="00C45B78"/>
    <w:rsid w:val="00C45E00"/>
    <w:rsid w:val="00C460E4"/>
    <w:rsid w:val="00C5035A"/>
    <w:rsid w:val="00C50AC6"/>
    <w:rsid w:val="00C50C6A"/>
    <w:rsid w:val="00C510BC"/>
    <w:rsid w:val="00C51C9F"/>
    <w:rsid w:val="00C51CC0"/>
    <w:rsid w:val="00C53CE8"/>
    <w:rsid w:val="00C53DCF"/>
    <w:rsid w:val="00C5455B"/>
    <w:rsid w:val="00C5482B"/>
    <w:rsid w:val="00C551ED"/>
    <w:rsid w:val="00C557B1"/>
    <w:rsid w:val="00C56D66"/>
    <w:rsid w:val="00C572B7"/>
    <w:rsid w:val="00C57504"/>
    <w:rsid w:val="00C600B7"/>
    <w:rsid w:val="00C606F7"/>
    <w:rsid w:val="00C60A4B"/>
    <w:rsid w:val="00C6123D"/>
    <w:rsid w:val="00C613C3"/>
    <w:rsid w:val="00C614AC"/>
    <w:rsid w:val="00C62116"/>
    <w:rsid w:val="00C63912"/>
    <w:rsid w:val="00C63C4E"/>
    <w:rsid w:val="00C63DB8"/>
    <w:rsid w:val="00C640DB"/>
    <w:rsid w:val="00C6567C"/>
    <w:rsid w:val="00C657CE"/>
    <w:rsid w:val="00C658C4"/>
    <w:rsid w:val="00C66A57"/>
    <w:rsid w:val="00C66E38"/>
    <w:rsid w:val="00C66EFA"/>
    <w:rsid w:val="00C66F1D"/>
    <w:rsid w:val="00C66FDC"/>
    <w:rsid w:val="00C6722C"/>
    <w:rsid w:val="00C6741A"/>
    <w:rsid w:val="00C709C1"/>
    <w:rsid w:val="00C7123D"/>
    <w:rsid w:val="00C71262"/>
    <w:rsid w:val="00C71816"/>
    <w:rsid w:val="00C72E8D"/>
    <w:rsid w:val="00C73D8F"/>
    <w:rsid w:val="00C73E62"/>
    <w:rsid w:val="00C740A3"/>
    <w:rsid w:val="00C74C3C"/>
    <w:rsid w:val="00C75308"/>
    <w:rsid w:val="00C757D3"/>
    <w:rsid w:val="00C76C57"/>
    <w:rsid w:val="00C77481"/>
    <w:rsid w:val="00C77C41"/>
    <w:rsid w:val="00C77C5F"/>
    <w:rsid w:val="00C77D9C"/>
    <w:rsid w:val="00C77FF9"/>
    <w:rsid w:val="00C805D1"/>
    <w:rsid w:val="00C80701"/>
    <w:rsid w:val="00C80DE9"/>
    <w:rsid w:val="00C81469"/>
    <w:rsid w:val="00C81639"/>
    <w:rsid w:val="00C81B40"/>
    <w:rsid w:val="00C8428A"/>
    <w:rsid w:val="00C847DF"/>
    <w:rsid w:val="00C84A86"/>
    <w:rsid w:val="00C84C6F"/>
    <w:rsid w:val="00C85279"/>
    <w:rsid w:val="00C85E40"/>
    <w:rsid w:val="00C8699F"/>
    <w:rsid w:val="00C871C9"/>
    <w:rsid w:val="00C876BF"/>
    <w:rsid w:val="00C87873"/>
    <w:rsid w:val="00C90648"/>
    <w:rsid w:val="00C911D6"/>
    <w:rsid w:val="00C91B25"/>
    <w:rsid w:val="00C91FEB"/>
    <w:rsid w:val="00C93663"/>
    <w:rsid w:val="00C94224"/>
    <w:rsid w:val="00C94422"/>
    <w:rsid w:val="00C94B51"/>
    <w:rsid w:val="00C94CB5"/>
    <w:rsid w:val="00C95016"/>
    <w:rsid w:val="00C9513A"/>
    <w:rsid w:val="00C97B0C"/>
    <w:rsid w:val="00C97C4B"/>
    <w:rsid w:val="00CA1388"/>
    <w:rsid w:val="00CA1DF7"/>
    <w:rsid w:val="00CA22C1"/>
    <w:rsid w:val="00CA2344"/>
    <w:rsid w:val="00CA2375"/>
    <w:rsid w:val="00CA2C48"/>
    <w:rsid w:val="00CA3FE0"/>
    <w:rsid w:val="00CA5048"/>
    <w:rsid w:val="00CA63E2"/>
    <w:rsid w:val="00CA6DC9"/>
    <w:rsid w:val="00CA71FB"/>
    <w:rsid w:val="00CA7E56"/>
    <w:rsid w:val="00CA7ECE"/>
    <w:rsid w:val="00CB07B0"/>
    <w:rsid w:val="00CB0A14"/>
    <w:rsid w:val="00CB133D"/>
    <w:rsid w:val="00CB1736"/>
    <w:rsid w:val="00CB1E73"/>
    <w:rsid w:val="00CB224C"/>
    <w:rsid w:val="00CB2709"/>
    <w:rsid w:val="00CB27CB"/>
    <w:rsid w:val="00CB3897"/>
    <w:rsid w:val="00CB3C0F"/>
    <w:rsid w:val="00CB3DC4"/>
    <w:rsid w:val="00CB4C3E"/>
    <w:rsid w:val="00CB4D8A"/>
    <w:rsid w:val="00CB548D"/>
    <w:rsid w:val="00CB5854"/>
    <w:rsid w:val="00CB668F"/>
    <w:rsid w:val="00CC01C7"/>
    <w:rsid w:val="00CC1F75"/>
    <w:rsid w:val="00CC24BA"/>
    <w:rsid w:val="00CC3C0B"/>
    <w:rsid w:val="00CC3DA4"/>
    <w:rsid w:val="00CC4628"/>
    <w:rsid w:val="00CC502A"/>
    <w:rsid w:val="00CC606E"/>
    <w:rsid w:val="00CC61E0"/>
    <w:rsid w:val="00CC656E"/>
    <w:rsid w:val="00CC6917"/>
    <w:rsid w:val="00CC7F2A"/>
    <w:rsid w:val="00CD04D3"/>
    <w:rsid w:val="00CD123E"/>
    <w:rsid w:val="00CD2896"/>
    <w:rsid w:val="00CD2FBA"/>
    <w:rsid w:val="00CD3380"/>
    <w:rsid w:val="00CD3640"/>
    <w:rsid w:val="00CD3BE1"/>
    <w:rsid w:val="00CD49D5"/>
    <w:rsid w:val="00CD4F62"/>
    <w:rsid w:val="00CD4F99"/>
    <w:rsid w:val="00CD5355"/>
    <w:rsid w:val="00CD626E"/>
    <w:rsid w:val="00CD6548"/>
    <w:rsid w:val="00CD72D1"/>
    <w:rsid w:val="00CD7C0E"/>
    <w:rsid w:val="00CD7F57"/>
    <w:rsid w:val="00CE0769"/>
    <w:rsid w:val="00CE15A4"/>
    <w:rsid w:val="00CE20FE"/>
    <w:rsid w:val="00CE32B2"/>
    <w:rsid w:val="00CE333B"/>
    <w:rsid w:val="00CE3940"/>
    <w:rsid w:val="00CE43FD"/>
    <w:rsid w:val="00CE4A4F"/>
    <w:rsid w:val="00CE5F2F"/>
    <w:rsid w:val="00CF11A8"/>
    <w:rsid w:val="00CF1BD7"/>
    <w:rsid w:val="00CF1CE4"/>
    <w:rsid w:val="00CF2895"/>
    <w:rsid w:val="00CF2ECE"/>
    <w:rsid w:val="00CF3129"/>
    <w:rsid w:val="00CF48C4"/>
    <w:rsid w:val="00CF4989"/>
    <w:rsid w:val="00CF6125"/>
    <w:rsid w:val="00CF67CC"/>
    <w:rsid w:val="00CF73AB"/>
    <w:rsid w:val="00CF786D"/>
    <w:rsid w:val="00CF7BDA"/>
    <w:rsid w:val="00D0016E"/>
    <w:rsid w:val="00D00669"/>
    <w:rsid w:val="00D00CF8"/>
    <w:rsid w:val="00D0111F"/>
    <w:rsid w:val="00D0243D"/>
    <w:rsid w:val="00D0286E"/>
    <w:rsid w:val="00D036D1"/>
    <w:rsid w:val="00D04444"/>
    <w:rsid w:val="00D04C5F"/>
    <w:rsid w:val="00D05402"/>
    <w:rsid w:val="00D0696F"/>
    <w:rsid w:val="00D07BBA"/>
    <w:rsid w:val="00D12858"/>
    <w:rsid w:val="00D130E4"/>
    <w:rsid w:val="00D131F3"/>
    <w:rsid w:val="00D14C29"/>
    <w:rsid w:val="00D155FB"/>
    <w:rsid w:val="00D156EA"/>
    <w:rsid w:val="00D1586E"/>
    <w:rsid w:val="00D159DF"/>
    <w:rsid w:val="00D15A9A"/>
    <w:rsid w:val="00D16184"/>
    <w:rsid w:val="00D16CE3"/>
    <w:rsid w:val="00D171F3"/>
    <w:rsid w:val="00D20993"/>
    <w:rsid w:val="00D21A64"/>
    <w:rsid w:val="00D21EA6"/>
    <w:rsid w:val="00D226A0"/>
    <w:rsid w:val="00D227BD"/>
    <w:rsid w:val="00D2282C"/>
    <w:rsid w:val="00D22C13"/>
    <w:rsid w:val="00D22E84"/>
    <w:rsid w:val="00D23735"/>
    <w:rsid w:val="00D242BE"/>
    <w:rsid w:val="00D243F5"/>
    <w:rsid w:val="00D25B3D"/>
    <w:rsid w:val="00D25C98"/>
    <w:rsid w:val="00D25E66"/>
    <w:rsid w:val="00D26267"/>
    <w:rsid w:val="00D26852"/>
    <w:rsid w:val="00D26D24"/>
    <w:rsid w:val="00D2701E"/>
    <w:rsid w:val="00D271C4"/>
    <w:rsid w:val="00D27CF0"/>
    <w:rsid w:val="00D305EB"/>
    <w:rsid w:val="00D309F9"/>
    <w:rsid w:val="00D31295"/>
    <w:rsid w:val="00D3265A"/>
    <w:rsid w:val="00D32B56"/>
    <w:rsid w:val="00D33BF7"/>
    <w:rsid w:val="00D34002"/>
    <w:rsid w:val="00D35944"/>
    <w:rsid w:val="00D36A1E"/>
    <w:rsid w:val="00D36B66"/>
    <w:rsid w:val="00D36D5A"/>
    <w:rsid w:val="00D37653"/>
    <w:rsid w:val="00D3779A"/>
    <w:rsid w:val="00D377E7"/>
    <w:rsid w:val="00D40119"/>
    <w:rsid w:val="00D403D8"/>
    <w:rsid w:val="00D40B71"/>
    <w:rsid w:val="00D40C3F"/>
    <w:rsid w:val="00D416A8"/>
    <w:rsid w:val="00D41A72"/>
    <w:rsid w:val="00D426BC"/>
    <w:rsid w:val="00D43E1A"/>
    <w:rsid w:val="00D442E9"/>
    <w:rsid w:val="00D4438B"/>
    <w:rsid w:val="00D447BB"/>
    <w:rsid w:val="00D44A21"/>
    <w:rsid w:val="00D464F8"/>
    <w:rsid w:val="00D46823"/>
    <w:rsid w:val="00D4715E"/>
    <w:rsid w:val="00D472C4"/>
    <w:rsid w:val="00D4799A"/>
    <w:rsid w:val="00D50307"/>
    <w:rsid w:val="00D513AE"/>
    <w:rsid w:val="00D521FA"/>
    <w:rsid w:val="00D52218"/>
    <w:rsid w:val="00D52750"/>
    <w:rsid w:val="00D529F7"/>
    <w:rsid w:val="00D53BDE"/>
    <w:rsid w:val="00D53D59"/>
    <w:rsid w:val="00D5546B"/>
    <w:rsid w:val="00D55853"/>
    <w:rsid w:val="00D56160"/>
    <w:rsid w:val="00D56313"/>
    <w:rsid w:val="00D567D7"/>
    <w:rsid w:val="00D56BFB"/>
    <w:rsid w:val="00D574DC"/>
    <w:rsid w:val="00D5774B"/>
    <w:rsid w:val="00D57DB5"/>
    <w:rsid w:val="00D60F99"/>
    <w:rsid w:val="00D60FE2"/>
    <w:rsid w:val="00D62D1D"/>
    <w:rsid w:val="00D63456"/>
    <w:rsid w:val="00D63ADA"/>
    <w:rsid w:val="00D64290"/>
    <w:rsid w:val="00D6445D"/>
    <w:rsid w:val="00D65299"/>
    <w:rsid w:val="00D6569D"/>
    <w:rsid w:val="00D65F85"/>
    <w:rsid w:val="00D663B8"/>
    <w:rsid w:val="00D669D6"/>
    <w:rsid w:val="00D679E7"/>
    <w:rsid w:val="00D67AAC"/>
    <w:rsid w:val="00D703E8"/>
    <w:rsid w:val="00D70EBE"/>
    <w:rsid w:val="00D740A5"/>
    <w:rsid w:val="00D749FF"/>
    <w:rsid w:val="00D75075"/>
    <w:rsid w:val="00D75589"/>
    <w:rsid w:val="00D757DD"/>
    <w:rsid w:val="00D764C7"/>
    <w:rsid w:val="00D7694C"/>
    <w:rsid w:val="00D76C1F"/>
    <w:rsid w:val="00D7785F"/>
    <w:rsid w:val="00D77B92"/>
    <w:rsid w:val="00D80217"/>
    <w:rsid w:val="00D802A1"/>
    <w:rsid w:val="00D80C8D"/>
    <w:rsid w:val="00D81CA0"/>
    <w:rsid w:val="00D81E01"/>
    <w:rsid w:val="00D822C6"/>
    <w:rsid w:val="00D831CF"/>
    <w:rsid w:val="00D833A1"/>
    <w:rsid w:val="00D83645"/>
    <w:rsid w:val="00D83D84"/>
    <w:rsid w:val="00D83F73"/>
    <w:rsid w:val="00D84219"/>
    <w:rsid w:val="00D8422B"/>
    <w:rsid w:val="00D85354"/>
    <w:rsid w:val="00D85424"/>
    <w:rsid w:val="00D85CFB"/>
    <w:rsid w:val="00D863E4"/>
    <w:rsid w:val="00D864C5"/>
    <w:rsid w:val="00D86665"/>
    <w:rsid w:val="00D877D7"/>
    <w:rsid w:val="00D90A35"/>
    <w:rsid w:val="00D917CF"/>
    <w:rsid w:val="00D91A65"/>
    <w:rsid w:val="00D933E7"/>
    <w:rsid w:val="00D93DB9"/>
    <w:rsid w:val="00D93EC7"/>
    <w:rsid w:val="00D946D9"/>
    <w:rsid w:val="00D95EFD"/>
    <w:rsid w:val="00D96C36"/>
    <w:rsid w:val="00D97548"/>
    <w:rsid w:val="00D97D71"/>
    <w:rsid w:val="00DA11D3"/>
    <w:rsid w:val="00DA11D6"/>
    <w:rsid w:val="00DA1488"/>
    <w:rsid w:val="00DA1BA4"/>
    <w:rsid w:val="00DA1EC6"/>
    <w:rsid w:val="00DA27E5"/>
    <w:rsid w:val="00DA2ED6"/>
    <w:rsid w:val="00DA366B"/>
    <w:rsid w:val="00DA3CFF"/>
    <w:rsid w:val="00DA445A"/>
    <w:rsid w:val="00DA462C"/>
    <w:rsid w:val="00DA4D50"/>
    <w:rsid w:val="00DA50DD"/>
    <w:rsid w:val="00DA5294"/>
    <w:rsid w:val="00DA6335"/>
    <w:rsid w:val="00DA7353"/>
    <w:rsid w:val="00DA7C97"/>
    <w:rsid w:val="00DB1460"/>
    <w:rsid w:val="00DB1971"/>
    <w:rsid w:val="00DB1EE7"/>
    <w:rsid w:val="00DB536D"/>
    <w:rsid w:val="00DB5765"/>
    <w:rsid w:val="00DB64E3"/>
    <w:rsid w:val="00DC0FDC"/>
    <w:rsid w:val="00DC1DD6"/>
    <w:rsid w:val="00DC1F37"/>
    <w:rsid w:val="00DC221D"/>
    <w:rsid w:val="00DC22D8"/>
    <w:rsid w:val="00DC3529"/>
    <w:rsid w:val="00DC3BEB"/>
    <w:rsid w:val="00DC4C56"/>
    <w:rsid w:val="00DC4F57"/>
    <w:rsid w:val="00DC7377"/>
    <w:rsid w:val="00DC749C"/>
    <w:rsid w:val="00DD0F64"/>
    <w:rsid w:val="00DD0FD2"/>
    <w:rsid w:val="00DD0FF7"/>
    <w:rsid w:val="00DD1605"/>
    <w:rsid w:val="00DD19A9"/>
    <w:rsid w:val="00DD1B61"/>
    <w:rsid w:val="00DD1C39"/>
    <w:rsid w:val="00DD20B6"/>
    <w:rsid w:val="00DD265C"/>
    <w:rsid w:val="00DD2A11"/>
    <w:rsid w:val="00DD3BF7"/>
    <w:rsid w:val="00DD44DF"/>
    <w:rsid w:val="00DD4DA5"/>
    <w:rsid w:val="00DD694C"/>
    <w:rsid w:val="00DE00E3"/>
    <w:rsid w:val="00DE01ED"/>
    <w:rsid w:val="00DE049F"/>
    <w:rsid w:val="00DE10C8"/>
    <w:rsid w:val="00DE180B"/>
    <w:rsid w:val="00DE1A02"/>
    <w:rsid w:val="00DE1A0C"/>
    <w:rsid w:val="00DE25F6"/>
    <w:rsid w:val="00DE2A9C"/>
    <w:rsid w:val="00DE3083"/>
    <w:rsid w:val="00DE3437"/>
    <w:rsid w:val="00DE390A"/>
    <w:rsid w:val="00DE3CB2"/>
    <w:rsid w:val="00DE53DB"/>
    <w:rsid w:val="00DE6A20"/>
    <w:rsid w:val="00DE79ED"/>
    <w:rsid w:val="00DF0DB6"/>
    <w:rsid w:val="00DF18AC"/>
    <w:rsid w:val="00DF1D06"/>
    <w:rsid w:val="00DF2018"/>
    <w:rsid w:val="00DF20C7"/>
    <w:rsid w:val="00DF2599"/>
    <w:rsid w:val="00DF2DE1"/>
    <w:rsid w:val="00DF4324"/>
    <w:rsid w:val="00DF53AE"/>
    <w:rsid w:val="00DF5B31"/>
    <w:rsid w:val="00DF6265"/>
    <w:rsid w:val="00DF7AAB"/>
    <w:rsid w:val="00DF7E26"/>
    <w:rsid w:val="00E003D0"/>
    <w:rsid w:val="00E006CF"/>
    <w:rsid w:val="00E007C9"/>
    <w:rsid w:val="00E01C67"/>
    <w:rsid w:val="00E02636"/>
    <w:rsid w:val="00E04980"/>
    <w:rsid w:val="00E05C6F"/>
    <w:rsid w:val="00E066FC"/>
    <w:rsid w:val="00E07A3D"/>
    <w:rsid w:val="00E1003C"/>
    <w:rsid w:val="00E10535"/>
    <w:rsid w:val="00E12B1E"/>
    <w:rsid w:val="00E1312D"/>
    <w:rsid w:val="00E1336A"/>
    <w:rsid w:val="00E13FB5"/>
    <w:rsid w:val="00E14631"/>
    <w:rsid w:val="00E14DC0"/>
    <w:rsid w:val="00E151BC"/>
    <w:rsid w:val="00E15EB5"/>
    <w:rsid w:val="00E166DD"/>
    <w:rsid w:val="00E16BCA"/>
    <w:rsid w:val="00E217F5"/>
    <w:rsid w:val="00E219D2"/>
    <w:rsid w:val="00E21DDA"/>
    <w:rsid w:val="00E21E15"/>
    <w:rsid w:val="00E2238F"/>
    <w:rsid w:val="00E22DBF"/>
    <w:rsid w:val="00E23447"/>
    <w:rsid w:val="00E237E3"/>
    <w:rsid w:val="00E23965"/>
    <w:rsid w:val="00E23CBC"/>
    <w:rsid w:val="00E23D5E"/>
    <w:rsid w:val="00E2428B"/>
    <w:rsid w:val="00E242A9"/>
    <w:rsid w:val="00E24CA6"/>
    <w:rsid w:val="00E24D36"/>
    <w:rsid w:val="00E257B4"/>
    <w:rsid w:val="00E25806"/>
    <w:rsid w:val="00E25D27"/>
    <w:rsid w:val="00E26221"/>
    <w:rsid w:val="00E262B7"/>
    <w:rsid w:val="00E264E6"/>
    <w:rsid w:val="00E26CEC"/>
    <w:rsid w:val="00E26E6E"/>
    <w:rsid w:val="00E26FDA"/>
    <w:rsid w:val="00E271CB"/>
    <w:rsid w:val="00E302BD"/>
    <w:rsid w:val="00E3073D"/>
    <w:rsid w:val="00E32133"/>
    <w:rsid w:val="00E3216A"/>
    <w:rsid w:val="00E325E4"/>
    <w:rsid w:val="00E32E0B"/>
    <w:rsid w:val="00E33904"/>
    <w:rsid w:val="00E349C2"/>
    <w:rsid w:val="00E35146"/>
    <w:rsid w:val="00E355C6"/>
    <w:rsid w:val="00E3593B"/>
    <w:rsid w:val="00E35CED"/>
    <w:rsid w:val="00E369C2"/>
    <w:rsid w:val="00E4057F"/>
    <w:rsid w:val="00E4151F"/>
    <w:rsid w:val="00E41755"/>
    <w:rsid w:val="00E41852"/>
    <w:rsid w:val="00E42444"/>
    <w:rsid w:val="00E42A41"/>
    <w:rsid w:val="00E43070"/>
    <w:rsid w:val="00E4339B"/>
    <w:rsid w:val="00E43A15"/>
    <w:rsid w:val="00E43BE7"/>
    <w:rsid w:val="00E43DEF"/>
    <w:rsid w:val="00E44E11"/>
    <w:rsid w:val="00E45062"/>
    <w:rsid w:val="00E45BB2"/>
    <w:rsid w:val="00E46DFC"/>
    <w:rsid w:val="00E46ECC"/>
    <w:rsid w:val="00E47838"/>
    <w:rsid w:val="00E503D4"/>
    <w:rsid w:val="00E50698"/>
    <w:rsid w:val="00E50ECB"/>
    <w:rsid w:val="00E51042"/>
    <w:rsid w:val="00E513DF"/>
    <w:rsid w:val="00E51EE1"/>
    <w:rsid w:val="00E528A6"/>
    <w:rsid w:val="00E5385C"/>
    <w:rsid w:val="00E54C8C"/>
    <w:rsid w:val="00E54D03"/>
    <w:rsid w:val="00E54DA6"/>
    <w:rsid w:val="00E54EA7"/>
    <w:rsid w:val="00E5518C"/>
    <w:rsid w:val="00E55457"/>
    <w:rsid w:val="00E554A2"/>
    <w:rsid w:val="00E55A12"/>
    <w:rsid w:val="00E56236"/>
    <w:rsid w:val="00E56437"/>
    <w:rsid w:val="00E56521"/>
    <w:rsid w:val="00E56FBA"/>
    <w:rsid w:val="00E571D1"/>
    <w:rsid w:val="00E57D06"/>
    <w:rsid w:val="00E57D36"/>
    <w:rsid w:val="00E60EB2"/>
    <w:rsid w:val="00E61FEB"/>
    <w:rsid w:val="00E624D5"/>
    <w:rsid w:val="00E62AF8"/>
    <w:rsid w:val="00E62EFE"/>
    <w:rsid w:val="00E65A0C"/>
    <w:rsid w:val="00E66093"/>
    <w:rsid w:val="00E6693B"/>
    <w:rsid w:val="00E67BCE"/>
    <w:rsid w:val="00E67D97"/>
    <w:rsid w:val="00E700EE"/>
    <w:rsid w:val="00E700FB"/>
    <w:rsid w:val="00E7060F"/>
    <w:rsid w:val="00E7172F"/>
    <w:rsid w:val="00E717FE"/>
    <w:rsid w:val="00E7186B"/>
    <w:rsid w:val="00E71AB6"/>
    <w:rsid w:val="00E71D47"/>
    <w:rsid w:val="00E72C71"/>
    <w:rsid w:val="00E73A3A"/>
    <w:rsid w:val="00E73CF3"/>
    <w:rsid w:val="00E7415B"/>
    <w:rsid w:val="00E74283"/>
    <w:rsid w:val="00E7433A"/>
    <w:rsid w:val="00E75CF7"/>
    <w:rsid w:val="00E75DE2"/>
    <w:rsid w:val="00E76B84"/>
    <w:rsid w:val="00E774BE"/>
    <w:rsid w:val="00E801A8"/>
    <w:rsid w:val="00E8073B"/>
    <w:rsid w:val="00E807E8"/>
    <w:rsid w:val="00E81A50"/>
    <w:rsid w:val="00E822B3"/>
    <w:rsid w:val="00E822F8"/>
    <w:rsid w:val="00E84A94"/>
    <w:rsid w:val="00E84CC7"/>
    <w:rsid w:val="00E85046"/>
    <w:rsid w:val="00E8522C"/>
    <w:rsid w:val="00E853FF"/>
    <w:rsid w:val="00E86E3C"/>
    <w:rsid w:val="00E87278"/>
    <w:rsid w:val="00E877DB"/>
    <w:rsid w:val="00E900C9"/>
    <w:rsid w:val="00E90318"/>
    <w:rsid w:val="00E90801"/>
    <w:rsid w:val="00E91644"/>
    <w:rsid w:val="00E92E79"/>
    <w:rsid w:val="00E92F31"/>
    <w:rsid w:val="00E9332F"/>
    <w:rsid w:val="00E93D40"/>
    <w:rsid w:val="00E940E4"/>
    <w:rsid w:val="00E949D6"/>
    <w:rsid w:val="00E94AF7"/>
    <w:rsid w:val="00E94EF1"/>
    <w:rsid w:val="00E950DB"/>
    <w:rsid w:val="00E96452"/>
    <w:rsid w:val="00E97383"/>
    <w:rsid w:val="00EA0284"/>
    <w:rsid w:val="00EA1161"/>
    <w:rsid w:val="00EA18EE"/>
    <w:rsid w:val="00EA1A0A"/>
    <w:rsid w:val="00EA1AEE"/>
    <w:rsid w:val="00EA2771"/>
    <w:rsid w:val="00EA27BC"/>
    <w:rsid w:val="00EA33C6"/>
    <w:rsid w:val="00EA47F3"/>
    <w:rsid w:val="00EA5239"/>
    <w:rsid w:val="00EA5419"/>
    <w:rsid w:val="00EA6B5E"/>
    <w:rsid w:val="00EA7BCA"/>
    <w:rsid w:val="00EB09AD"/>
    <w:rsid w:val="00EB16F0"/>
    <w:rsid w:val="00EB1B30"/>
    <w:rsid w:val="00EB2961"/>
    <w:rsid w:val="00EB2D06"/>
    <w:rsid w:val="00EB3015"/>
    <w:rsid w:val="00EB3667"/>
    <w:rsid w:val="00EB391E"/>
    <w:rsid w:val="00EB3A11"/>
    <w:rsid w:val="00EB41F3"/>
    <w:rsid w:val="00EB4235"/>
    <w:rsid w:val="00EB4ADE"/>
    <w:rsid w:val="00EB51F0"/>
    <w:rsid w:val="00EB5666"/>
    <w:rsid w:val="00EB5A91"/>
    <w:rsid w:val="00EB5AD8"/>
    <w:rsid w:val="00EB638E"/>
    <w:rsid w:val="00EB6D1C"/>
    <w:rsid w:val="00EC036F"/>
    <w:rsid w:val="00EC0DA0"/>
    <w:rsid w:val="00EC1089"/>
    <w:rsid w:val="00EC2F9B"/>
    <w:rsid w:val="00EC3402"/>
    <w:rsid w:val="00EC354B"/>
    <w:rsid w:val="00EC3717"/>
    <w:rsid w:val="00EC4880"/>
    <w:rsid w:val="00EC4C35"/>
    <w:rsid w:val="00EC4CB8"/>
    <w:rsid w:val="00EC4F77"/>
    <w:rsid w:val="00EC5830"/>
    <w:rsid w:val="00EC5D35"/>
    <w:rsid w:val="00EC6734"/>
    <w:rsid w:val="00EC67F2"/>
    <w:rsid w:val="00EC72BC"/>
    <w:rsid w:val="00EC786A"/>
    <w:rsid w:val="00ED027F"/>
    <w:rsid w:val="00ED0324"/>
    <w:rsid w:val="00ED05A4"/>
    <w:rsid w:val="00ED0C23"/>
    <w:rsid w:val="00ED13B4"/>
    <w:rsid w:val="00ED1B72"/>
    <w:rsid w:val="00ED3FF9"/>
    <w:rsid w:val="00ED413A"/>
    <w:rsid w:val="00ED456D"/>
    <w:rsid w:val="00ED5328"/>
    <w:rsid w:val="00ED5A1B"/>
    <w:rsid w:val="00ED5B1D"/>
    <w:rsid w:val="00ED61E4"/>
    <w:rsid w:val="00ED6B53"/>
    <w:rsid w:val="00ED6B73"/>
    <w:rsid w:val="00ED6F01"/>
    <w:rsid w:val="00ED6FB7"/>
    <w:rsid w:val="00ED6FE4"/>
    <w:rsid w:val="00ED7283"/>
    <w:rsid w:val="00EE0852"/>
    <w:rsid w:val="00EE095F"/>
    <w:rsid w:val="00EE146C"/>
    <w:rsid w:val="00EE1CCE"/>
    <w:rsid w:val="00EE25E6"/>
    <w:rsid w:val="00EE2F04"/>
    <w:rsid w:val="00EE3A0C"/>
    <w:rsid w:val="00EE41D3"/>
    <w:rsid w:val="00EE47DF"/>
    <w:rsid w:val="00EE4D01"/>
    <w:rsid w:val="00EE5249"/>
    <w:rsid w:val="00EE5DCE"/>
    <w:rsid w:val="00EE5E6C"/>
    <w:rsid w:val="00EE6E8B"/>
    <w:rsid w:val="00EE72D5"/>
    <w:rsid w:val="00EE7A26"/>
    <w:rsid w:val="00EF0092"/>
    <w:rsid w:val="00EF0F7B"/>
    <w:rsid w:val="00EF176F"/>
    <w:rsid w:val="00EF1F7E"/>
    <w:rsid w:val="00EF2218"/>
    <w:rsid w:val="00EF2909"/>
    <w:rsid w:val="00EF2F44"/>
    <w:rsid w:val="00EF34BD"/>
    <w:rsid w:val="00EF36A4"/>
    <w:rsid w:val="00EF36C8"/>
    <w:rsid w:val="00EF4EF0"/>
    <w:rsid w:val="00EF4F05"/>
    <w:rsid w:val="00EF55E2"/>
    <w:rsid w:val="00EF582B"/>
    <w:rsid w:val="00EF587F"/>
    <w:rsid w:val="00EF5A2C"/>
    <w:rsid w:val="00EF5F58"/>
    <w:rsid w:val="00EF649A"/>
    <w:rsid w:val="00EF77DB"/>
    <w:rsid w:val="00EF7977"/>
    <w:rsid w:val="00EF7998"/>
    <w:rsid w:val="00EF7B78"/>
    <w:rsid w:val="00F004DF"/>
    <w:rsid w:val="00F00D90"/>
    <w:rsid w:val="00F01702"/>
    <w:rsid w:val="00F01D87"/>
    <w:rsid w:val="00F0203B"/>
    <w:rsid w:val="00F02F97"/>
    <w:rsid w:val="00F03B5F"/>
    <w:rsid w:val="00F04D14"/>
    <w:rsid w:val="00F050EC"/>
    <w:rsid w:val="00F0541A"/>
    <w:rsid w:val="00F0544F"/>
    <w:rsid w:val="00F055F6"/>
    <w:rsid w:val="00F05686"/>
    <w:rsid w:val="00F0587B"/>
    <w:rsid w:val="00F05A21"/>
    <w:rsid w:val="00F06574"/>
    <w:rsid w:val="00F06992"/>
    <w:rsid w:val="00F06C5D"/>
    <w:rsid w:val="00F100DD"/>
    <w:rsid w:val="00F102A3"/>
    <w:rsid w:val="00F104D8"/>
    <w:rsid w:val="00F107CD"/>
    <w:rsid w:val="00F1195C"/>
    <w:rsid w:val="00F11D9C"/>
    <w:rsid w:val="00F12015"/>
    <w:rsid w:val="00F120DB"/>
    <w:rsid w:val="00F1258B"/>
    <w:rsid w:val="00F1377A"/>
    <w:rsid w:val="00F13827"/>
    <w:rsid w:val="00F138D3"/>
    <w:rsid w:val="00F13A2B"/>
    <w:rsid w:val="00F1422A"/>
    <w:rsid w:val="00F155D5"/>
    <w:rsid w:val="00F15B4F"/>
    <w:rsid w:val="00F15FBA"/>
    <w:rsid w:val="00F1682E"/>
    <w:rsid w:val="00F16866"/>
    <w:rsid w:val="00F16A2B"/>
    <w:rsid w:val="00F17164"/>
    <w:rsid w:val="00F17286"/>
    <w:rsid w:val="00F17646"/>
    <w:rsid w:val="00F216E4"/>
    <w:rsid w:val="00F21915"/>
    <w:rsid w:val="00F21D41"/>
    <w:rsid w:val="00F24756"/>
    <w:rsid w:val="00F251FB"/>
    <w:rsid w:val="00F257E2"/>
    <w:rsid w:val="00F265CA"/>
    <w:rsid w:val="00F266F3"/>
    <w:rsid w:val="00F2681D"/>
    <w:rsid w:val="00F268D7"/>
    <w:rsid w:val="00F269D3"/>
    <w:rsid w:val="00F26C89"/>
    <w:rsid w:val="00F26F9E"/>
    <w:rsid w:val="00F27044"/>
    <w:rsid w:val="00F27D71"/>
    <w:rsid w:val="00F27FB3"/>
    <w:rsid w:val="00F3023F"/>
    <w:rsid w:val="00F30EFD"/>
    <w:rsid w:val="00F31864"/>
    <w:rsid w:val="00F32525"/>
    <w:rsid w:val="00F326D9"/>
    <w:rsid w:val="00F335CA"/>
    <w:rsid w:val="00F34235"/>
    <w:rsid w:val="00F34ACF"/>
    <w:rsid w:val="00F34F87"/>
    <w:rsid w:val="00F3563B"/>
    <w:rsid w:val="00F3679A"/>
    <w:rsid w:val="00F36AA8"/>
    <w:rsid w:val="00F36C21"/>
    <w:rsid w:val="00F36F05"/>
    <w:rsid w:val="00F373DB"/>
    <w:rsid w:val="00F377FC"/>
    <w:rsid w:val="00F4072D"/>
    <w:rsid w:val="00F40AC9"/>
    <w:rsid w:val="00F40CE6"/>
    <w:rsid w:val="00F41850"/>
    <w:rsid w:val="00F420F5"/>
    <w:rsid w:val="00F435C4"/>
    <w:rsid w:val="00F43F2F"/>
    <w:rsid w:val="00F44C81"/>
    <w:rsid w:val="00F44F4D"/>
    <w:rsid w:val="00F453B1"/>
    <w:rsid w:val="00F45DC9"/>
    <w:rsid w:val="00F4679C"/>
    <w:rsid w:val="00F46924"/>
    <w:rsid w:val="00F47121"/>
    <w:rsid w:val="00F473B6"/>
    <w:rsid w:val="00F47C8D"/>
    <w:rsid w:val="00F47D68"/>
    <w:rsid w:val="00F5070D"/>
    <w:rsid w:val="00F510FE"/>
    <w:rsid w:val="00F515F2"/>
    <w:rsid w:val="00F51916"/>
    <w:rsid w:val="00F5208E"/>
    <w:rsid w:val="00F529AD"/>
    <w:rsid w:val="00F53237"/>
    <w:rsid w:val="00F5341E"/>
    <w:rsid w:val="00F5508D"/>
    <w:rsid w:val="00F55EE3"/>
    <w:rsid w:val="00F56A08"/>
    <w:rsid w:val="00F57111"/>
    <w:rsid w:val="00F60415"/>
    <w:rsid w:val="00F60C3D"/>
    <w:rsid w:val="00F6120E"/>
    <w:rsid w:val="00F613EE"/>
    <w:rsid w:val="00F61F7D"/>
    <w:rsid w:val="00F6203B"/>
    <w:rsid w:val="00F62401"/>
    <w:rsid w:val="00F62BBB"/>
    <w:rsid w:val="00F63DC6"/>
    <w:rsid w:val="00F641A6"/>
    <w:rsid w:val="00F665C1"/>
    <w:rsid w:val="00F66716"/>
    <w:rsid w:val="00F6703F"/>
    <w:rsid w:val="00F67FF2"/>
    <w:rsid w:val="00F70232"/>
    <w:rsid w:val="00F704F5"/>
    <w:rsid w:val="00F7050D"/>
    <w:rsid w:val="00F70D56"/>
    <w:rsid w:val="00F70F4D"/>
    <w:rsid w:val="00F7161B"/>
    <w:rsid w:val="00F7165C"/>
    <w:rsid w:val="00F71D78"/>
    <w:rsid w:val="00F72164"/>
    <w:rsid w:val="00F735E8"/>
    <w:rsid w:val="00F73684"/>
    <w:rsid w:val="00F7399B"/>
    <w:rsid w:val="00F74068"/>
    <w:rsid w:val="00F746A7"/>
    <w:rsid w:val="00F7473F"/>
    <w:rsid w:val="00F748E9"/>
    <w:rsid w:val="00F76017"/>
    <w:rsid w:val="00F768A3"/>
    <w:rsid w:val="00F76B3E"/>
    <w:rsid w:val="00F80E29"/>
    <w:rsid w:val="00F822EE"/>
    <w:rsid w:val="00F82C1F"/>
    <w:rsid w:val="00F82E65"/>
    <w:rsid w:val="00F830AA"/>
    <w:rsid w:val="00F83F52"/>
    <w:rsid w:val="00F84E47"/>
    <w:rsid w:val="00F85E7A"/>
    <w:rsid w:val="00F85F8D"/>
    <w:rsid w:val="00F86D5B"/>
    <w:rsid w:val="00F903D6"/>
    <w:rsid w:val="00F90B3B"/>
    <w:rsid w:val="00F92188"/>
    <w:rsid w:val="00F938F2"/>
    <w:rsid w:val="00F93F10"/>
    <w:rsid w:val="00F94899"/>
    <w:rsid w:val="00F9512A"/>
    <w:rsid w:val="00F95643"/>
    <w:rsid w:val="00F9604E"/>
    <w:rsid w:val="00F96592"/>
    <w:rsid w:val="00F96A34"/>
    <w:rsid w:val="00F96B74"/>
    <w:rsid w:val="00F97038"/>
    <w:rsid w:val="00F97AD4"/>
    <w:rsid w:val="00FA023A"/>
    <w:rsid w:val="00FA03E5"/>
    <w:rsid w:val="00FA0D20"/>
    <w:rsid w:val="00FA0F55"/>
    <w:rsid w:val="00FA1296"/>
    <w:rsid w:val="00FA13FB"/>
    <w:rsid w:val="00FA16CD"/>
    <w:rsid w:val="00FA1B84"/>
    <w:rsid w:val="00FA2D04"/>
    <w:rsid w:val="00FA41A0"/>
    <w:rsid w:val="00FA4436"/>
    <w:rsid w:val="00FA47E6"/>
    <w:rsid w:val="00FA58A8"/>
    <w:rsid w:val="00FA60F9"/>
    <w:rsid w:val="00FB03F7"/>
    <w:rsid w:val="00FB0448"/>
    <w:rsid w:val="00FB13DB"/>
    <w:rsid w:val="00FB1905"/>
    <w:rsid w:val="00FB1E4E"/>
    <w:rsid w:val="00FB1ED5"/>
    <w:rsid w:val="00FB22CF"/>
    <w:rsid w:val="00FB35A0"/>
    <w:rsid w:val="00FB404D"/>
    <w:rsid w:val="00FB41EA"/>
    <w:rsid w:val="00FB6C8A"/>
    <w:rsid w:val="00FC0060"/>
    <w:rsid w:val="00FC04EF"/>
    <w:rsid w:val="00FC0A42"/>
    <w:rsid w:val="00FC0F23"/>
    <w:rsid w:val="00FC1081"/>
    <w:rsid w:val="00FC11CE"/>
    <w:rsid w:val="00FC2CDD"/>
    <w:rsid w:val="00FC455F"/>
    <w:rsid w:val="00FC4862"/>
    <w:rsid w:val="00FC59CA"/>
    <w:rsid w:val="00FC5CE5"/>
    <w:rsid w:val="00FC62F9"/>
    <w:rsid w:val="00FC6492"/>
    <w:rsid w:val="00FC6BA8"/>
    <w:rsid w:val="00FD01F3"/>
    <w:rsid w:val="00FD0F3D"/>
    <w:rsid w:val="00FD1992"/>
    <w:rsid w:val="00FD1C8B"/>
    <w:rsid w:val="00FD284C"/>
    <w:rsid w:val="00FD2DD3"/>
    <w:rsid w:val="00FD3A38"/>
    <w:rsid w:val="00FD3E0E"/>
    <w:rsid w:val="00FD3E67"/>
    <w:rsid w:val="00FD4331"/>
    <w:rsid w:val="00FD43C3"/>
    <w:rsid w:val="00FD7812"/>
    <w:rsid w:val="00FE04E0"/>
    <w:rsid w:val="00FE0C07"/>
    <w:rsid w:val="00FE10C6"/>
    <w:rsid w:val="00FE19D6"/>
    <w:rsid w:val="00FE1B8A"/>
    <w:rsid w:val="00FE223A"/>
    <w:rsid w:val="00FE2549"/>
    <w:rsid w:val="00FE2AD4"/>
    <w:rsid w:val="00FE41DE"/>
    <w:rsid w:val="00FE45AB"/>
    <w:rsid w:val="00FE4C0E"/>
    <w:rsid w:val="00FE4CBA"/>
    <w:rsid w:val="00FE54F8"/>
    <w:rsid w:val="00FE5AB4"/>
    <w:rsid w:val="00FE63F5"/>
    <w:rsid w:val="00FE70B8"/>
    <w:rsid w:val="00FE7C73"/>
    <w:rsid w:val="00FE7F95"/>
    <w:rsid w:val="00FF007C"/>
    <w:rsid w:val="00FF090E"/>
    <w:rsid w:val="00FF0CFC"/>
    <w:rsid w:val="00FF12CF"/>
    <w:rsid w:val="00FF1657"/>
    <w:rsid w:val="00FF17B0"/>
    <w:rsid w:val="00FF1AA8"/>
    <w:rsid w:val="00FF23F5"/>
    <w:rsid w:val="00FF2415"/>
    <w:rsid w:val="00FF2B17"/>
    <w:rsid w:val="00FF2DFC"/>
    <w:rsid w:val="00FF2FB8"/>
    <w:rsid w:val="00FF31C8"/>
    <w:rsid w:val="00FF48F0"/>
    <w:rsid w:val="00FF6D5C"/>
    <w:rsid w:val="00FF6DB1"/>
    <w:rsid w:val="00FF7BB4"/>
    <w:rsid w:val="00FF7C3F"/>
    <w:rsid w:val="010EA22F"/>
    <w:rsid w:val="0115B389"/>
    <w:rsid w:val="0119618C"/>
    <w:rsid w:val="013111FD"/>
    <w:rsid w:val="01629703"/>
    <w:rsid w:val="0167A6C7"/>
    <w:rsid w:val="017EF49F"/>
    <w:rsid w:val="01A59CDB"/>
    <w:rsid w:val="01C3B63F"/>
    <w:rsid w:val="01C5AE7D"/>
    <w:rsid w:val="01D64DBF"/>
    <w:rsid w:val="01FD2841"/>
    <w:rsid w:val="023B4A44"/>
    <w:rsid w:val="02585234"/>
    <w:rsid w:val="025F7571"/>
    <w:rsid w:val="0295E4A1"/>
    <w:rsid w:val="02A8D45A"/>
    <w:rsid w:val="02B087CB"/>
    <w:rsid w:val="02BBFA14"/>
    <w:rsid w:val="02BC65CD"/>
    <w:rsid w:val="02DAAE5F"/>
    <w:rsid w:val="02E24B5F"/>
    <w:rsid w:val="02EFEF47"/>
    <w:rsid w:val="030A4566"/>
    <w:rsid w:val="030CE7F3"/>
    <w:rsid w:val="030E0A87"/>
    <w:rsid w:val="030F7065"/>
    <w:rsid w:val="0321446B"/>
    <w:rsid w:val="03217585"/>
    <w:rsid w:val="0329F6FF"/>
    <w:rsid w:val="032DBE29"/>
    <w:rsid w:val="0337F706"/>
    <w:rsid w:val="033D214C"/>
    <w:rsid w:val="034AF845"/>
    <w:rsid w:val="035FBBDD"/>
    <w:rsid w:val="035FCAEC"/>
    <w:rsid w:val="0361EAC9"/>
    <w:rsid w:val="038940BE"/>
    <w:rsid w:val="039C0A9F"/>
    <w:rsid w:val="039C794F"/>
    <w:rsid w:val="03D644B0"/>
    <w:rsid w:val="03F18468"/>
    <w:rsid w:val="0407BE71"/>
    <w:rsid w:val="0421D435"/>
    <w:rsid w:val="04237428"/>
    <w:rsid w:val="044270C7"/>
    <w:rsid w:val="047E8799"/>
    <w:rsid w:val="048B4A2B"/>
    <w:rsid w:val="048EC1CE"/>
    <w:rsid w:val="0498E90D"/>
    <w:rsid w:val="04BB42DE"/>
    <w:rsid w:val="0510BAE5"/>
    <w:rsid w:val="05300A07"/>
    <w:rsid w:val="05370001"/>
    <w:rsid w:val="0571BD3B"/>
    <w:rsid w:val="05A4F1D3"/>
    <w:rsid w:val="05BEA0B5"/>
    <w:rsid w:val="05F502AE"/>
    <w:rsid w:val="05F9318E"/>
    <w:rsid w:val="061BA226"/>
    <w:rsid w:val="06210EA9"/>
    <w:rsid w:val="0623B06D"/>
    <w:rsid w:val="06679A9A"/>
    <w:rsid w:val="0684B466"/>
    <w:rsid w:val="06860326"/>
    <w:rsid w:val="0692F882"/>
    <w:rsid w:val="06E30EBD"/>
    <w:rsid w:val="06E7473A"/>
    <w:rsid w:val="070DC4FA"/>
    <w:rsid w:val="07351D36"/>
    <w:rsid w:val="073EC496"/>
    <w:rsid w:val="078524A7"/>
    <w:rsid w:val="079D8D36"/>
    <w:rsid w:val="07D0DC68"/>
    <w:rsid w:val="07D32EB5"/>
    <w:rsid w:val="07E71210"/>
    <w:rsid w:val="07F00056"/>
    <w:rsid w:val="07F25E36"/>
    <w:rsid w:val="081ACB85"/>
    <w:rsid w:val="082DCCC4"/>
    <w:rsid w:val="083240A5"/>
    <w:rsid w:val="083FD1E4"/>
    <w:rsid w:val="084D6C08"/>
    <w:rsid w:val="0853611E"/>
    <w:rsid w:val="08574F84"/>
    <w:rsid w:val="08808939"/>
    <w:rsid w:val="08D8000E"/>
    <w:rsid w:val="08D998D8"/>
    <w:rsid w:val="08D9C03E"/>
    <w:rsid w:val="08DEC3D7"/>
    <w:rsid w:val="08E83961"/>
    <w:rsid w:val="08ED295E"/>
    <w:rsid w:val="08FC3817"/>
    <w:rsid w:val="090868C5"/>
    <w:rsid w:val="093797CE"/>
    <w:rsid w:val="093A279B"/>
    <w:rsid w:val="0954175D"/>
    <w:rsid w:val="095D0A95"/>
    <w:rsid w:val="096EFF16"/>
    <w:rsid w:val="097CB9AB"/>
    <w:rsid w:val="098CF975"/>
    <w:rsid w:val="0992766B"/>
    <w:rsid w:val="09AC10A1"/>
    <w:rsid w:val="09B89424"/>
    <w:rsid w:val="09BF9C26"/>
    <w:rsid w:val="09C882BA"/>
    <w:rsid w:val="09D67746"/>
    <w:rsid w:val="0A16809F"/>
    <w:rsid w:val="0A4A2C3E"/>
    <w:rsid w:val="0A507C8B"/>
    <w:rsid w:val="0A53045A"/>
    <w:rsid w:val="0A688F18"/>
    <w:rsid w:val="0A9FA69F"/>
    <w:rsid w:val="0AA17534"/>
    <w:rsid w:val="0AADDAD1"/>
    <w:rsid w:val="0AB9FCF6"/>
    <w:rsid w:val="0AE5E6B9"/>
    <w:rsid w:val="0B0E340E"/>
    <w:rsid w:val="0B2379D8"/>
    <w:rsid w:val="0B2A3792"/>
    <w:rsid w:val="0B6185B3"/>
    <w:rsid w:val="0BC4DC18"/>
    <w:rsid w:val="0BD02F30"/>
    <w:rsid w:val="0BF0621B"/>
    <w:rsid w:val="0BFE385B"/>
    <w:rsid w:val="0C06B1C6"/>
    <w:rsid w:val="0C1427FD"/>
    <w:rsid w:val="0C3A9842"/>
    <w:rsid w:val="0C78CD75"/>
    <w:rsid w:val="0C7C6526"/>
    <w:rsid w:val="0C8D7BF3"/>
    <w:rsid w:val="0CB45A6D"/>
    <w:rsid w:val="0CC1348E"/>
    <w:rsid w:val="0CCA071F"/>
    <w:rsid w:val="0CDC1C4D"/>
    <w:rsid w:val="0CE9BB2F"/>
    <w:rsid w:val="0CEB38FF"/>
    <w:rsid w:val="0D239D6A"/>
    <w:rsid w:val="0D3CC4EF"/>
    <w:rsid w:val="0D4BBF64"/>
    <w:rsid w:val="0D587CCC"/>
    <w:rsid w:val="0D59FF63"/>
    <w:rsid w:val="0D98A135"/>
    <w:rsid w:val="0DC214B8"/>
    <w:rsid w:val="0E1E839A"/>
    <w:rsid w:val="0E4F43B8"/>
    <w:rsid w:val="0E502ACE"/>
    <w:rsid w:val="0E5C08D0"/>
    <w:rsid w:val="0E77ECAE"/>
    <w:rsid w:val="0EEEBF83"/>
    <w:rsid w:val="0EF5CFC4"/>
    <w:rsid w:val="0F311A37"/>
    <w:rsid w:val="0F3E5288"/>
    <w:rsid w:val="0F46E21E"/>
    <w:rsid w:val="0F549864"/>
    <w:rsid w:val="0F7493BE"/>
    <w:rsid w:val="0F98E5CD"/>
    <w:rsid w:val="0FD2D2D2"/>
    <w:rsid w:val="0FF7D931"/>
    <w:rsid w:val="1000BBD0"/>
    <w:rsid w:val="1003FF11"/>
    <w:rsid w:val="100F0747"/>
    <w:rsid w:val="104AAC3F"/>
    <w:rsid w:val="10531EA6"/>
    <w:rsid w:val="108D557D"/>
    <w:rsid w:val="1090A406"/>
    <w:rsid w:val="109C620E"/>
    <w:rsid w:val="10B5859C"/>
    <w:rsid w:val="10BDAC20"/>
    <w:rsid w:val="10BE8752"/>
    <w:rsid w:val="10D58F40"/>
    <w:rsid w:val="10EE2047"/>
    <w:rsid w:val="110EA33F"/>
    <w:rsid w:val="1120C39A"/>
    <w:rsid w:val="11393399"/>
    <w:rsid w:val="1160B791"/>
    <w:rsid w:val="119EAC8D"/>
    <w:rsid w:val="11BB3414"/>
    <w:rsid w:val="11BC3033"/>
    <w:rsid w:val="11C09671"/>
    <w:rsid w:val="120671E9"/>
    <w:rsid w:val="123A42CE"/>
    <w:rsid w:val="124A60CD"/>
    <w:rsid w:val="124EA0EF"/>
    <w:rsid w:val="125A57B3"/>
    <w:rsid w:val="1282B6BB"/>
    <w:rsid w:val="128479BE"/>
    <w:rsid w:val="12AF1EB2"/>
    <w:rsid w:val="12BC6AA5"/>
    <w:rsid w:val="12CE6C37"/>
    <w:rsid w:val="12DC6D57"/>
    <w:rsid w:val="12DC6F5B"/>
    <w:rsid w:val="13174DB5"/>
    <w:rsid w:val="131802A9"/>
    <w:rsid w:val="13324232"/>
    <w:rsid w:val="133B093A"/>
    <w:rsid w:val="136D8B0E"/>
    <w:rsid w:val="137319F5"/>
    <w:rsid w:val="13753A30"/>
    <w:rsid w:val="1378FF51"/>
    <w:rsid w:val="1383E1FC"/>
    <w:rsid w:val="13C64C8A"/>
    <w:rsid w:val="13CE2DEE"/>
    <w:rsid w:val="13DDCA2A"/>
    <w:rsid w:val="13E3F148"/>
    <w:rsid w:val="14195722"/>
    <w:rsid w:val="141BBBA6"/>
    <w:rsid w:val="1440381E"/>
    <w:rsid w:val="1454357C"/>
    <w:rsid w:val="14663A9C"/>
    <w:rsid w:val="146CC3D5"/>
    <w:rsid w:val="148F36CB"/>
    <w:rsid w:val="14B31E16"/>
    <w:rsid w:val="14C19FE8"/>
    <w:rsid w:val="14CA406A"/>
    <w:rsid w:val="14CD09B6"/>
    <w:rsid w:val="14E535F4"/>
    <w:rsid w:val="152CB711"/>
    <w:rsid w:val="15521477"/>
    <w:rsid w:val="15563EE9"/>
    <w:rsid w:val="1574ADF0"/>
    <w:rsid w:val="15767660"/>
    <w:rsid w:val="1584C274"/>
    <w:rsid w:val="15A16ACE"/>
    <w:rsid w:val="15A22644"/>
    <w:rsid w:val="15B9EB64"/>
    <w:rsid w:val="15CC4CD8"/>
    <w:rsid w:val="15EA4E23"/>
    <w:rsid w:val="15F16391"/>
    <w:rsid w:val="15F20C7B"/>
    <w:rsid w:val="16077240"/>
    <w:rsid w:val="16337B43"/>
    <w:rsid w:val="168DFBB1"/>
    <w:rsid w:val="169503B3"/>
    <w:rsid w:val="169C6029"/>
    <w:rsid w:val="16A1F2CC"/>
    <w:rsid w:val="16CCEDB0"/>
    <w:rsid w:val="16E0EF29"/>
    <w:rsid w:val="16EA5BD9"/>
    <w:rsid w:val="16FDED4C"/>
    <w:rsid w:val="17559B56"/>
    <w:rsid w:val="175CD5E6"/>
    <w:rsid w:val="175FB0D5"/>
    <w:rsid w:val="1765D57E"/>
    <w:rsid w:val="179D74E6"/>
    <w:rsid w:val="17B40494"/>
    <w:rsid w:val="17D26500"/>
    <w:rsid w:val="18194763"/>
    <w:rsid w:val="1827D3D4"/>
    <w:rsid w:val="1828CFF3"/>
    <w:rsid w:val="182F1FF9"/>
    <w:rsid w:val="186457D3"/>
    <w:rsid w:val="1885CB11"/>
    <w:rsid w:val="18DA32F1"/>
    <w:rsid w:val="18DD1572"/>
    <w:rsid w:val="18E73FDD"/>
    <w:rsid w:val="190C5A1C"/>
    <w:rsid w:val="191F298E"/>
    <w:rsid w:val="1924C9F5"/>
    <w:rsid w:val="192D3938"/>
    <w:rsid w:val="195029DA"/>
    <w:rsid w:val="19853ACE"/>
    <w:rsid w:val="19B344BA"/>
    <w:rsid w:val="19D00E2A"/>
    <w:rsid w:val="19D6D9C1"/>
    <w:rsid w:val="19E37F95"/>
    <w:rsid w:val="1A169392"/>
    <w:rsid w:val="1A1E5DEF"/>
    <w:rsid w:val="1A2AE640"/>
    <w:rsid w:val="1A4C0F8F"/>
    <w:rsid w:val="1A5CDC93"/>
    <w:rsid w:val="1A617ECE"/>
    <w:rsid w:val="1A69DD03"/>
    <w:rsid w:val="1A8FD78E"/>
    <w:rsid w:val="1AB8FAD7"/>
    <w:rsid w:val="1ABB10DF"/>
    <w:rsid w:val="1AEA0563"/>
    <w:rsid w:val="1AF52EB2"/>
    <w:rsid w:val="1B0070C1"/>
    <w:rsid w:val="1B27E4A8"/>
    <w:rsid w:val="1B509A59"/>
    <w:rsid w:val="1B58F3B4"/>
    <w:rsid w:val="1B758A16"/>
    <w:rsid w:val="1B8DABA2"/>
    <w:rsid w:val="1B8F3CF1"/>
    <w:rsid w:val="1BA3E61B"/>
    <w:rsid w:val="1BC6B6A1"/>
    <w:rsid w:val="1BE90C91"/>
    <w:rsid w:val="1BF1EA06"/>
    <w:rsid w:val="1C08D453"/>
    <w:rsid w:val="1C0B8242"/>
    <w:rsid w:val="1C15B60D"/>
    <w:rsid w:val="1C3BB82F"/>
    <w:rsid w:val="1C84612A"/>
    <w:rsid w:val="1CA0DBB7"/>
    <w:rsid w:val="1CA47107"/>
    <w:rsid w:val="1CAD655E"/>
    <w:rsid w:val="1CBB3B9E"/>
    <w:rsid w:val="1CE8287D"/>
    <w:rsid w:val="1CEA9FF6"/>
    <w:rsid w:val="1CFA48D8"/>
    <w:rsid w:val="1CFE9363"/>
    <w:rsid w:val="1D0D4A17"/>
    <w:rsid w:val="1D2306D7"/>
    <w:rsid w:val="1D24ADAD"/>
    <w:rsid w:val="1D36CCD7"/>
    <w:rsid w:val="1D370435"/>
    <w:rsid w:val="1D492490"/>
    <w:rsid w:val="1D6FDD60"/>
    <w:rsid w:val="1DC80F9E"/>
    <w:rsid w:val="1DD4FA09"/>
    <w:rsid w:val="1DE94887"/>
    <w:rsid w:val="1DF7BC47"/>
    <w:rsid w:val="1E1CCC1E"/>
    <w:rsid w:val="1E2DA655"/>
    <w:rsid w:val="1E390DA2"/>
    <w:rsid w:val="1E43A3A2"/>
    <w:rsid w:val="1E4935BF"/>
    <w:rsid w:val="1E758475"/>
    <w:rsid w:val="1E7C9E43"/>
    <w:rsid w:val="1E8BD3F9"/>
    <w:rsid w:val="1EC0D64A"/>
    <w:rsid w:val="1EC2AEC0"/>
    <w:rsid w:val="1EEA1E12"/>
    <w:rsid w:val="1EEF519C"/>
    <w:rsid w:val="1EF94C5E"/>
    <w:rsid w:val="1F1EB63F"/>
    <w:rsid w:val="1F3089B3"/>
    <w:rsid w:val="1F3185D2"/>
    <w:rsid w:val="1F508C51"/>
    <w:rsid w:val="1F7D6D2D"/>
    <w:rsid w:val="1F7DFC6D"/>
    <w:rsid w:val="1F91CABF"/>
    <w:rsid w:val="1FA0CDE7"/>
    <w:rsid w:val="1FA568B2"/>
    <w:rsid w:val="1FA5EE1C"/>
    <w:rsid w:val="1FD35C9B"/>
    <w:rsid w:val="1FD5887E"/>
    <w:rsid w:val="1FD71C51"/>
    <w:rsid w:val="1FE50620"/>
    <w:rsid w:val="1FECE40A"/>
    <w:rsid w:val="202BC27C"/>
    <w:rsid w:val="202DBABA"/>
    <w:rsid w:val="2078E297"/>
    <w:rsid w:val="2091CE53"/>
    <w:rsid w:val="209A3DFF"/>
    <w:rsid w:val="20B750CB"/>
    <w:rsid w:val="20C17414"/>
    <w:rsid w:val="20C9B850"/>
    <w:rsid w:val="21063C4F"/>
    <w:rsid w:val="2107EB3A"/>
    <w:rsid w:val="211DA3CC"/>
    <w:rsid w:val="212A9928"/>
    <w:rsid w:val="212F5D09"/>
    <w:rsid w:val="2137BF3D"/>
    <w:rsid w:val="2152C77E"/>
    <w:rsid w:val="2161EB9A"/>
    <w:rsid w:val="21698B27"/>
    <w:rsid w:val="2175827B"/>
    <w:rsid w:val="217CA7A1"/>
    <w:rsid w:val="21C62E4B"/>
    <w:rsid w:val="21C86E0F"/>
    <w:rsid w:val="21D0B143"/>
    <w:rsid w:val="21F959B3"/>
    <w:rsid w:val="21FA36A0"/>
    <w:rsid w:val="2211B89A"/>
    <w:rsid w:val="222D9EB4"/>
    <w:rsid w:val="225D1608"/>
    <w:rsid w:val="228F7896"/>
    <w:rsid w:val="229D1E6E"/>
    <w:rsid w:val="22A8EC90"/>
    <w:rsid w:val="22BC1B06"/>
    <w:rsid w:val="22D275A4"/>
    <w:rsid w:val="22FFF92B"/>
    <w:rsid w:val="23177BE3"/>
    <w:rsid w:val="233538EE"/>
    <w:rsid w:val="234D9CC3"/>
    <w:rsid w:val="235F421B"/>
    <w:rsid w:val="2362671F"/>
    <w:rsid w:val="23640CC4"/>
    <w:rsid w:val="236508E3"/>
    <w:rsid w:val="236C965A"/>
    <w:rsid w:val="23A5499A"/>
    <w:rsid w:val="23D0EC61"/>
    <w:rsid w:val="23D450F8"/>
    <w:rsid w:val="23D6D51B"/>
    <w:rsid w:val="24145A51"/>
    <w:rsid w:val="241EDE75"/>
    <w:rsid w:val="2424F993"/>
    <w:rsid w:val="2442E230"/>
    <w:rsid w:val="244AAB93"/>
    <w:rsid w:val="244DC05C"/>
    <w:rsid w:val="2460AD97"/>
    <w:rsid w:val="24837F90"/>
    <w:rsid w:val="2488C84D"/>
    <w:rsid w:val="24D3A347"/>
    <w:rsid w:val="25002FBE"/>
    <w:rsid w:val="253E259E"/>
    <w:rsid w:val="2550D0AC"/>
    <w:rsid w:val="2574E299"/>
    <w:rsid w:val="25A2FD24"/>
    <w:rsid w:val="25A60275"/>
    <w:rsid w:val="25D5312A"/>
    <w:rsid w:val="25D8B153"/>
    <w:rsid w:val="25D8E8B1"/>
    <w:rsid w:val="2610FB2D"/>
    <w:rsid w:val="2614D9C8"/>
    <w:rsid w:val="269536F1"/>
    <w:rsid w:val="26990BC2"/>
    <w:rsid w:val="26A6E202"/>
    <w:rsid w:val="26AC0D01"/>
    <w:rsid w:val="26E6EB5B"/>
    <w:rsid w:val="26E89100"/>
    <w:rsid w:val="26FE3399"/>
    <w:rsid w:val="27236F5A"/>
    <w:rsid w:val="2745D3F5"/>
    <w:rsid w:val="276C6258"/>
    <w:rsid w:val="27A5B8AE"/>
    <w:rsid w:val="27B1ED1A"/>
    <w:rsid w:val="27D6D46D"/>
    <w:rsid w:val="280C506A"/>
    <w:rsid w:val="280E191A"/>
    <w:rsid w:val="281AB7E6"/>
    <w:rsid w:val="281E8736"/>
    <w:rsid w:val="2834DC23"/>
    <w:rsid w:val="286F40CA"/>
    <w:rsid w:val="2882BBBC"/>
    <w:rsid w:val="2883B7DB"/>
    <w:rsid w:val="28A28BF3"/>
    <w:rsid w:val="28A4EA0E"/>
    <w:rsid w:val="28A6C5FC"/>
    <w:rsid w:val="28A7C21B"/>
    <w:rsid w:val="28B4FCB9"/>
    <w:rsid w:val="28BF6293"/>
    <w:rsid w:val="28C9D772"/>
    <w:rsid w:val="28D804A9"/>
    <w:rsid w:val="28E62445"/>
    <w:rsid w:val="28EC8639"/>
    <w:rsid w:val="290A2AF7"/>
    <w:rsid w:val="2934C6BB"/>
    <w:rsid w:val="295EE33C"/>
    <w:rsid w:val="296CA46B"/>
    <w:rsid w:val="2972AE6B"/>
    <w:rsid w:val="29861F74"/>
    <w:rsid w:val="29C5D39C"/>
    <w:rsid w:val="29C80D27"/>
    <w:rsid w:val="29E4A9E2"/>
    <w:rsid w:val="29E97783"/>
    <w:rsid w:val="2A11ADD2"/>
    <w:rsid w:val="2A18C66B"/>
    <w:rsid w:val="2A2B663E"/>
    <w:rsid w:val="2A49069E"/>
    <w:rsid w:val="2A4BECCA"/>
    <w:rsid w:val="2A707F5B"/>
    <w:rsid w:val="2A726590"/>
    <w:rsid w:val="2A823898"/>
    <w:rsid w:val="2A8D8569"/>
    <w:rsid w:val="2AA28E5B"/>
    <w:rsid w:val="2AA5FB58"/>
    <w:rsid w:val="2ABA8A23"/>
    <w:rsid w:val="2ABCA7D4"/>
    <w:rsid w:val="2ACFDD3F"/>
    <w:rsid w:val="2AECF618"/>
    <w:rsid w:val="2B0D7910"/>
    <w:rsid w:val="2B4AC710"/>
    <w:rsid w:val="2B552BD9"/>
    <w:rsid w:val="2B5A5C8A"/>
    <w:rsid w:val="2B5F0A23"/>
    <w:rsid w:val="2B68F78B"/>
    <w:rsid w:val="2B8C5845"/>
    <w:rsid w:val="2BA2BBF3"/>
    <w:rsid w:val="2BA7BD8D"/>
    <w:rsid w:val="2BAC7D0C"/>
    <w:rsid w:val="2BDCC449"/>
    <w:rsid w:val="2BF0584C"/>
    <w:rsid w:val="2C0EFA5E"/>
    <w:rsid w:val="2C2A4E19"/>
    <w:rsid w:val="2C306A6D"/>
    <w:rsid w:val="2C773193"/>
    <w:rsid w:val="2C8EB9E6"/>
    <w:rsid w:val="2CAAB59B"/>
    <w:rsid w:val="2CB63ECD"/>
    <w:rsid w:val="2CC7EB72"/>
    <w:rsid w:val="2CC9400C"/>
    <w:rsid w:val="2CC954E0"/>
    <w:rsid w:val="2CEA75D0"/>
    <w:rsid w:val="2CEFD6EA"/>
    <w:rsid w:val="2D133793"/>
    <w:rsid w:val="2D2828A6"/>
    <w:rsid w:val="2D29B0AA"/>
    <w:rsid w:val="2D3C0C83"/>
    <w:rsid w:val="2D85D085"/>
    <w:rsid w:val="2DB19AF0"/>
    <w:rsid w:val="2DDC9FFB"/>
    <w:rsid w:val="2DEF2909"/>
    <w:rsid w:val="2DEFA13A"/>
    <w:rsid w:val="2DF41F47"/>
    <w:rsid w:val="2E1301F4"/>
    <w:rsid w:val="2E3F0DEF"/>
    <w:rsid w:val="2E41E711"/>
    <w:rsid w:val="2E4782D4"/>
    <w:rsid w:val="2E49092F"/>
    <w:rsid w:val="2E5B328C"/>
    <w:rsid w:val="2E73A9F6"/>
    <w:rsid w:val="2E780E7B"/>
    <w:rsid w:val="2E8AF54A"/>
    <w:rsid w:val="2EA3E3B0"/>
    <w:rsid w:val="2EB0F7C8"/>
    <w:rsid w:val="2EB8F0B2"/>
    <w:rsid w:val="2ECFF4AB"/>
    <w:rsid w:val="2ED25B02"/>
    <w:rsid w:val="2EEBA3B5"/>
    <w:rsid w:val="2F0083FC"/>
    <w:rsid w:val="2F0B8627"/>
    <w:rsid w:val="2F2A3CBA"/>
    <w:rsid w:val="2F4E7E4A"/>
    <w:rsid w:val="2FA0AB6D"/>
    <w:rsid w:val="2FA546A0"/>
    <w:rsid w:val="2FA701A6"/>
    <w:rsid w:val="2FB9B438"/>
    <w:rsid w:val="2FD9C6F6"/>
    <w:rsid w:val="2FF39673"/>
    <w:rsid w:val="2FFC5683"/>
    <w:rsid w:val="30051A04"/>
    <w:rsid w:val="30073600"/>
    <w:rsid w:val="3011FA86"/>
    <w:rsid w:val="3034AB17"/>
    <w:rsid w:val="3045D283"/>
    <w:rsid w:val="30491F6D"/>
    <w:rsid w:val="30518C0A"/>
    <w:rsid w:val="3063ED7E"/>
    <w:rsid w:val="30754ECA"/>
    <w:rsid w:val="309F12E6"/>
    <w:rsid w:val="30E8C5BF"/>
    <w:rsid w:val="31014D52"/>
    <w:rsid w:val="310C622A"/>
    <w:rsid w:val="3111B3D1"/>
    <w:rsid w:val="311440BD"/>
    <w:rsid w:val="3126F20A"/>
    <w:rsid w:val="31284E3B"/>
    <w:rsid w:val="312AAC1B"/>
    <w:rsid w:val="316061E0"/>
    <w:rsid w:val="31E2716C"/>
    <w:rsid w:val="31FFBDDF"/>
    <w:rsid w:val="3235CE39"/>
    <w:rsid w:val="323F1DED"/>
    <w:rsid w:val="325819EB"/>
    <w:rsid w:val="325D0686"/>
    <w:rsid w:val="326268E3"/>
    <w:rsid w:val="3271CED1"/>
    <w:rsid w:val="32804E5F"/>
    <w:rsid w:val="3285923F"/>
    <w:rsid w:val="328F9F28"/>
    <w:rsid w:val="329D575F"/>
    <w:rsid w:val="32ADAE1B"/>
    <w:rsid w:val="32C7789B"/>
    <w:rsid w:val="32FFB71F"/>
    <w:rsid w:val="330BAC78"/>
    <w:rsid w:val="3315A439"/>
    <w:rsid w:val="3329CADC"/>
    <w:rsid w:val="33BE4B26"/>
    <w:rsid w:val="33DA8568"/>
    <w:rsid w:val="33DB27A8"/>
    <w:rsid w:val="33DC3947"/>
    <w:rsid w:val="33E914FB"/>
    <w:rsid w:val="33F5FE3C"/>
    <w:rsid w:val="33FCC239"/>
    <w:rsid w:val="340A21DE"/>
    <w:rsid w:val="34106BF0"/>
    <w:rsid w:val="341C37A1"/>
    <w:rsid w:val="34850F1B"/>
    <w:rsid w:val="349954B2"/>
    <w:rsid w:val="34B3D7CE"/>
    <w:rsid w:val="350A2AF2"/>
    <w:rsid w:val="350C3BEE"/>
    <w:rsid w:val="3515B178"/>
    <w:rsid w:val="355A1B87"/>
    <w:rsid w:val="355D4E48"/>
    <w:rsid w:val="3573B404"/>
    <w:rsid w:val="35822317"/>
    <w:rsid w:val="358965E8"/>
    <w:rsid w:val="358C2949"/>
    <w:rsid w:val="3592AF0A"/>
    <w:rsid w:val="35C36691"/>
    <w:rsid w:val="35F6C2A3"/>
    <w:rsid w:val="36270AEA"/>
    <w:rsid w:val="369B5499"/>
    <w:rsid w:val="369D676F"/>
    <w:rsid w:val="36B6BB60"/>
    <w:rsid w:val="36BF68D5"/>
    <w:rsid w:val="36CFCE2F"/>
    <w:rsid w:val="36E29810"/>
    <w:rsid w:val="36F2DC50"/>
    <w:rsid w:val="36F4EFC9"/>
    <w:rsid w:val="3705AB09"/>
    <w:rsid w:val="372E8763"/>
    <w:rsid w:val="372F7B8A"/>
    <w:rsid w:val="374A37DA"/>
    <w:rsid w:val="37570B24"/>
    <w:rsid w:val="37688360"/>
    <w:rsid w:val="377829EC"/>
    <w:rsid w:val="37ADD157"/>
    <w:rsid w:val="37B0C8BF"/>
    <w:rsid w:val="37DB20FD"/>
    <w:rsid w:val="37E83E1E"/>
    <w:rsid w:val="37E9DDE4"/>
    <w:rsid w:val="37FEE906"/>
    <w:rsid w:val="3821822F"/>
    <w:rsid w:val="384FBAB2"/>
    <w:rsid w:val="3855D706"/>
    <w:rsid w:val="3862BBF1"/>
    <w:rsid w:val="38CB4BEB"/>
    <w:rsid w:val="38E6CDCE"/>
    <w:rsid w:val="38F96FCD"/>
    <w:rsid w:val="39174ED6"/>
    <w:rsid w:val="392A3485"/>
    <w:rsid w:val="393EC2E0"/>
    <w:rsid w:val="397A9D59"/>
    <w:rsid w:val="398CA279"/>
    <w:rsid w:val="39997C9A"/>
    <w:rsid w:val="399DE7BE"/>
    <w:rsid w:val="39C66E62"/>
    <w:rsid w:val="3A0B51C5"/>
    <w:rsid w:val="3A1C055B"/>
    <w:rsid w:val="3A36D31E"/>
    <w:rsid w:val="3A5A93CE"/>
    <w:rsid w:val="3A5F990E"/>
    <w:rsid w:val="3A6EB66B"/>
    <w:rsid w:val="3A777BC7"/>
    <w:rsid w:val="3A80251D"/>
    <w:rsid w:val="3A87E29D"/>
    <w:rsid w:val="3AA1B31B"/>
    <w:rsid w:val="3AA21910"/>
    <w:rsid w:val="3ACE3462"/>
    <w:rsid w:val="3B161B21"/>
    <w:rsid w:val="3B22F542"/>
    <w:rsid w:val="3B39FCA9"/>
    <w:rsid w:val="3B5CD77D"/>
    <w:rsid w:val="3B5FC3EC"/>
    <w:rsid w:val="3B653CE6"/>
    <w:rsid w:val="3B8D1FEB"/>
    <w:rsid w:val="3B90BC04"/>
    <w:rsid w:val="3BEB208E"/>
    <w:rsid w:val="3BFCC58F"/>
    <w:rsid w:val="3C05E2D7"/>
    <w:rsid w:val="3C4BDFAB"/>
    <w:rsid w:val="3C52BEB8"/>
    <w:rsid w:val="3C8439E2"/>
    <w:rsid w:val="3CA682C8"/>
    <w:rsid w:val="3CCA59F9"/>
    <w:rsid w:val="3CD4BC08"/>
    <w:rsid w:val="3D057292"/>
    <w:rsid w:val="3D08594B"/>
    <w:rsid w:val="3D09B0DF"/>
    <w:rsid w:val="3D3A93DC"/>
    <w:rsid w:val="3D4DEF62"/>
    <w:rsid w:val="3D64BAF9"/>
    <w:rsid w:val="3D69E831"/>
    <w:rsid w:val="3D6F1330"/>
    <w:rsid w:val="3D734210"/>
    <w:rsid w:val="3D772A37"/>
    <w:rsid w:val="3D801C31"/>
    <w:rsid w:val="3D89C176"/>
    <w:rsid w:val="3DABA579"/>
    <w:rsid w:val="3DAD0910"/>
    <w:rsid w:val="3DB018A8"/>
    <w:rsid w:val="3DC6D88D"/>
    <w:rsid w:val="3DD31BFF"/>
    <w:rsid w:val="3E25A12D"/>
    <w:rsid w:val="3E25D128"/>
    <w:rsid w:val="3E447D65"/>
    <w:rsid w:val="3E59EC7E"/>
    <w:rsid w:val="3E5A468D"/>
    <w:rsid w:val="3E5F177D"/>
    <w:rsid w:val="3E68B8BA"/>
    <w:rsid w:val="3E937C20"/>
    <w:rsid w:val="3EB029D7"/>
    <w:rsid w:val="3ECADA38"/>
    <w:rsid w:val="3ECC846A"/>
    <w:rsid w:val="3EEAECF6"/>
    <w:rsid w:val="3F0E73BB"/>
    <w:rsid w:val="3F1F1487"/>
    <w:rsid w:val="3F479B9E"/>
    <w:rsid w:val="3F48F4AC"/>
    <w:rsid w:val="3F50A3CE"/>
    <w:rsid w:val="3F5BF5EB"/>
    <w:rsid w:val="3F68D00C"/>
    <w:rsid w:val="3F82D92A"/>
    <w:rsid w:val="3F9FF7A3"/>
    <w:rsid w:val="3FA8672F"/>
    <w:rsid w:val="3FB5434C"/>
    <w:rsid w:val="3FBADE85"/>
    <w:rsid w:val="3FCA5EF7"/>
    <w:rsid w:val="3FDFACA9"/>
    <w:rsid w:val="3FEDB607"/>
    <w:rsid w:val="3FF5BCDF"/>
    <w:rsid w:val="3FFBE3FD"/>
    <w:rsid w:val="400367C4"/>
    <w:rsid w:val="4003E68A"/>
    <w:rsid w:val="4045D31A"/>
    <w:rsid w:val="40634602"/>
    <w:rsid w:val="406401A7"/>
    <w:rsid w:val="406B5B47"/>
    <w:rsid w:val="40772899"/>
    <w:rsid w:val="407D2C1A"/>
    <w:rsid w:val="408A8D33"/>
    <w:rsid w:val="40945C39"/>
    <w:rsid w:val="4094AED2"/>
    <w:rsid w:val="40976EBE"/>
    <w:rsid w:val="409F8AEC"/>
    <w:rsid w:val="40BD53DD"/>
    <w:rsid w:val="40C19BB1"/>
    <w:rsid w:val="40CB195D"/>
    <w:rsid w:val="40D036B2"/>
    <w:rsid w:val="40F8C26B"/>
    <w:rsid w:val="41307ACF"/>
    <w:rsid w:val="413AA8C7"/>
    <w:rsid w:val="41E20202"/>
    <w:rsid w:val="41E22F60"/>
    <w:rsid w:val="41E68C99"/>
    <w:rsid w:val="420CC62E"/>
    <w:rsid w:val="4214473E"/>
    <w:rsid w:val="421E277A"/>
    <w:rsid w:val="4220E26D"/>
    <w:rsid w:val="42223FD2"/>
    <w:rsid w:val="4234DA7A"/>
    <w:rsid w:val="42436233"/>
    <w:rsid w:val="424D6636"/>
    <w:rsid w:val="42550439"/>
    <w:rsid w:val="4256BDB8"/>
    <w:rsid w:val="425B83E3"/>
    <w:rsid w:val="426A0ED5"/>
    <w:rsid w:val="42A084DF"/>
    <w:rsid w:val="42CC7CC9"/>
    <w:rsid w:val="42CFACE3"/>
    <w:rsid w:val="42D80A34"/>
    <w:rsid w:val="42DBAA80"/>
    <w:rsid w:val="42E6310B"/>
    <w:rsid w:val="4309A49C"/>
    <w:rsid w:val="431404D9"/>
    <w:rsid w:val="4326C50F"/>
    <w:rsid w:val="4337D35D"/>
    <w:rsid w:val="433F62C1"/>
    <w:rsid w:val="434BD8DB"/>
    <w:rsid w:val="435B469F"/>
    <w:rsid w:val="437F4B2D"/>
    <w:rsid w:val="437F7012"/>
    <w:rsid w:val="43906A51"/>
    <w:rsid w:val="439BE2E3"/>
    <w:rsid w:val="43AA1D0C"/>
    <w:rsid w:val="43AD242F"/>
    <w:rsid w:val="43FEBBF9"/>
    <w:rsid w:val="442E6AEF"/>
    <w:rsid w:val="443B4510"/>
    <w:rsid w:val="443DC933"/>
    <w:rsid w:val="444F6201"/>
    <w:rsid w:val="44521500"/>
    <w:rsid w:val="44A4D129"/>
    <w:rsid w:val="44AB3679"/>
    <w:rsid w:val="44B0AF2B"/>
    <w:rsid w:val="44E36821"/>
    <w:rsid w:val="44ED14A9"/>
    <w:rsid w:val="44F40656"/>
    <w:rsid w:val="44FECD28"/>
    <w:rsid w:val="4502BDA4"/>
    <w:rsid w:val="451C92A9"/>
    <w:rsid w:val="4520F35F"/>
    <w:rsid w:val="4522B6CF"/>
    <w:rsid w:val="4538AF63"/>
    <w:rsid w:val="453FE720"/>
    <w:rsid w:val="456723D6"/>
    <w:rsid w:val="4569ECFD"/>
    <w:rsid w:val="458592DD"/>
    <w:rsid w:val="45A6CB64"/>
    <w:rsid w:val="45C9D432"/>
    <w:rsid w:val="45D4C016"/>
    <w:rsid w:val="45DDE277"/>
    <w:rsid w:val="46012FEE"/>
    <w:rsid w:val="4604C711"/>
    <w:rsid w:val="46498B2F"/>
    <w:rsid w:val="465004E6"/>
    <w:rsid w:val="465833B4"/>
    <w:rsid w:val="466E0E88"/>
    <w:rsid w:val="46927E2D"/>
    <w:rsid w:val="46AE5D4C"/>
    <w:rsid w:val="46BFEB40"/>
    <w:rsid w:val="46E97941"/>
    <w:rsid w:val="47136123"/>
    <w:rsid w:val="4720671F"/>
    <w:rsid w:val="47595E8D"/>
    <w:rsid w:val="47780607"/>
    <w:rsid w:val="4793F4AF"/>
    <w:rsid w:val="479FD2B1"/>
    <w:rsid w:val="47CE69D5"/>
    <w:rsid w:val="47ED7AEC"/>
    <w:rsid w:val="480FAE54"/>
    <w:rsid w:val="4811FDDD"/>
    <w:rsid w:val="481A5130"/>
    <w:rsid w:val="4825FF74"/>
    <w:rsid w:val="4862EA1F"/>
    <w:rsid w:val="48BC3780"/>
    <w:rsid w:val="48DCBA78"/>
    <w:rsid w:val="48EAABF3"/>
    <w:rsid w:val="48EADAB3"/>
    <w:rsid w:val="4928A1D3"/>
    <w:rsid w:val="49385AC0"/>
    <w:rsid w:val="494BCB2F"/>
    <w:rsid w:val="4969B7F7"/>
    <w:rsid w:val="4970C6C4"/>
    <w:rsid w:val="4972F0D8"/>
    <w:rsid w:val="4979444A"/>
    <w:rsid w:val="49C32D88"/>
    <w:rsid w:val="4A10B370"/>
    <w:rsid w:val="4A13BA93"/>
    <w:rsid w:val="4A1E1044"/>
    <w:rsid w:val="4A378141"/>
    <w:rsid w:val="4A66D3F7"/>
    <w:rsid w:val="4A7B246B"/>
    <w:rsid w:val="4A85473F"/>
    <w:rsid w:val="4A8B3719"/>
    <w:rsid w:val="4A915E37"/>
    <w:rsid w:val="4A99942F"/>
    <w:rsid w:val="4AC04D52"/>
    <w:rsid w:val="4AD67401"/>
    <w:rsid w:val="4AF046D1"/>
    <w:rsid w:val="4B1116CD"/>
    <w:rsid w:val="4B11272D"/>
    <w:rsid w:val="4B2503FD"/>
    <w:rsid w:val="4B3034CE"/>
    <w:rsid w:val="4B357B29"/>
    <w:rsid w:val="4B3A66E5"/>
    <w:rsid w:val="4BA5F7D5"/>
    <w:rsid w:val="4BD81B1F"/>
    <w:rsid w:val="4BF2503E"/>
    <w:rsid w:val="4C6EDD96"/>
    <w:rsid w:val="4C7A1212"/>
    <w:rsid w:val="4C7E1DA4"/>
    <w:rsid w:val="4C99BB9C"/>
    <w:rsid w:val="4C9C7599"/>
    <w:rsid w:val="4CAC29F0"/>
    <w:rsid w:val="4CBE4A4B"/>
    <w:rsid w:val="4CD04F6B"/>
    <w:rsid w:val="4CD2ED11"/>
    <w:rsid w:val="4CD7FE8D"/>
    <w:rsid w:val="4CDC23FA"/>
    <w:rsid w:val="4CE5A2F7"/>
    <w:rsid w:val="4CEE6B48"/>
    <w:rsid w:val="4CFE59B3"/>
    <w:rsid w:val="4D03BB91"/>
    <w:rsid w:val="4D0ADB2C"/>
    <w:rsid w:val="4D0C28F1"/>
    <w:rsid w:val="4D2B3E1B"/>
    <w:rsid w:val="4D33077E"/>
    <w:rsid w:val="4D7F584F"/>
    <w:rsid w:val="4D8237D3"/>
    <w:rsid w:val="4DCD2DD9"/>
    <w:rsid w:val="4DF6B099"/>
    <w:rsid w:val="4DF8D5B5"/>
    <w:rsid w:val="4E2B8A03"/>
    <w:rsid w:val="4E4297F4"/>
    <w:rsid w:val="4E53F38E"/>
    <w:rsid w:val="4E569552"/>
    <w:rsid w:val="4E5956A5"/>
    <w:rsid w:val="4E5B39EC"/>
    <w:rsid w:val="4E6A278E"/>
    <w:rsid w:val="4E79F60C"/>
    <w:rsid w:val="4EA0DC9E"/>
    <w:rsid w:val="4EBD77FC"/>
    <w:rsid w:val="4ED74E16"/>
    <w:rsid w:val="4ED7E287"/>
    <w:rsid w:val="4EF48B26"/>
    <w:rsid w:val="4F12C0E1"/>
    <w:rsid w:val="4F1F692C"/>
    <w:rsid w:val="4F2F1135"/>
    <w:rsid w:val="4F44D8BF"/>
    <w:rsid w:val="4F6F2BF7"/>
    <w:rsid w:val="4F74E421"/>
    <w:rsid w:val="4F76D47A"/>
    <w:rsid w:val="4F90C01A"/>
    <w:rsid w:val="4F981C83"/>
    <w:rsid w:val="4FB6DDD3"/>
    <w:rsid w:val="4FCBE277"/>
    <w:rsid w:val="4FE4C6D1"/>
    <w:rsid w:val="4FF54EC5"/>
    <w:rsid w:val="500C3AB8"/>
    <w:rsid w:val="501A6BE7"/>
    <w:rsid w:val="50275B53"/>
    <w:rsid w:val="502993FD"/>
    <w:rsid w:val="502FB20D"/>
    <w:rsid w:val="505D4D12"/>
    <w:rsid w:val="505D54A0"/>
    <w:rsid w:val="506C8FAB"/>
    <w:rsid w:val="5089544E"/>
    <w:rsid w:val="508A9EFD"/>
    <w:rsid w:val="508E6349"/>
    <w:rsid w:val="50921D24"/>
    <w:rsid w:val="50A781F1"/>
    <w:rsid w:val="50C26345"/>
    <w:rsid w:val="50C5C161"/>
    <w:rsid w:val="50CDFECD"/>
    <w:rsid w:val="50F0D15A"/>
    <w:rsid w:val="50F39164"/>
    <w:rsid w:val="511082AD"/>
    <w:rsid w:val="5115C88F"/>
    <w:rsid w:val="51625157"/>
    <w:rsid w:val="51649566"/>
    <w:rsid w:val="5168AA52"/>
    <w:rsid w:val="519638F8"/>
    <w:rsid w:val="51B78DA8"/>
    <w:rsid w:val="51C01B21"/>
    <w:rsid w:val="51DA1D6F"/>
    <w:rsid w:val="51F04AD3"/>
    <w:rsid w:val="51F783D1"/>
    <w:rsid w:val="51FC820A"/>
    <w:rsid w:val="5201B213"/>
    <w:rsid w:val="520E872A"/>
    <w:rsid w:val="522B2FC9"/>
    <w:rsid w:val="523D8782"/>
    <w:rsid w:val="5241E989"/>
    <w:rsid w:val="52496584"/>
    <w:rsid w:val="525B9778"/>
    <w:rsid w:val="52651204"/>
    <w:rsid w:val="52990565"/>
    <w:rsid w:val="529B73FD"/>
    <w:rsid w:val="52B65BBC"/>
    <w:rsid w:val="52B88792"/>
    <w:rsid w:val="52DB2ABD"/>
    <w:rsid w:val="52EA37FB"/>
    <w:rsid w:val="52ED6D5A"/>
    <w:rsid w:val="530AF22A"/>
    <w:rsid w:val="532764B1"/>
    <w:rsid w:val="5336A204"/>
    <w:rsid w:val="53448F86"/>
    <w:rsid w:val="534643F2"/>
    <w:rsid w:val="538155CC"/>
    <w:rsid w:val="53851C35"/>
    <w:rsid w:val="53A1AB42"/>
    <w:rsid w:val="53A386C6"/>
    <w:rsid w:val="53C1D52B"/>
    <w:rsid w:val="542619C6"/>
    <w:rsid w:val="542AABD5"/>
    <w:rsid w:val="5440DA8D"/>
    <w:rsid w:val="545BDA83"/>
    <w:rsid w:val="54875A99"/>
    <w:rsid w:val="549AD588"/>
    <w:rsid w:val="54C485FB"/>
    <w:rsid w:val="54E21453"/>
    <w:rsid w:val="54E35B4D"/>
    <w:rsid w:val="54FD590E"/>
    <w:rsid w:val="552D2C9F"/>
    <w:rsid w:val="552DFBAE"/>
    <w:rsid w:val="555ACE34"/>
    <w:rsid w:val="5576D674"/>
    <w:rsid w:val="55A98CE7"/>
    <w:rsid w:val="55B18BEA"/>
    <w:rsid w:val="55B5B6E1"/>
    <w:rsid w:val="55BA95E8"/>
    <w:rsid w:val="55BF1761"/>
    <w:rsid w:val="55C6FA4C"/>
    <w:rsid w:val="55D0B2C2"/>
    <w:rsid w:val="56049FE6"/>
    <w:rsid w:val="562417C4"/>
    <w:rsid w:val="563D4988"/>
    <w:rsid w:val="567260C1"/>
    <w:rsid w:val="56830FB3"/>
    <w:rsid w:val="5687D394"/>
    <w:rsid w:val="568A162D"/>
    <w:rsid w:val="568A747E"/>
    <w:rsid w:val="56B6CAD0"/>
    <w:rsid w:val="56BDEE0D"/>
    <w:rsid w:val="56C4B7E0"/>
    <w:rsid w:val="577AC322"/>
    <w:rsid w:val="577C6D54"/>
    <w:rsid w:val="578E39B1"/>
    <w:rsid w:val="57A778A3"/>
    <w:rsid w:val="57D16C66"/>
    <w:rsid w:val="57E68698"/>
    <w:rsid w:val="57F34AC5"/>
    <w:rsid w:val="580FC136"/>
    <w:rsid w:val="58449E46"/>
    <w:rsid w:val="5845DE3D"/>
    <w:rsid w:val="5876A571"/>
    <w:rsid w:val="58816765"/>
    <w:rsid w:val="58A01E21"/>
    <w:rsid w:val="58B0962C"/>
    <w:rsid w:val="58B260E2"/>
    <w:rsid w:val="58BCD5E8"/>
    <w:rsid w:val="58D338D1"/>
    <w:rsid w:val="58E385B3"/>
    <w:rsid w:val="59159764"/>
    <w:rsid w:val="592036C6"/>
    <w:rsid w:val="5931BAB3"/>
    <w:rsid w:val="593BDEB2"/>
    <w:rsid w:val="596F415B"/>
    <w:rsid w:val="599F8FDA"/>
    <w:rsid w:val="59DAB12A"/>
    <w:rsid w:val="5A163AF3"/>
    <w:rsid w:val="5A43D6A6"/>
    <w:rsid w:val="5A7F4052"/>
    <w:rsid w:val="5A81E44F"/>
    <w:rsid w:val="5A865078"/>
    <w:rsid w:val="5AAC935D"/>
    <w:rsid w:val="5ABBF29E"/>
    <w:rsid w:val="5AC07182"/>
    <w:rsid w:val="5AC7E946"/>
    <w:rsid w:val="5ADD73C0"/>
    <w:rsid w:val="5ADF4015"/>
    <w:rsid w:val="5AF2C74C"/>
    <w:rsid w:val="5B090D28"/>
    <w:rsid w:val="5B4290E8"/>
    <w:rsid w:val="5B656960"/>
    <w:rsid w:val="5B906311"/>
    <w:rsid w:val="5BA00634"/>
    <w:rsid w:val="5BB20B54"/>
    <w:rsid w:val="5BF1714A"/>
    <w:rsid w:val="5C2BDFCA"/>
    <w:rsid w:val="5C39DD04"/>
    <w:rsid w:val="5C405E05"/>
    <w:rsid w:val="5C441CAB"/>
    <w:rsid w:val="5C780AB7"/>
    <w:rsid w:val="5C991F81"/>
    <w:rsid w:val="5CA7165A"/>
    <w:rsid w:val="5CB5C820"/>
    <w:rsid w:val="5CC6279B"/>
    <w:rsid w:val="5CC7CD40"/>
    <w:rsid w:val="5CCAD1BD"/>
    <w:rsid w:val="5CDEA335"/>
    <w:rsid w:val="5CE9E54E"/>
    <w:rsid w:val="5CF60FDD"/>
    <w:rsid w:val="5D4A1694"/>
    <w:rsid w:val="5D65C314"/>
    <w:rsid w:val="5D67737F"/>
    <w:rsid w:val="5DAEB612"/>
    <w:rsid w:val="5DBD674A"/>
    <w:rsid w:val="5DD0DC49"/>
    <w:rsid w:val="5DDA3628"/>
    <w:rsid w:val="5DDC239C"/>
    <w:rsid w:val="5E1544D1"/>
    <w:rsid w:val="5E527CDA"/>
    <w:rsid w:val="5E61F7FC"/>
    <w:rsid w:val="5EA0E9FB"/>
    <w:rsid w:val="5ED063FE"/>
    <w:rsid w:val="5EF1CABA"/>
    <w:rsid w:val="5EF2DB2C"/>
    <w:rsid w:val="5EFD709C"/>
    <w:rsid w:val="5F071CA0"/>
    <w:rsid w:val="5F171DEF"/>
    <w:rsid w:val="5F248A70"/>
    <w:rsid w:val="5F31CE50"/>
    <w:rsid w:val="5F339B33"/>
    <w:rsid w:val="5F426717"/>
    <w:rsid w:val="5F448827"/>
    <w:rsid w:val="5F776E93"/>
    <w:rsid w:val="5F7A5114"/>
    <w:rsid w:val="5F9164FD"/>
    <w:rsid w:val="5FB9952E"/>
    <w:rsid w:val="5FE0FE3A"/>
    <w:rsid w:val="5FFBD01F"/>
    <w:rsid w:val="5FFE71E3"/>
    <w:rsid w:val="6006EBBB"/>
    <w:rsid w:val="600AE86D"/>
    <w:rsid w:val="6021D29D"/>
    <w:rsid w:val="6024A15D"/>
    <w:rsid w:val="602835FF"/>
    <w:rsid w:val="602CC74D"/>
    <w:rsid w:val="603CDF85"/>
    <w:rsid w:val="604E4B26"/>
    <w:rsid w:val="606EFD4D"/>
    <w:rsid w:val="6097D6FF"/>
    <w:rsid w:val="60ADC351"/>
    <w:rsid w:val="60E18D43"/>
    <w:rsid w:val="6107F440"/>
    <w:rsid w:val="61348665"/>
    <w:rsid w:val="613B9108"/>
    <w:rsid w:val="614737AC"/>
    <w:rsid w:val="615CC226"/>
    <w:rsid w:val="618273B5"/>
    <w:rsid w:val="618B7B84"/>
    <w:rsid w:val="619E5FBC"/>
    <w:rsid w:val="61A5D359"/>
    <w:rsid w:val="61B0A1A3"/>
    <w:rsid w:val="61B77BE0"/>
    <w:rsid w:val="61BD26E1"/>
    <w:rsid w:val="61CF282F"/>
    <w:rsid w:val="61D16C07"/>
    <w:rsid w:val="61E1ADF4"/>
    <w:rsid w:val="61F2D0C5"/>
    <w:rsid w:val="61F85CD6"/>
    <w:rsid w:val="61F88158"/>
    <w:rsid w:val="61FD4539"/>
    <w:rsid w:val="6206A5D7"/>
    <w:rsid w:val="6223E508"/>
    <w:rsid w:val="622B9555"/>
    <w:rsid w:val="623018BC"/>
    <w:rsid w:val="623EA844"/>
    <w:rsid w:val="624993B2"/>
    <w:rsid w:val="62619524"/>
    <w:rsid w:val="62A87C4C"/>
    <w:rsid w:val="62B3D108"/>
    <w:rsid w:val="62B65299"/>
    <w:rsid w:val="62D006CE"/>
    <w:rsid w:val="62EA3229"/>
    <w:rsid w:val="633C8672"/>
    <w:rsid w:val="634EFD67"/>
    <w:rsid w:val="6353D826"/>
    <w:rsid w:val="63571162"/>
    <w:rsid w:val="6359735F"/>
    <w:rsid w:val="637342B2"/>
    <w:rsid w:val="6389549B"/>
    <w:rsid w:val="63C04279"/>
    <w:rsid w:val="63CEC381"/>
    <w:rsid w:val="63FF82CE"/>
    <w:rsid w:val="6408F7AE"/>
    <w:rsid w:val="6450B694"/>
    <w:rsid w:val="6471EFB0"/>
    <w:rsid w:val="649053BC"/>
    <w:rsid w:val="649C9DEF"/>
    <w:rsid w:val="64A15EB1"/>
    <w:rsid w:val="64A23928"/>
    <w:rsid w:val="64EB8284"/>
    <w:rsid w:val="64FAC1C8"/>
    <w:rsid w:val="650BC541"/>
    <w:rsid w:val="6517A343"/>
    <w:rsid w:val="652124AA"/>
    <w:rsid w:val="65585070"/>
    <w:rsid w:val="6572DF7D"/>
    <w:rsid w:val="657A5B50"/>
    <w:rsid w:val="657F3C36"/>
    <w:rsid w:val="658AB11E"/>
    <w:rsid w:val="65923D75"/>
    <w:rsid w:val="659FA37B"/>
    <w:rsid w:val="65DF1625"/>
    <w:rsid w:val="65EB8AD6"/>
    <w:rsid w:val="661DB24A"/>
    <w:rsid w:val="6626B6E4"/>
    <w:rsid w:val="6626D96A"/>
    <w:rsid w:val="662ECE0A"/>
    <w:rsid w:val="6630C84A"/>
    <w:rsid w:val="6649C19C"/>
    <w:rsid w:val="665292CC"/>
    <w:rsid w:val="667E12E2"/>
    <w:rsid w:val="667E4F26"/>
    <w:rsid w:val="66B7F51D"/>
    <w:rsid w:val="66C2351A"/>
    <w:rsid w:val="66D7D07D"/>
    <w:rsid w:val="670D62D5"/>
    <w:rsid w:val="676134E6"/>
    <w:rsid w:val="6766F3F2"/>
    <w:rsid w:val="676C3A9C"/>
    <w:rsid w:val="677AE686"/>
    <w:rsid w:val="67836ABB"/>
    <w:rsid w:val="67915209"/>
    <w:rsid w:val="6797EB30"/>
    <w:rsid w:val="67F5BDC8"/>
    <w:rsid w:val="67FB65F4"/>
    <w:rsid w:val="67FD7232"/>
    <w:rsid w:val="6802608B"/>
    <w:rsid w:val="68078B8A"/>
    <w:rsid w:val="6825C145"/>
    <w:rsid w:val="682D7E5F"/>
    <w:rsid w:val="682E6298"/>
    <w:rsid w:val="68818535"/>
    <w:rsid w:val="68975995"/>
    <w:rsid w:val="68A0565F"/>
    <w:rsid w:val="68A89A00"/>
    <w:rsid w:val="68B7E4EC"/>
    <w:rsid w:val="68E33719"/>
    <w:rsid w:val="6915C592"/>
    <w:rsid w:val="691E50D9"/>
    <w:rsid w:val="69273A7E"/>
    <w:rsid w:val="693E4C33"/>
    <w:rsid w:val="694375A0"/>
    <w:rsid w:val="694FDCBD"/>
    <w:rsid w:val="69514D72"/>
    <w:rsid w:val="6952F639"/>
    <w:rsid w:val="6964B233"/>
    <w:rsid w:val="696707F8"/>
    <w:rsid w:val="698F95EB"/>
    <w:rsid w:val="69B805F1"/>
    <w:rsid w:val="69D22A6D"/>
    <w:rsid w:val="69DB6592"/>
    <w:rsid w:val="6A113E22"/>
    <w:rsid w:val="6A350383"/>
    <w:rsid w:val="6A4CF226"/>
    <w:rsid w:val="6A83BB18"/>
    <w:rsid w:val="6A84E175"/>
    <w:rsid w:val="6AB29212"/>
    <w:rsid w:val="6AB848F6"/>
    <w:rsid w:val="6B036B5F"/>
    <w:rsid w:val="6B4E8FA8"/>
    <w:rsid w:val="6B555A58"/>
    <w:rsid w:val="6B5A140B"/>
    <w:rsid w:val="6B8478C7"/>
    <w:rsid w:val="6B8B727B"/>
    <w:rsid w:val="6BFA5BBC"/>
    <w:rsid w:val="6BFB57DB"/>
    <w:rsid w:val="6BFD7ECE"/>
    <w:rsid w:val="6C4D6654"/>
    <w:rsid w:val="6C594456"/>
    <w:rsid w:val="6C7029B4"/>
    <w:rsid w:val="6C752834"/>
    <w:rsid w:val="6C87F215"/>
    <w:rsid w:val="6C8D75FE"/>
    <w:rsid w:val="6CA51213"/>
    <w:rsid w:val="6CB39970"/>
    <w:rsid w:val="6CBCA927"/>
    <w:rsid w:val="6CD4EE25"/>
    <w:rsid w:val="6D0F5B9E"/>
    <w:rsid w:val="6D21B909"/>
    <w:rsid w:val="6D30AF36"/>
    <w:rsid w:val="6D34CA68"/>
    <w:rsid w:val="6D416300"/>
    <w:rsid w:val="6D441DA4"/>
    <w:rsid w:val="6D6D6DB8"/>
    <w:rsid w:val="6D6F8147"/>
    <w:rsid w:val="6D760752"/>
    <w:rsid w:val="6D7EFBFE"/>
    <w:rsid w:val="6DC94D72"/>
    <w:rsid w:val="6DD5A1CD"/>
    <w:rsid w:val="6DE593BE"/>
    <w:rsid w:val="6DE7D378"/>
    <w:rsid w:val="6E10F895"/>
    <w:rsid w:val="6E26E14B"/>
    <w:rsid w:val="6E3F3DC5"/>
    <w:rsid w:val="6E45BD52"/>
    <w:rsid w:val="6E476D46"/>
    <w:rsid w:val="6E6FFC6A"/>
    <w:rsid w:val="6E8A5EBF"/>
    <w:rsid w:val="6EC5CD19"/>
    <w:rsid w:val="6EDFEE05"/>
    <w:rsid w:val="6EE0EA24"/>
    <w:rsid w:val="6EE54CB2"/>
    <w:rsid w:val="6EF2B668"/>
    <w:rsid w:val="6F00554A"/>
    <w:rsid w:val="6F1843ED"/>
    <w:rsid w:val="6F1A79C6"/>
    <w:rsid w:val="6F1ACC5F"/>
    <w:rsid w:val="6F20F37D"/>
    <w:rsid w:val="6F25CC6F"/>
    <w:rsid w:val="6F2C2F6F"/>
    <w:rsid w:val="6F5A831F"/>
    <w:rsid w:val="6F70DD38"/>
    <w:rsid w:val="6F790459"/>
    <w:rsid w:val="6F96054D"/>
    <w:rsid w:val="6FA2F459"/>
    <w:rsid w:val="6FCAFA66"/>
    <w:rsid w:val="6FD01385"/>
    <w:rsid w:val="6FE28B9C"/>
    <w:rsid w:val="705DA3FE"/>
    <w:rsid w:val="70881E3B"/>
    <w:rsid w:val="708E4F6B"/>
    <w:rsid w:val="709E7F77"/>
    <w:rsid w:val="70A67E17"/>
    <w:rsid w:val="70A7D577"/>
    <w:rsid w:val="70BACBA0"/>
    <w:rsid w:val="70BF6C33"/>
    <w:rsid w:val="70DA36C6"/>
    <w:rsid w:val="70FAB9BE"/>
    <w:rsid w:val="71032BBF"/>
    <w:rsid w:val="710EF088"/>
    <w:rsid w:val="71150536"/>
    <w:rsid w:val="71160359"/>
    <w:rsid w:val="711FFB7D"/>
    <w:rsid w:val="713D0FDC"/>
    <w:rsid w:val="71553C1A"/>
    <w:rsid w:val="715D3D96"/>
    <w:rsid w:val="7163D6BD"/>
    <w:rsid w:val="716BC2B3"/>
    <w:rsid w:val="71A0A8F9"/>
    <w:rsid w:val="71A76169"/>
    <w:rsid w:val="71F97F25"/>
    <w:rsid w:val="71F9E5BA"/>
    <w:rsid w:val="723F0276"/>
    <w:rsid w:val="724915AA"/>
    <w:rsid w:val="72659A4A"/>
    <w:rsid w:val="72A1873D"/>
    <w:rsid w:val="72A42901"/>
    <w:rsid w:val="72BDFE06"/>
    <w:rsid w:val="72DD0F1D"/>
    <w:rsid w:val="732AEEB6"/>
    <w:rsid w:val="73407930"/>
    <w:rsid w:val="7358A1B2"/>
    <w:rsid w:val="737A8F27"/>
    <w:rsid w:val="73B87F5D"/>
    <w:rsid w:val="73C6EC4C"/>
    <w:rsid w:val="73DF4FE8"/>
    <w:rsid w:val="7409BFC0"/>
    <w:rsid w:val="740CA2BD"/>
    <w:rsid w:val="741A4EBF"/>
    <w:rsid w:val="74221E95"/>
    <w:rsid w:val="7432A99C"/>
    <w:rsid w:val="746F1E69"/>
    <w:rsid w:val="7495BB5B"/>
    <w:rsid w:val="74963068"/>
    <w:rsid w:val="74BBF48A"/>
    <w:rsid w:val="74C6BF17"/>
    <w:rsid w:val="74DC4991"/>
    <w:rsid w:val="74EBA3BF"/>
    <w:rsid w:val="74EE4EB1"/>
    <w:rsid w:val="74F2993C"/>
    <w:rsid w:val="752E19F9"/>
    <w:rsid w:val="7530EBD4"/>
    <w:rsid w:val="7552F74B"/>
    <w:rsid w:val="7575BDEC"/>
    <w:rsid w:val="7588BF2B"/>
    <w:rsid w:val="7592E6E5"/>
    <w:rsid w:val="75A041E3"/>
    <w:rsid w:val="75A1668E"/>
    <w:rsid w:val="75B09C46"/>
    <w:rsid w:val="75B256E6"/>
    <w:rsid w:val="75BF20F2"/>
    <w:rsid w:val="75D4C3F4"/>
    <w:rsid w:val="75F16FE8"/>
    <w:rsid w:val="75FFF44C"/>
    <w:rsid w:val="7609D674"/>
    <w:rsid w:val="76321FBA"/>
    <w:rsid w:val="76604004"/>
    <w:rsid w:val="7665F997"/>
    <w:rsid w:val="767D8B84"/>
    <w:rsid w:val="7682C445"/>
    <w:rsid w:val="76A035C3"/>
    <w:rsid w:val="76CF93D5"/>
    <w:rsid w:val="76D88F27"/>
    <w:rsid w:val="76E3DCAD"/>
    <w:rsid w:val="76F5E1CD"/>
    <w:rsid w:val="76FF4AF6"/>
    <w:rsid w:val="770474E2"/>
    <w:rsid w:val="7717ECC9"/>
    <w:rsid w:val="772CBF08"/>
    <w:rsid w:val="773CA792"/>
    <w:rsid w:val="774D1A30"/>
    <w:rsid w:val="775A2DBC"/>
    <w:rsid w:val="7763D71A"/>
    <w:rsid w:val="7766EB9F"/>
    <w:rsid w:val="777076E7"/>
    <w:rsid w:val="7790730A"/>
    <w:rsid w:val="77B4E67E"/>
    <w:rsid w:val="77C1BAED"/>
    <w:rsid w:val="7801F8DE"/>
    <w:rsid w:val="780A1C25"/>
    <w:rsid w:val="781064F9"/>
    <w:rsid w:val="7827577D"/>
    <w:rsid w:val="783EA796"/>
    <w:rsid w:val="78542303"/>
    <w:rsid w:val="7870B181"/>
    <w:rsid w:val="78936CD6"/>
    <w:rsid w:val="78AC628F"/>
    <w:rsid w:val="78B57766"/>
    <w:rsid w:val="78B5B568"/>
    <w:rsid w:val="78CFC420"/>
    <w:rsid w:val="78E740E9"/>
    <w:rsid w:val="78F31EC1"/>
    <w:rsid w:val="79063166"/>
    <w:rsid w:val="790EBA58"/>
    <w:rsid w:val="7937ED76"/>
    <w:rsid w:val="794725A2"/>
    <w:rsid w:val="795E55C1"/>
    <w:rsid w:val="797C8B7C"/>
    <w:rsid w:val="79C765AD"/>
    <w:rsid w:val="79FA8AB5"/>
    <w:rsid w:val="7A0EA34E"/>
    <w:rsid w:val="7A30FF74"/>
    <w:rsid w:val="7A35690F"/>
    <w:rsid w:val="7A4F521A"/>
    <w:rsid w:val="7A6A95BE"/>
    <w:rsid w:val="7AA172EA"/>
    <w:rsid w:val="7AB44844"/>
    <w:rsid w:val="7AC9102E"/>
    <w:rsid w:val="7ADE0968"/>
    <w:rsid w:val="7AE3B621"/>
    <w:rsid w:val="7B100DDC"/>
    <w:rsid w:val="7B25C964"/>
    <w:rsid w:val="7B28F4A4"/>
    <w:rsid w:val="7B2E036D"/>
    <w:rsid w:val="7B2EDD5E"/>
    <w:rsid w:val="7B33E3A5"/>
    <w:rsid w:val="7B35785C"/>
    <w:rsid w:val="7B3C5370"/>
    <w:rsid w:val="7B59BB64"/>
    <w:rsid w:val="7B96B4C3"/>
    <w:rsid w:val="7B9A7FE0"/>
    <w:rsid w:val="7BA4F617"/>
    <w:rsid w:val="7BBC78CF"/>
    <w:rsid w:val="7BD2358F"/>
    <w:rsid w:val="7BD38A28"/>
    <w:rsid w:val="7BDA1755"/>
    <w:rsid w:val="7BDB158F"/>
    <w:rsid w:val="7BF0DD72"/>
    <w:rsid w:val="7BF65B0A"/>
    <w:rsid w:val="7C5CC0F0"/>
    <w:rsid w:val="7C6B6CDA"/>
    <w:rsid w:val="7C702B63"/>
    <w:rsid w:val="7C83E3DD"/>
    <w:rsid w:val="7C878EF3"/>
    <w:rsid w:val="7CA12AFF"/>
    <w:rsid w:val="7CA559DF"/>
    <w:rsid w:val="7CCE6076"/>
    <w:rsid w:val="7CD43EFC"/>
    <w:rsid w:val="7D0A42FD"/>
    <w:rsid w:val="7D1B67E5"/>
    <w:rsid w:val="7D1CBC38"/>
    <w:rsid w:val="7D332796"/>
    <w:rsid w:val="7D36CAB5"/>
    <w:rsid w:val="7D397F03"/>
    <w:rsid w:val="7D881E7A"/>
    <w:rsid w:val="7D8C29F6"/>
    <w:rsid w:val="7D912F4C"/>
    <w:rsid w:val="7DB0481B"/>
    <w:rsid w:val="7DCCB72C"/>
    <w:rsid w:val="7DD6684D"/>
    <w:rsid w:val="7DE89E8F"/>
    <w:rsid w:val="7E03D2FB"/>
    <w:rsid w:val="7E10A4DB"/>
    <w:rsid w:val="7E1543D4"/>
    <w:rsid w:val="7E1A96C5"/>
    <w:rsid w:val="7E1E5E42"/>
    <w:rsid w:val="7E21E2A0"/>
    <w:rsid w:val="7E57E31F"/>
    <w:rsid w:val="7E88E2BB"/>
    <w:rsid w:val="7EA5D2DA"/>
    <w:rsid w:val="7EEC4068"/>
    <w:rsid w:val="7F07DE13"/>
    <w:rsid w:val="7F0CF8E1"/>
    <w:rsid w:val="7F314A38"/>
    <w:rsid w:val="7F34F37C"/>
    <w:rsid w:val="7F54C18D"/>
    <w:rsid w:val="7F78E708"/>
    <w:rsid w:val="7F9659F0"/>
    <w:rsid w:val="7FAE69F8"/>
    <w:rsid w:val="7FE653F5"/>
    <w:rsid w:val="7FEF613F"/>
    <w:rsid w:val="7FFA86E9"/>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4733EFB"/>
  <w14:discardImageEditingData/>
  <w15:docId w15:val="{74A4E81C-3122-492A-A932-2D95D79BB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60" w:after="120" w:line="276" w:lineRule="auto"/>
      <w:ind w:right="45" w:firstLine="284"/>
      <w:jc w:val="both"/>
    </w:pPr>
    <w:rPr>
      <w:rFonts w:ascii="Arial Narrow" w:hAnsi="Arial Narrow"/>
      <w:sz w:val="22"/>
      <w:szCs w:val="24"/>
      <w:lang w:eastAsia="ar-SA"/>
    </w:rPr>
  </w:style>
  <w:style w:type="paragraph" w:styleId="Ttulo1">
    <w:name w:val="heading 1"/>
    <w:basedOn w:val="PargrafodaLista"/>
    <w:next w:val="Normal"/>
    <w:qFormat/>
    <w:rsid w:val="005251AD"/>
    <w:pPr>
      <w:numPr>
        <w:numId w:val="3"/>
      </w:numPr>
      <w:ind w:right="46"/>
      <w:outlineLvl w:val="0"/>
    </w:pPr>
    <w:rPr>
      <w:rFonts w:ascii="Bahnschrift" w:hAnsi="Bahnschrift"/>
      <w:b/>
      <w:vanish/>
      <w:szCs w:val="20"/>
    </w:rPr>
  </w:style>
  <w:style w:type="paragraph" w:styleId="Ttulo2">
    <w:name w:val="heading 2"/>
    <w:basedOn w:val="PargrafodaLista"/>
    <w:next w:val="Normal"/>
    <w:qFormat/>
    <w:rsid w:val="0032794E"/>
    <w:pPr>
      <w:numPr>
        <w:ilvl w:val="1"/>
        <w:numId w:val="3"/>
      </w:numPr>
      <w:ind w:right="46"/>
      <w:outlineLvl w:val="1"/>
    </w:pPr>
    <w:rPr>
      <w:rFonts w:ascii="Bahnschrift" w:hAnsi="Bahnschrift"/>
      <w:sz w:val="20"/>
      <w:szCs w:val="20"/>
    </w:rPr>
  </w:style>
  <w:style w:type="paragraph" w:styleId="Ttulo3">
    <w:name w:val="heading 3"/>
    <w:basedOn w:val="Heading"/>
    <w:next w:val="Corpodetexto"/>
    <w:autoRedefine/>
    <w:qFormat/>
    <w:rsid w:val="00F257E2"/>
    <w:pPr>
      <w:numPr>
        <w:numId w:val="1"/>
      </w:numPr>
      <w:outlineLvl w:val="2"/>
    </w:pPr>
    <w:rPr>
      <w:b/>
      <w:bCs/>
      <w:sz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3z0">
    <w:name w:val="WW8Num3z0"/>
    <w:rPr>
      <w:rFonts w:ascii="Symbol" w:hAnsi="Symbol"/>
    </w:rPr>
  </w:style>
  <w:style w:type="character" w:customStyle="1" w:styleId="WW8Num5z0">
    <w:name w:val="WW8Num5z0"/>
    <w:rPr>
      <w:rFonts w:ascii="Courier New" w:hAnsi="Courier New" w:cs="Courier New"/>
    </w:rPr>
  </w:style>
  <w:style w:type="character" w:customStyle="1" w:styleId="WW8Num7z4">
    <w:name w:val="WW8Num7z4"/>
    <w:rPr>
      <w:rFonts w:ascii="Symbol" w:hAnsi="Symbol" w:cs="OpenSymbol"/>
    </w:rPr>
  </w:style>
  <w:style w:type="character" w:customStyle="1" w:styleId="WW8Num8z0">
    <w:name w:val="WW8Num8z0"/>
    <w:rPr>
      <w:rFonts w:ascii="Symbol" w:hAnsi="Symbol"/>
    </w:rPr>
  </w:style>
  <w:style w:type="character" w:customStyle="1" w:styleId="WW8Num8z1">
    <w:name w:val="WW8Num8z1"/>
    <w:rPr>
      <w:rFonts w:ascii="Courier New" w:hAnsi="Courier New" w:cs="Courier New"/>
    </w:rPr>
  </w:style>
  <w:style w:type="character" w:customStyle="1" w:styleId="Tipodeletrapredefinidodopargrafo1">
    <w:name w:val="Tipo de letra predefinido do parágrafo1"/>
  </w:style>
  <w:style w:type="character" w:customStyle="1" w:styleId="WW-Tipodeletrapredefinidodopargrafo">
    <w:name w:val="WW-Tipo de letra predefinido do parágrafo"/>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DefaultParagraphFont">
    <w:name w:val="WW-Default Paragraph Font"/>
  </w:style>
  <w:style w:type="character" w:customStyle="1" w:styleId="WW8Num2z0">
    <w:name w:val="WW8Num2z0"/>
    <w:rPr>
      <w:rFonts w:ascii="Symbol" w:hAnsi="Symbol"/>
    </w:rPr>
  </w:style>
  <w:style w:type="character" w:customStyle="1" w:styleId="WW8Num4z0">
    <w:name w:val="WW8Num4z0"/>
    <w:rPr>
      <w:rFonts w:ascii="Symbol" w:hAnsi="Symbol"/>
    </w:rPr>
  </w:style>
  <w:style w:type="character" w:customStyle="1" w:styleId="WW8Num6z0">
    <w:name w:val="WW8Num6z0"/>
    <w:rPr>
      <w:rFonts w:ascii="Symbol" w:hAnsi="Symbol"/>
    </w:rPr>
  </w:style>
  <w:style w:type="character" w:customStyle="1" w:styleId="WW-Absatz-Standardschriftart1">
    <w:name w:val="WW-Absatz-Standardschriftart1"/>
  </w:style>
  <w:style w:type="character" w:customStyle="1" w:styleId="WW8Num7z0">
    <w:name w:val="WW8Num7z0"/>
    <w:rPr>
      <w:rFonts w:ascii="Symbol" w:hAnsi="Symbol"/>
    </w:rPr>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DefaultParagraphFont1">
    <w:name w:val="WW-Default Paragraph Font1"/>
  </w:style>
  <w:style w:type="character" w:customStyle="1" w:styleId="WW8Num1z0">
    <w:name w:val="WW8Num1z0"/>
    <w:rPr>
      <w:rFonts w:ascii="Symbol" w:hAnsi="Symbol"/>
    </w:rPr>
  </w:style>
  <w:style w:type="character" w:customStyle="1" w:styleId="WW8Num9z0">
    <w:name w:val="WW8Num9z0"/>
    <w:rPr>
      <w:rFonts w:ascii="Symbol" w:hAnsi="Symbol"/>
    </w:rPr>
  </w:style>
  <w:style w:type="character" w:customStyle="1" w:styleId="WW8Num10z0">
    <w:name w:val="WW8Num10z0"/>
    <w:rPr>
      <w:rFonts w:ascii="Symbol" w:hAnsi="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rPr>
  </w:style>
  <w:style w:type="character" w:customStyle="1" w:styleId="WW8Num11z0">
    <w:name w:val="WW8Num11z0"/>
    <w:rPr>
      <w:rFonts w:ascii="Symbol" w:hAnsi="Symbol"/>
    </w:rPr>
  </w:style>
  <w:style w:type="character" w:customStyle="1" w:styleId="WW8Num12z0">
    <w:name w:val="WW8Num12z0"/>
    <w:rPr>
      <w:rFonts w:ascii="Symbol" w:hAnsi="Symbol"/>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WW8Num14z0">
    <w:name w:val="WW8Num14z0"/>
    <w:rPr>
      <w:rFonts w:ascii="Courier New" w:hAnsi="Courier New" w:cs="Courier New"/>
    </w:rPr>
  </w:style>
  <w:style w:type="character" w:customStyle="1" w:styleId="WW8Num14z2">
    <w:name w:val="WW8Num14z2"/>
    <w:rPr>
      <w:rFonts w:ascii="Wingdings" w:hAnsi="Wingdings"/>
    </w:rPr>
  </w:style>
  <w:style w:type="character" w:customStyle="1" w:styleId="WW8Num14z3">
    <w:name w:val="WW8Num14z3"/>
    <w:rPr>
      <w:rFonts w:ascii="Symbol" w:hAnsi="Symbol"/>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Symbol" w:hAnsi="Symbol"/>
    </w:rPr>
  </w:style>
  <w:style w:type="character" w:customStyle="1" w:styleId="WW8Num17z0">
    <w:name w:val="WW8Num17z0"/>
    <w:rPr>
      <w:rFonts w:ascii="Symbol" w:hAnsi="Symbol"/>
    </w:rPr>
  </w:style>
  <w:style w:type="character" w:customStyle="1" w:styleId="WW8Num17z1">
    <w:name w:val="WW8Num17z1"/>
    <w:rPr>
      <w:rFonts w:ascii="Courier New" w:hAnsi="Courier New" w:cs="Courier New"/>
    </w:rPr>
  </w:style>
  <w:style w:type="character" w:customStyle="1" w:styleId="WW8Num17z2">
    <w:name w:val="WW8Num17z2"/>
    <w:rPr>
      <w:rFonts w:ascii="Wingdings" w:hAnsi="Wingdings"/>
    </w:rPr>
  </w:style>
  <w:style w:type="character" w:customStyle="1" w:styleId="WW8Num18z0">
    <w:name w:val="WW8Num18z0"/>
    <w:rPr>
      <w:rFonts w:ascii="Symbol" w:hAnsi="Symbol"/>
    </w:rPr>
  </w:style>
  <w:style w:type="character" w:customStyle="1" w:styleId="WW8Num19z0">
    <w:name w:val="WW8Num19z0"/>
    <w:rPr>
      <w:rFonts w:ascii="Symbol" w:hAnsi="Symbol"/>
      <w:color w:val="000000"/>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rPr>
  </w:style>
  <w:style w:type="character" w:customStyle="1" w:styleId="WW8Num19z3">
    <w:name w:val="WW8Num19z3"/>
    <w:rPr>
      <w:rFonts w:ascii="Symbol" w:hAnsi="Symbol"/>
    </w:rPr>
  </w:style>
  <w:style w:type="character" w:customStyle="1" w:styleId="WW8Num20z0">
    <w:name w:val="WW8Num20z0"/>
    <w:rPr>
      <w:rFonts w:ascii="Symbol" w:hAnsi="Symbol"/>
    </w:rPr>
  </w:style>
  <w:style w:type="character" w:customStyle="1" w:styleId="WW8Num20z1">
    <w:name w:val="WW8Num20z1"/>
    <w:rPr>
      <w:rFonts w:ascii="Courier New" w:hAnsi="Courier New" w:cs="Courier New"/>
    </w:rPr>
  </w:style>
  <w:style w:type="character" w:customStyle="1" w:styleId="WW8Num20z2">
    <w:name w:val="WW8Num20z2"/>
    <w:rPr>
      <w:rFonts w:ascii="Wingdings" w:hAnsi="Wingdings"/>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2z0">
    <w:name w:val="WW8Num22z0"/>
    <w:rPr>
      <w:rFonts w:ascii="Symbol" w:hAnsi="Symbol"/>
      <w:color w:val="000000"/>
    </w:rPr>
  </w:style>
  <w:style w:type="character" w:customStyle="1" w:styleId="WW8Num23z0">
    <w:name w:val="WW8Num23z0"/>
    <w:rPr>
      <w:rFonts w:ascii="Symbol" w:hAnsi="Symbol"/>
      <w:color w:val="000000"/>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rPr>
  </w:style>
  <w:style w:type="character" w:customStyle="1" w:styleId="WW8Num23z3">
    <w:name w:val="WW8Num23z3"/>
    <w:rPr>
      <w:rFonts w:ascii="Symbol" w:hAnsi="Symbol"/>
    </w:rPr>
  </w:style>
  <w:style w:type="character" w:customStyle="1" w:styleId="WW8Num24z0">
    <w:name w:val="WW8Num24z0"/>
    <w:rPr>
      <w:rFonts w:ascii="Symbol" w:hAnsi="Symbol"/>
      <w:color w:val="000000"/>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rPr>
  </w:style>
  <w:style w:type="character" w:customStyle="1" w:styleId="WW8Num24z3">
    <w:name w:val="WW8Num24z3"/>
    <w:rPr>
      <w:rFonts w:ascii="Symbol" w:hAnsi="Symbol"/>
    </w:rPr>
  </w:style>
  <w:style w:type="character" w:customStyle="1" w:styleId="WW8Num25z0">
    <w:name w:val="WW8Num25z0"/>
    <w:rPr>
      <w:rFonts w:ascii="Symbol" w:hAnsi="Symbol"/>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rPr>
  </w:style>
  <w:style w:type="character" w:customStyle="1" w:styleId="WW8Num27z0">
    <w:name w:val="WW8Num27z0"/>
    <w:rPr>
      <w:rFonts w:ascii="Symbol" w:hAnsi="Symbol"/>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rPr>
  </w:style>
  <w:style w:type="character" w:customStyle="1" w:styleId="WW8Num29z0">
    <w:name w:val="WW8Num29z0"/>
    <w:rPr>
      <w:rFonts w:ascii="Symbol" w:hAnsi="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rPr>
  </w:style>
  <w:style w:type="character" w:customStyle="1" w:styleId="WW8Num30z0">
    <w:name w:val="WW8Num30z0"/>
    <w:rPr>
      <w:rFonts w:ascii="Symbol" w:hAnsi="Symbol"/>
      <w:color w:val="000000"/>
    </w:rPr>
  </w:style>
  <w:style w:type="character" w:customStyle="1" w:styleId="WW8Num30z1">
    <w:name w:val="WW8Num30z1"/>
    <w:rPr>
      <w:rFonts w:ascii="Courier New" w:hAnsi="Courier New" w:cs="Courier New"/>
    </w:rPr>
  </w:style>
  <w:style w:type="character" w:customStyle="1" w:styleId="WW8Num30z2">
    <w:name w:val="WW8Num30z2"/>
    <w:rPr>
      <w:rFonts w:ascii="Wingdings" w:hAnsi="Wingdings"/>
    </w:rPr>
  </w:style>
  <w:style w:type="character" w:customStyle="1" w:styleId="WW8Num30z3">
    <w:name w:val="WW8Num30z3"/>
    <w:rPr>
      <w:rFonts w:ascii="Symbol" w:hAnsi="Symbol"/>
    </w:rPr>
  </w:style>
  <w:style w:type="character" w:customStyle="1" w:styleId="WW8Num31z0">
    <w:name w:val="WW8Num31z0"/>
    <w:rPr>
      <w:rFonts w:ascii="Times New Roman" w:hAnsi="Times New Roman"/>
    </w:rPr>
  </w:style>
  <w:style w:type="character" w:customStyle="1" w:styleId="WW8Num32z0">
    <w:name w:val="WW8Num32z0"/>
    <w:rPr>
      <w:rFonts w:ascii="Symbol" w:hAnsi="Symbol"/>
    </w:rPr>
  </w:style>
  <w:style w:type="character" w:customStyle="1" w:styleId="WW8Num33z0">
    <w:name w:val="WW8Num33z0"/>
    <w:rPr>
      <w:rFonts w:ascii="Symbol" w:hAnsi="Symbol"/>
    </w:rPr>
  </w:style>
  <w:style w:type="character" w:customStyle="1" w:styleId="WW8NumSt28z0">
    <w:name w:val="WW8NumSt28z0"/>
    <w:rPr>
      <w:rFonts w:ascii="Symbol" w:hAnsi="Symbol"/>
    </w:rPr>
  </w:style>
  <w:style w:type="character" w:customStyle="1" w:styleId="WW-DefaultParagraphFont11">
    <w:name w:val="WW-Default Paragraph Font11"/>
  </w:style>
  <w:style w:type="character" w:customStyle="1" w:styleId="WW8Num1z1">
    <w:name w:val="WW8Num1z1"/>
    <w:rPr>
      <w:rFonts w:ascii="Courier New" w:hAnsi="Courier New" w:cs="Courier New"/>
    </w:rPr>
  </w:style>
  <w:style w:type="character" w:customStyle="1" w:styleId="WW8Num1z2">
    <w:name w:val="WW8Num1z2"/>
    <w:rPr>
      <w:rFonts w:ascii="Wingdings" w:hAnsi="Wingdings"/>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rPr>
  </w:style>
  <w:style w:type="character" w:customStyle="1" w:styleId="WW8Num5z2">
    <w:name w:val="WW8Num5z2"/>
    <w:rPr>
      <w:rFonts w:ascii="Wingdings" w:hAnsi="Wingdings"/>
    </w:rPr>
  </w:style>
  <w:style w:type="character" w:customStyle="1" w:styleId="WW8Num5z3">
    <w:name w:val="WW8Num5z3"/>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rPr>
  </w:style>
  <w:style w:type="character" w:customStyle="1" w:styleId="WW8Num8z2">
    <w:name w:val="WW8Num8z2"/>
    <w:rPr>
      <w:rFonts w:ascii="Wingdings" w:hAnsi="Wingdings"/>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Tipodeletrapredefinidodopargrafo10">
    <w:name w:val="Tipo de letra predefinido do parágrafo10"/>
  </w:style>
  <w:style w:type="character" w:styleId="Nmerodepgina">
    <w:name w:val="page number"/>
    <w:basedOn w:val="Tipodeletrapredefinidodopargrafo10"/>
  </w:style>
  <w:style w:type="character" w:styleId="Hiperligao">
    <w:name w:val="Hyperlink"/>
    <w:rPr>
      <w:color w:val="0000FF"/>
      <w:u w:val="single"/>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rPr>
  </w:style>
  <w:style w:type="character" w:customStyle="1" w:styleId="WW8Num22z3">
    <w:name w:val="WW8Num22z3"/>
    <w:rPr>
      <w:rFonts w:ascii="Symbol" w:hAnsi="Symbol"/>
    </w:rPr>
  </w:style>
  <w:style w:type="character" w:styleId="Hiperligaovisitada">
    <w:name w:val="FollowedHyperlink"/>
    <w:rPr>
      <w:color w:val="800000"/>
      <w:u w:val="single"/>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customStyle="1" w:styleId="FootnoteTextChar">
    <w:name w:val="Footnote Text Char"/>
    <w:rPr>
      <w:rFonts w:ascii="Arial Narrow" w:hAnsi="Arial Narrow"/>
    </w:rPr>
  </w:style>
  <w:style w:type="character" w:customStyle="1" w:styleId="FootnoteCharacters">
    <w:name w:val="Footnote Characters"/>
    <w:rPr>
      <w:vertAlign w:val="superscript"/>
    </w:rPr>
  </w:style>
  <w:style w:type="character" w:customStyle="1" w:styleId="Caracteresdenotaderodap">
    <w:name w:val="Caracteres de nota de rodapé"/>
    <w:rPr>
      <w:vertAlign w:val="superscript"/>
    </w:rPr>
  </w:style>
  <w:style w:type="character" w:customStyle="1" w:styleId="MapadodocumentoCarcter">
    <w:name w:val="Mapa do documento Carácter"/>
    <w:rPr>
      <w:rFonts w:ascii="Tahoma" w:hAnsi="Tahoma" w:cs="Tahoma"/>
      <w:sz w:val="16"/>
      <w:szCs w:val="16"/>
    </w:rPr>
  </w:style>
  <w:style w:type="paragraph" w:customStyle="1" w:styleId="Cabealho1">
    <w:name w:val="Cabeçalho1"/>
    <w:basedOn w:val="Normal"/>
    <w:next w:val="Corpodetexto"/>
    <w:pPr>
      <w:keepNext/>
      <w:spacing w:before="240"/>
    </w:pPr>
    <w:rPr>
      <w:rFonts w:ascii="Arial" w:eastAsia="SimSun" w:hAnsi="Arial" w:cs="Mangal"/>
      <w:sz w:val="28"/>
      <w:szCs w:val="28"/>
    </w:rPr>
  </w:style>
  <w:style w:type="paragraph" w:styleId="Corpodetexto">
    <w:name w:val="Body Text"/>
    <w:basedOn w:val="Normal"/>
    <w:pPr>
      <w:spacing w:before="0"/>
    </w:pPr>
  </w:style>
  <w:style w:type="paragraph" w:styleId="Lista">
    <w:name w:val="List"/>
    <w:basedOn w:val="Corpodetexto"/>
    <w:rPr>
      <w:rFonts w:ascii="Arial" w:hAnsi="Arial"/>
    </w:rPr>
  </w:style>
  <w:style w:type="paragraph" w:customStyle="1" w:styleId="Legenda1">
    <w:name w:val="Legenda1"/>
    <w:basedOn w:val="Normal"/>
    <w:pPr>
      <w:suppressLineNumbers/>
      <w:spacing w:before="120"/>
    </w:pPr>
    <w:rPr>
      <w:rFonts w:cs="Tahoma"/>
      <w:i/>
      <w:iCs/>
      <w:sz w:val="24"/>
    </w:rPr>
  </w:style>
  <w:style w:type="paragraph" w:customStyle="1" w:styleId="ndiceremissivo">
    <w:name w:val="Índice remissivo"/>
    <w:basedOn w:val="Normal"/>
    <w:pPr>
      <w:suppressLineNumbers/>
    </w:pPr>
    <w:rPr>
      <w:rFonts w:ascii="Arial" w:hAnsi="Arial"/>
    </w:rPr>
  </w:style>
  <w:style w:type="paragraph" w:customStyle="1" w:styleId="Heading">
    <w:name w:val="Heading"/>
    <w:basedOn w:val="Normal"/>
    <w:next w:val="Corpodetexto"/>
    <w:pPr>
      <w:keepNext/>
      <w:spacing w:before="240"/>
    </w:pPr>
    <w:rPr>
      <w:rFonts w:ascii="Arial" w:eastAsia="MS Mincho" w:hAnsi="Arial" w:cs="Tahoma"/>
      <w:sz w:val="28"/>
      <w:szCs w:val="28"/>
    </w:rPr>
  </w:style>
  <w:style w:type="paragraph" w:customStyle="1" w:styleId="Index">
    <w:name w:val="Index"/>
    <w:basedOn w:val="Normal"/>
    <w:pPr>
      <w:suppressLineNumbers/>
    </w:pPr>
    <w:rPr>
      <w:rFonts w:cs="Tahoma"/>
    </w:rPr>
  </w:style>
  <w:style w:type="paragraph" w:customStyle="1" w:styleId="Cabealho10">
    <w:name w:val="Cabeçalho10"/>
    <w:basedOn w:val="Normal"/>
    <w:next w:val="Corpodetexto"/>
    <w:pPr>
      <w:keepNext/>
      <w:spacing w:before="240"/>
    </w:pPr>
    <w:rPr>
      <w:rFonts w:ascii="Arial" w:eastAsia="Tahoma" w:hAnsi="Arial" w:cs="Tahoma"/>
      <w:sz w:val="28"/>
      <w:szCs w:val="28"/>
    </w:rPr>
  </w:style>
  <w:style w:type="paragraph" w:customStyle="1" w:styleId="Legenda10">
    <w:name w:val="Legenda10"/>
    <w:basedOn w:val="Normal"/>
    <w:pPr>
      <w:suppressLineNumbers/>
      <w:spacing w:before="120"/>
    </w:pPr>
    <w:rPr>
      <w:rFonts w:ascii="Arial" w:hAnsi="Arial"/>
      <w:i/>
      <w:iCs/>
      <w:sz w:val="24"/>
    </w:rPr>
  </w:style>
  <w:style w:type="paragraph" w:styleId="ndice1">
    <w:name w:val="toc 1"/>
    <w:basedOn w:val="Normal"/>
    <w:next w:val="Normal"/>
    <w:pPr>
      <w:spacing w:before="120" w:after="0" w:line="360" w:lineRule="auto"/>
    </w:pPr>
    <w:rPr>
      <w:rFonts w:ascii="Century Gothic" w:hAnsi="Century Gothic"/>
      <w:b/>
      <w:sz w:val="20"/>
    </w:rPr>
  </w:style>
  <w:style w:type="paragraph" w:styleId="ndice2">
    <w:name w:val="toc 2"/>
    <w:basedOn w:val="Normal"/>
    <w:next w:val="Normal"/>
    <w:pPr>
      <w:tabs>
        <w:tab w:val="left" w:pos="1100"/>
        <w:tab w:val="right" w:leader="dot" w:pos="8783"/>
      </w:tabs>
      <w:spacing w:before="120" w:after="0" w:line="360" w:lineRule="auto"/>
    </w:pPr>
    <w:rPr>
      <w:rFonts w:ascii="Century Gothic" w:hAnsi="Century Gothic"/>
      <w:color w:val="333333"/>
      <w:sz w:val="20"/>
      <w:lang w:val="en-GB"/>
    </w:rPr>
  </w:style>
  <w:style w:type="paragraph" w:styleId="ndice3">
    <w:name w:val="toc 3"/>
    <w:basedOn w:val="Normal"/>
    <w:next w:val="Normal"/>
    <w:pPr>
      <w:tabs>
        <w:tab w:val="left" w:pos="1134"/>
        <w:tab w:val="right" w:leader="dot" w:pos="8783"/>
      </w:tabs>
      <w:spacing w:before="120" w:after="0" w:line="360" w:lineRule="auto"/>
    </w:pPr>
    <w:rPr>
      <w:rFonts w:ascii="Century Gothic" w:hAnsi="Century Gothic"/>
      <w:i/>
      <w:color w:val="333333"/>
      <w:sz w:val="20"/>
      <w:lang w:val="en-GB"/>
    </w:rPr>
  </w:style>
  <w:style w:type="paragraph" w:customStyle="1" w:styleId="CharChar1CharCharChar">
    <w:name w:val="Char Char1 Char Char Char"/>
    <w:basedOn w:val="Normal"/>
    <w:pPr>
      <w:spacing w:before="0" w:after="160" w:line="240" w:lineRule="exact"/>
    </w:pPr>
    <w:rPr>
      <w:rFonts w:ascii="Verdana" w:hAnsi="Verdana"/>
      <w:sz w:val="20"/>
      <w:szCs w:val="20"/>
      <w:lang w:val="en-US"/>
    </w:rPr>
  </w:style>
  <w:style w:type="paragraph" w:styleId="Cabealho">
    <w:name w:val="header"/>
    <w:basedOn w:val="Normal"/>
    <w:pPr>
      <w:tabs>
        <w:tab w:val="center" w:pos="4419"/>
        <w:tab w:val="right" w:pos="8838"/>
      </w:tabs>
    </w:pPr>
  </w:style>
  <w:style w:type="paragraph" w:styleId="Rodap">
    <w:name w:val="footer"/>
    <w:basedOn w:val="Normal"/>
    <w:pPr>
      <w:tabs>
        <w:tab w:val="center" w:pos="4419"/>
        <w:tab w:val="right" w:pos="8838"/>
      </w:tabs>
    </w:pPr>
  </w:style>
  <w:style w:type="paragraph" w:customStyle="1" w:styleId="Contedodatabela">
    <w:name w:val="Conteúdo da tabela"/>
    <w:basedOn w:val="Normal"/>
    <w:pPr>
      <w:suppressLineNumbers/>
    </w:pPr>
  </w:style>
  <w:style w:type="paragraph" w:customStyle="1" w:styleId="Cabealhodatabela">
    <w:name w:val="Cabeçalho da tabela"/>
    <w:basedOn w:val="Contedodatabela"/>
    <w:pPr>
      <w:jc w:val="center"/>
    </w:pPr>
    <w:rPr>
      <w:b/>
      <w:bCs/>
    </w:rPr>
  </w:style>
  <w:style w:type="paragraph" w:customStyle="1" w:styleId="BodyText21">
    <w:name w:val="Body Text 21"/>
    <w:basedOn w:val="Normal"/>
    <w:pPr>
      <w:tabs>
        <w:tab w:val="left" w:pos="4935"/>
      </w:tabs>
      <w:spacing w:line="360" w:lineRule="auto"/>
      <w:ind w:left="705"/>
    </w:pPr>
    <w:rPr>
      <w:sz w:val="24"/>
    </w:rPr>
  </w:style>
  <w:style w:type="paragraph" w:customStyle="1" w:styleId="Textodebalo1">
    <w:name w:val="Texto de balão1"/>
    <w:basedOn w:val="Normal"/>
    <w:rPr>
      <w:rFonts w:ascii="Tahoma" w:hAnsi="Tahoma" w:cs="Tahoma"/>
      <w:sz w:val="16"/>
      <w:szCs w:val="16"/>
    </w:rPr>
  </w:style>
  <w:style w:type="paragraph" w:customStyle="1" w:styleId="Corpodetexto21">
    <w:name w:val="Corpo de texto 21"/>
    <w:basedOn w:val="Normal"/>
    <w:pPr>
      <w:spacing w:before="0" w:line="480" w:lineRule="auto"/>
    </w:pPr>
  </w:style>
  <w:style w:type="paragraph" w:customStyle="1" w:styleId="Listacommarcas31">
    <w:name w:val="Lista com marcas 31"/>
    <w:basedOn w:val="Normal"/>
    <w:pPr>
      <w:numPr>
        <w:numId w:val="2"/>
      </w:numPr>
      <w:spacing w:line="360" w:lineRule="atLeast"/>
    </w:pPr>
    <w:rPr>
      <w:rFonts w:ascii="Arial" w:hAnsi="Arial"/>
      <w:szCs w:val="20"/>
      <w:lang w:val="de-DE"/>
    </w:rPr>
  </w:style>
  <w:style w:type="paragraph" w:customStyle="1" w:styleId="BodyTextIndent21">
    <w:name w:val="Body Text Indent 21"/>
    <w:basedOn w:val="Normal"/>
    <w:pPr>
      <w:spacing w:line="360" w:lineRule="auto"/>
      <w:ind w:left="709"/>
    </w:pPr>
    <w:rPr>
      <w:rFonts w:ascii="Arial" w:hAnsi="Arial"/>
      <w:szCs w:val="20"/>
      <w:lang w:val="de-DE"/>
    </w:rPr>
  </w:style>
  <w:style w:type="paragraph" w:customStyle="1" w:styleId="BodyTextIndent31">
    <w:name w:val="Body Text Indent 31"/>
    <w:basedOn w:val="Normal"/>
    <w:pPr>
      <w:spacing w:line="360" w:lineRule="auto"/>
      <w:ind w:left="851" w:hanging="142"/>
    </w:pPr>
    <w:rPr>
      <w:rFonts w:ascii="Arial" w:hAnsi="Arial"/>
      <w:szCs w:val="20"/>
      <w:lang w:val="de-DE"/>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Corpodetexto"/>
  </w:style>
  <w:style w:type="paragraph" w:customStyle="1" w:styleId="ListIndent">
    <w:name w:val="List Indent"/>
    <w:basedOn w:val="Normal"/>
    <w:pPr>
      <w:tabs>
        <w:tab w:val="left" w:pos="1701"/>
      </w:tabs>
      <w:spacing w:before="0" w:after="0" w:line="360" w:lineRule="auto"/>
      <w:ind w:left="567" w:firstLine="850"/>
    </w:pPr>
  </w:style>
  <w:style w:type="paragraph" w:customStyle="1" w:styleId="Heading10">
    <w:name w:val="Heading 10"/>
    <w:basedOn w:val="Heading"/>
    <w:next w:val="Corpodetexto"/>
    <w:pPr>
      <w:tabs>
        <w:tab w:val="num" w:pos="0"/>
      </w:tabs>
    </w:pPr>
    <w:rPr>
      <w:b/>
      <w:bCs/>
      <w:sz w:val="21"/>
      <w:szCs w:val="21"/>
    </w:rPr>
  </w:style>
  <w:style w:type="paragraph" w:customStyle="1" w:styleId="Illustration">
    <w:name w:val="Illustration"/>
    <w:basedOn w:val="Legenda1"/>
  </w:style>
  <w:style w:type="paragraph" w:styleId="Textodenotaderodap">
    <w:name w:val="footnote text"/>
    <w:basedOn w:val="Normal"/>
    <w:rPr>
      <w:sz w:val="20"/>
      <w:szCs w:val="20"/>
    </w:rPr>
  </w:style>
  <w:style w:type="paragraph" w:customStyle="1" w:styleId="Mapadodocumento1">
    <w:name w:val="Mapa do documento1"/>
    <w:basedOn w:val="Normal"/>
    <w:rPr>
      <w:rFonts w:ascii="Tahoma" w:hAnsi="Tahoma" w:cs="Tahoma"/>
      <w:sz w:val="16"/>
      <w:szCs w:val="16"/>
    </w:rPr>
  </w:style>
  <w:style w:type="paragraph" w:styleId="Textodebalo">
    <w:name w:val="Balloon Text"/>
    <w:basedOn w:val="Normal"/>
    <w:link w:val="TextodebaloCarter"/>
    <w:uiPriority w:val="99"/>
    <w:semiHidden/>
    <w:unhideWhenUsed/>
    <w:rsid w:val="00E24CA6"/>
    <w:pPr>
      <w:spacing w:before="0"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E24CA6"/>
    <w:rPr>
      <w:rFonts w:ascii="Tahoma" w:hAnsi="Tahoma" w:cs="Tahoma"/>
      <w:sz w:val="16"/>
      <w:szCs w:val="16"/>
      <w:lang w:eastAsia="ar-SA"/>
    </w:rPr>
  </w:style>
  <w:style w:type="table" w:styleId="TabelacomGrelha">
    <w:name w:val="Table Grid"/>
    <w:basedOn w:val="Tabelanormal"/>
    <w:uiPriority w:val="59"/>
    <w:rsid w:val="00FF2B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4720BC"/>
    <w:pPr>
      <w:contextualSpacing/>
    </w:pPr>
  </w:style>
  <w:style w:type="paragraph" w:styleId="Reviso">
    <w:name w:val="Revision"/>
    <w:hidden/>
    <w:uiPriority w:val="99"/>
    <w:semiHidden/>
    <w:rsid w:val="00D242BE"/>
    <w:rPr>
      <w:rFonts w:ascii="Arial Narrow" w:hAnsi="Arial Narrow"/>
      <w:sz w:val="22"/>
      <w:szCs w:val="24"/>
      <w:lang w:eastAsia="ar-SA"/>
    </w:rPr>
  </w:style>
  <w:style w:type="character" w:styleId="Refdecomentrio">
    <w:name w:val="annotation reference"/>
    <w:basedOn w:val="Tipodeletrapredefinidodopargrafo"/>
    <w:uiPriority w:val="99"/>
    <w:semiHidden/>
    <w:unhideWhenUsed/>
    <w:rsid w:val="00C2171F"/>
    <w:rPr>
      <w:sz w:val="16"/>
      <w:szCs w:val="16"/>
    </w:rPr>
  </w:style>
  <w:style w:type="paragraph" w:styleId="Textodecomentrio">
    <w:name w:val="annotation text"/>
    <w:basedOn w:val="Normal"/>
    <w:link w:val="TextodecomentrioCarter"/>
    <w:uiPriority w:val="99"/>
    <w:semiHidden/>
    <w:unhideWhenUsed/>
    <w:rsid w:val="00C2171F"/>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C2171F"/>
    <w:rPr>
      <w:rFonts w:ascii="Arial Narrow" w:hAnsi="Arial Narrow"/>
      <w:lang w:eastAsia="ar-SA"/>
    </w:rPr>
  </w:style>
  <w:style w:type="paragraph" w:styleId="Assuntodecomentrio">
    <w:name w:val="annotation subject"/>
    <w:basedOn w:val="Textodecomentrio"/>
    <w:next w:val="Textodecomentrio"/>
    <w:link w:val="AssuntodecomentrioCarter"/>
    <w:uiPriority w:val="99"/>
    <w:semiHidden/>
    <w:unhideWhenUsed/>
    <w:rsid w:val="00C2171F"/>
    <w:rPr>
      <w:b/>
      <w:bCs/>
    </w:rPr>
  </w:style>
  <w:style w:type="character" w:customStyle="1" w:styleId="AssuntodecomentrioCarter">
    <w:name w:val="Assunto de comentário Caráter"/>
    <w:basedOn w:val="TextodecomentrioCarter"/>
    <w:link w:val="Assuntodecomentrio"/>
    <w:uiPriority w:val="99"/>
    <w:semiHidden/>
    <w:rsid w:val="00C2171F"/>
    <w:rPr>
      <w:rFonts w:ascii="Arial Narrow" w:hAnsi="Arial Narrow"/>
      <w:b/>
      <w:bCs/>
      <w:lang w:eastAsia="ar-SA"/>
    </w:rPr>
  </w:style>
  <w:style w:type="character" w:customStyle="1" w:styleId="MenoNoResolvida1">
    <w:name w:val="Menção Não Resolvida1"/>
    <w:basedOn w:val="Tipodeletrapredefinidodopargrafo"/>
    <w:uiPriority w:val="99"/>
    <w:semiHidden/>
    <w:unhideWhenUsed/>
    <w:rsid w:val="00E1312D"/>
    <w:rPr>
      <w:color w:val="605E5C"/>
      <w:shd w:val="clear" w:color="auto" w:fill="E1DFDD"/>
    </w:rPr>
  </w:style>
  <w:style w:type="paragraph" w:styleId="Ttulo">
    <w:name w:val="Title"/>
    <w:basedOn w:val="Normal"/>
    <w:next w:val="Normal"/>
    <w:link w:val="TtuloCarter"/>
    <w:uiPriority w:val="10"/>
    <w:qFormat/>
    <w:rsid w:val="001A1B32"/>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1A1B32"/>
    <w:rPr>
      <w:rFonts w:asciiTheme="majorHAnsi" w:eastAsiaTheme="majorEastAsia" w:hAnsiTheme="majorHAnsi" w:cstheme="majorBidi"/>
      <w:spacing w:val="-10"/>
      <w:kern w:val="28"/>
      <w:sz w:val="56"/>
      <w:szCs w:val="56"/>
      <w:lang w:eastAsia="ar-SA"/>
    </w:rPr>
  </w:style>
  <w:style w:type="paragraph" w:styleId="NormalWeb">
    <w:name w:val="Normal (Web)"/>
    <w:basedOn w:val="Normal"/>
    <w:uiPriority w:val="99"/>
    <w:unhideWhenUsed/>
    <w:rsid w:val="0073179A"/>
    <w:pPr>
      <w:spacing w:before="100" w:beforeAutospacing="1" w:after="100" w:afterAutospacing="1" w:line="240" w:lineRule="auto"/>
      <w:jc w:val="left"/>
    </w:pPr>
    <w:rPr>
      <w:rFonts w:ascii="Times New Roman" w:hAnsi="Times New Roman"/>
      <w:sz w:val="24"/>
      <w:lang w:eastAsia="pt-PT"/>
    </w:rPr>
  </w:style>
  <w:style w:type="paragraph" w:styleId="Bibliografia">
    <w:name w:val="Bibliography"/>
    <w:basedOn w:val="Normal"/>
    <w:next w:val="Normal"/>
    <w:uiPriority w:val="37"/>
    <w:unhideWhenUsed/>
    <w:rsid w:val="00FB404D"/>
    <w:pPr>
      <w:spacing w:after="0" w:line="240" w:lineRule="auto"/>
      <w:ind w:left="720" w:hanging="720"/>
    </w:pPr>
  </w:style>
  <w:style w:type="character" w:styleId="TextodoMarcadordePosio">
    <w:name w:val="Placeholder Text"/>
    <w:basedOn w:val="Tipodeletrapredefinidodopargrafo"/>
    <w:uiPriority w:val="99"/>
    <w:semiHidden/>
    <w:rsid w:val="00E23447"/>
    <w:rPr>
      <w:color w:val="808080"/>
    </w:rPr>
  </w:style>
  <w:style w:type="paragraph" w:customStyle="1" w:styleId="paragraph">
    <w:name w:val="paragraph"/>
    <w:basedOn w:val="Normal"/>
    <w:rsid w:val="009A446E"/>
    <w:pPr>
      <w:spacing w:before="100" w:beforeAutospacing="1" w:after="100" w:afterAutospacing="1" w:line="240" w:lineRule="auto"/>
      <w:jc w:val="left"/>
    </w:pPr>
    <w:rPr>
      <w:rFonts w:ascii="Times New Roman" w:hAnsi="Times New Roman"/>
      <w:sz w:val="24"/>
      <w:lang w:eastAsia="pt-PT"/>
    </w:rPr>
  </w:style>
  <w:style w:type="character" w:customStyle="1" w:styleId="normaltextrun">
    <w:name w:val="normaltextrun"/>
    <w:basedOn w:val="Tipodeletrapredefinidodopargrafo"/>
    <w:rsid w:val="009A446E"/>
  </w:style>
  <w:style w:type="character" w:customStyle="1" w:styleId="eop">
    <w:name w:val="eop"/>
    <w:basedOn w:val="Tipodeletrapredefinidodopargrafo"/>
    <w:rsid w:val="009A446E"/>
  </w:style>
  <w:style w:type="table" w:styleId="TabeladeGrelha4-Destaque3">
    <w:name w:val="Grid Table 4 Accent 3"/>
    <w:basedOn w:val="Tabelanormal"/>
    <w:uiPriority w:val="49"/>
    <w:rsid w:val="00ED6FB7"/>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MenoNoResolvida">
    <w:name w:val="Unresolved Mention"/>
    <w:basedOn w:val="Tipodeletrapredefinidodopargrafo"/>
    <w:uiPriority w:val="99"/>
    <w:semiHidden/>
    <w:unhideWhenUsed/>
    <w:rsid w:val="00327670"/>
    <w:rPr>
      <w:color w:val="605E5C"/>
      <w:shd w:val="clear" w:color="auto" w:fill="E1DFDD"/>
    </w:rPr>
  </w:style>
  <w:style w:type="paragraph" w:styleId="Legenda">
    <w:name w:val="caption"/>
    <w:basedOn w:val="Normal"/>
    <w:next w:val="Normal"/>
    <w:uiPriority w:val="35"/>
    <w:unhideWhenUsed/>
    <w:qFormat/>
    <w:rsid w:val="00E66093"/>
    <w:pPr>
      <w:spacing w:before="0" w:after="200" w:line="240" w:lineRule="auto"/>
    </w:pPr>
    <w:rPr>
      <w:i/>
      <w:iCs/>
      <w:color w:val="1F497D" w:themeColor="text2"/>
      <w:sz w:val="18"/>
      <w:szCs w:val="18"/>
    </w:rPr>
  </w:style>
  <w:style w:type="character" w:customStyle="1" w:styleId="spellingerror">
    <w:name w:val="spellingerror"/>
    <w:basedOn w:val="Tipodeletrapredefinidodopargrafo"/>
    <w:rsid w:val="002C62D2"/>
  </w:style>
  <w:style w:type="table" w:styleId="TabeladeGrelha5Escura">
    <w:name w:val="Grid Table 5 Dark"/>
    <w:basedOn w:val="Tabelanormal"/>
    <w:uiPriority w:val="50"/>
    <w:rsid w:val="001A180A"/>
    <w:pPr>
      <w:spacing w:before="60" w:after="120" w:line="276" w:lineRule="auto"/>
      <w:ind w:right="45" w:firstLine="284"/>
      <w:jc w:val="both"/>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elha4-Destaque6">
    <w:name w:val="Grid Table 4 Accent 6"/>
    <w:basedOn w:val="Tabelanormal"/>
    <w:uiPriority w:val="49"/>
    <w:rsid w:val="001A180A"/>
    <w:pPr>
      <w:spacing w:before="60" w:after="120" w:line="276" w:lineRule="auto"/>
      <w:ind w:right="45" w:firstLine="284"/>
      <w:jc w:val="both"/>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eladeGrelha4">
    <w:name w:val="Grid Table 4"/>
    <w:basedOn w:val="Tabelanormal"/>
    <w:uiPriority w:val="49"/>
    <w:rsid w:val="001A180A"/>
    <w:pPr>
      <w:spacing w:before="60" w:after="120" w:line="276" w:lineRule="auto"/>
      <w:ind w:right="45" w:firstLine="284"/>
      <w:jc w:val="both"/>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1Clara">
    <w:name w:val="List Table 1 Light"/>
    <w:basedOn w:val="Tabelanormal"/>
    <w:uiPriority w:val="46"/>
    <w:rsid w:val="00D97548"/>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6Colorida">
    <w:name w:val="Grid Table 6 Colorful"/>
    <w:basedOn w:val="Tabelanormal"/>
    <w:uiPriority w:val="51"/>
    <w:rsid w:val="00D97548"/>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5708307">
      <w:bodyDiv w:val="1"/>
      <w:marLeft w:val="0"/>
      <w:marRight w:val="0"/>
      <w:marTop w:val="0"/>
      <w:marBottom w:val="0"/>
      <w:divBdr>
        <w:top w:val="none" w:sz="0" w:space="0" w:color="auto"/>
        <w:left w:val="none" w:sz="0" w:space="0" w:color="auto"/>
        <w:bottom w:val="none" w:sz="0" w:space="0" w:color="auto"/>
        <w:right w:val="none" w:sz="0" w:space="0" w:color="auto"/>
      </w:divBdr>
      <w:divsChild>
        <w:div w:id="81074759">
          <w:marLeft w:val="0"/>
          <w:marRight w:val="0"/>
          <w:marTop w:val="0"/>
          <w:marBottom w:val="0"/>
          <w:divBdr>
            <w:top w:val="none" w:sz="0" w:space="0" w:color="auto"/>
            <w:left w:val="none" w:sz="0" w:space="0" w:color="auto"/>
            <w:bottom w:val="none" w:sz="0" w:space="0" w:color="auto"/>
            <w:right w:val="none" w:sz="0" w:space="0" w:color="auto"/>
          </w:divBdr>
        </w:div>
        <w:div w:id="627857048">
          <w:marLeft w:val="0"/>
          <w:marRight w:val="0"/>
          <w:marTop w:val="0"/>
          <w:marBottom w:val="0"/>
          <w:divBdr>
            <w:top w:val="none" w:sz="0" w:space="0" w:color="auto"/>
            <w:left w:val="none" w:sz="0" w:space="0" w:color="auto"/>
            <w:bottom w:val="none" w:sz="0" w:space="0" w:color="auto"/>
            <w:right w:val="none" w:sz="0" w:space="0" w:color="auto"/>
          </w:divBdr>
        </w:div>
      </w:divsChild>
    </w:div>
    <w:div w:id="880048445">
      <w:bodyDiv w:val="1"/>
      <w:marLeft w:val="0"/>
      <w:marRight w:val="0"/>
      <w:marTop w:val="0"/>
      <w:marBottom w:val="0"/>
      <w:divBdr>
        <w:top w:val="none" w:sz="0" w:space="0" w:color="auto"/>
        <w:left w:val="none" w:sz="0" w:space="0" w:color="auto"/>
        <w:bottom w:val="none" w:sz="0" w:space="0" w:color="auto"/>
        <w:right w:val="none" w:sz="0" w:space="0" w:color="auto"/>
      </w:divBdr>
      <w:divsChild>
        <w:div w:id="248854851">
          <w:marLeft w:val="0"/>
          <w:marRight w:val="0"/>
          <w:marTop w:val="0"/>
          <w:marBottom w:val="0"/>
          <w:divBdr>
            <w:top w:val="none" w:sz="0" w:space="0" w:color="auto"/>
            <w:left w:val="none" w:sz="0" w:space="0" w:color="auto"/>
            <w:bottom w:val="none" w:sz="0" w:space="0" w:color="auto"/>
            <w:right w:val="none" w:sz="0" w:space="0" w:color="auto"/>
          </w:divBdr>
        </w:div>
        <w:div w:id="928544013">
          <w:marLeft w:val="0"/>
          <w:marRight w:val="0"/>
          <w:marTop w:val="0"/>
          <w:marBottom w:val="0"/>
          <w:divBdr>
            <w:top w:val="none" w:sz="0" w:space="0" w:color="auto"/>
            <w:left w:val="none" w:sz="0" w:space="0" w:color="auto"/>
            <w:bottom w:val="none" w:sz="0" w:space="0" w:color="auto"/>
            <w:right w:val="none" w:sz="0" w:space="0" w:color="auto"/>
          </w:divBdr>
        </w:div>
        <w:div w:id="1307977018">
          <w:marLeft w:val="0"/>
          <w:marRight w:val="0"/>
          <w:marTop w:val="0"/>
          <w:marBottom w:val="0"/>
          <w:divBdr>
            <w:top w:val="none" w:sz="0" w:space="0" w:color="auto"/>
            <w:left w:val="none" w:sz="0" w:space="0" w:color="auto"/>
            <w:bottom w:val="none" w:sz="0" w:space="0" w:color="auto"/>
            <w:right w:val="none" w:sz="0" w:space="0" w:color="auto"/>
          </w:divBdr>
        </w:div>
        <w:div w:id="1338652540">
          <w:marLeft w:val="0"/>
          <w:marRight w:val="0"/>
          <w:marTop w:val="0"/>
          <w:marBottom w:val="0"/>
          <w:divBdr>
            <w:top w:val="none" w:sz="0" w:space="0" w:color="auto"/>
            <w:left w:val="none" w:sz="0" w:space="0" w:color="auto"/>
            <w:bottom w:val="none" w:sz="0" w:space="0" w:color="auto"/>
            <w:right w:val="none" w:sz="0" w:space="0" w:color="auto"/>
          </w:divBdr>
        </w:div>
        <w:div w:id="1503936435">
          <w:marLeft w:val="0"/>
          <w:marRight w:val="0"/>
          <w:marTop w:val="0"/>
          <w:marBottom w:val="0"/>
          <w:divBdr>
            <w:top w:val="none" w:sz="0" w:space="0" w:color="auto"/>
            <w:left w:val="none" w:sz="0" w:space="0" w:color="auto"/>
            <w:bottom w:val="none" w:sz="0" w:space="0" w:color="auto"/>
            <w:right w:val="none" w:sz="0" w:space="0" w:color="auto"/>
          </w:divBdr>
        </w:div>
      </w:divsChild>
    </w:div>
    <w:div w:id="995255728">
      <w:bodyDiv w:val="1"/>
      <w:marLeft w:val="0"/>
      <w:marRight w:val="0"/>
      <w:marTop w:val="0"/>
      <w:marBottom w:val="0"/>
      <w:divBdr>
        <w:top w:val="none" w:sz="0" w:space="0" w:color="auto"/>
        <w:left w:val="none" w:sz="0" w:space="0" w:color="auto"/>
        <w:bottom w:val="none" w:sz="0" w:space="0" w:color="auto"/>
        <w:right w:val="none" w:sz="0" w:space="0" w:color="auto"/>
      </w:divBdr>
      <w:divsChild>
        <w:div w:id="639699751">
          <w:marLeft w:val="0"/>
          <w:marRight w:val="0"/>
          <w:marTop w:val="0"/>
          <w:marBottom w:val="0"/>
          <w:divBdr>
            <w:top w:val="none" w:sz="0" w:space="0" w:color="auto"/>
            <w:left w:val="none" w:sz="0" w:space="0" w:color="auto"/>
            <w:bottom w:val="none" w:sz="0" w:space="0" w:color="auto"/>
            <w:right w:val="none" w:sz="0" w:space="0" w:color="auto"/>
          </w:divBdr>
        </w:div>
        <w:div w:id="1397435436">
          <w:marLeft w:val="0"/>
          <w:marRight w:val="0"/>
          <w:marTop w:val="0"/>
          <w:marBottom w:val="0"/>
          <w:divBdr>
            <w:top w:val="none" w:sz="0" w:space="0" w:color="auto"/>
            <w:left w:val="none" w:sz="0" w:space="0" w:color="auto"/>
            <w:bottom w:val="none" w:sz="0" w:space="0" w:color="auto"/>
            <w:right w:val="none" w:sz="0" w:space="0" w:color="auto"/>
          </w:divBdr>
        </w:div>
        <w:div w:id="900946038">
          <w:marLeft w:val="0"/>
          <w:marRight w:val="0"/>
          <w:marTop w:val="0"/>
          <w:marBottom w:val="0"/>
          <w:divBdr>
            <w:top w:val="none" w:sz="0" w:space="0" w:color="auto"/>
            <w:left w:val="none" w:sz="0" w:space="0" w:color="auto"/>
            <w:bottom w:val="none" w:sz="0" w:space="0" w:color="auto"/>
            <w:right w:val="none" w:sz="0" w:space="0" w:color="auto"/>
          </w:divBdr>
        </w:div>
      </w:divsChild>
    </w:div>
    <w:div w:id="1317759307">
      <w:bodyDiv w:val="1"/>
      <w:marLeft w:val="0"/>
      <w:marRight w:val="0"/>
      <w:marTop w:val="0"/>
      <w:marBottom w:val="0"/>
      <w:divBdr>
        <w:top w:val="none" w:sz="0" w:space="0" w:color="auto"/>
        <w:left w:val="none" w:sz="0" w:space="0" w:color="auto"/>
        <w:bottom w:val="none" w:sz="0" w:space="0" w:color="auto"/>
        <w:right w:val="none" w:sz="0" w:space="0" w:color="auto"/>
      </w:divBdr>
    </w:div>
    <w:div w:id="1323702013">
      <w:bodyDiv w:val="1"/>
      <w:marLeft w:val="0"/>
      <w:marRight w:val="0"/>
      <w:marTop w:val="0"/>
      <w:marBottom w:val="0"/>
      <w:divBdr>
        <w:top w:val="none" w:sz="0" w:space="0" w:color="auto"/>
        <w:left w:val="none" w:sz="0" w:space="0" w:color="auto"/>
        <w:bottom w:val="none" w:sz="0" w:space="0" w:color="auto"/>
        <w:right w:val="none" w:sz="0" w:space="0" w:color="auto"/>
      </w:divBdr>
      <w:divsChild>
        <w:div w:id="1296832990">
          <w:marLeft w:val="0"/>
          <w:marRight w:val="0"/>
          <w:marTop w:val="0"/>
          <w:marBottom w:val="0"/>
          <w:divBdr>
            <w:top w:val="none" w:sz="0" w:space="0" w:color="auto"/>
            <w:left w:val="none" w:sz="0" w:space="0" w:color="auto"/>
            <w:bottom w:val="none" w:sz="0" w:space="0" w:color="auto"/>
            <w:right w:val="none" w:sz="0" w:space="0" w:color="auto"/>
          </w:divBdr>
        </w:div>
        <w:div w:id="1986157887">
          <w:marLeft w:val="0"/>
          <w:marRight w:val="0"/>
          <w:marTop w:val="0"/>
          <w:marBottom w:val="0"/>
          <w:divBdr>
            <w:top w:val="none" w:sz="0" w:space="0" w:color="auto"/>
            <w:left w:val="none" w:sz="0" w:space="0" w:color="auto"/>
            <w:bottom w:val="none" w:sz="0" w:space="0" w:color="auto"/>
            <w:right w:val="none" w:sz="0" w:space="0" w:color="auto"/>
          </w:divBdr>
        </w:div>
      </w:divsChild>
    </w:div>
    <w:div w:id="1407144777">
      <w:bodyDiv w:val="1"/>
      <w:marLeft w:val="0"/>
      <w:marRight w:val="0"/>
      <w:marTop w:val="0"/>
      <w:marBottom w:val="0"/>
      <w:divBdr>
        <w:top w:val="none" w:sz="0" w:space="0" w:color="auto"/>
        <w:left w:val="none" w:sz="0" w:space="0" w:color="auto"/>
        <w:bottom w:val="none" w:sz="0" w:space="0" w:color="auto"/>
        <w:right w:val="none" w:sz="0" w:space="0" w:color="auto"/>
      </w:divBdr>
      <w:divsChild>
        <w:div w:id="270666319">
          <w:marLeft w:val="0"/>
          <w:marRight w:val="0"/>
          <w:marTop w:val="0"/>
          <w:marBottom w:val="0"/>
          <w:divBdr>
            <w:top w:val="none" w:sz="0" w:space="0" w:color="auto"/>
            <w:left w:val="none" w:sz="0" w:space="0" w:color="auto"/>
            <w:bottom w:val="none" w:sz="0" w:space="0" w:color="auto"/>
            <w:right w:val="none" w:sz="0" w:space="0" w:color="auto"/>
          </w:divBdr>
        </w:div>
        <w:div w:id="711658111">
          <w:marLeft w:val="0"/>
          <w:marRight w:val="0"/>
          <w:marTop w:val="0"/>
          <w:marBottom w:val="0"/>
          <w:divBdr>
            <w:top w:val="none" w:sz="0" w:space="0" w:color="auto"/>
            <w:left w:val="none" w:sz="0" w:space="0" w:color="auto"/>
            <w:bottom w:val="none" w:sz="0" w:space="0" w:color="auto"/>
            <w:right w:val="none" w:sz="0" w:space="0" w:color="auto"/>
          </w:divBdr>
        </w:div>
        <w:div w:id="774322025">
          <w:marLeft w:val="0"/>
          <w:marRight w:val="0"/>
          <w:marTop w:val="0"/>
          <w:marBottom w:val="0"/>
          <w:divBdr>
            <w:top w:val="none" w:sz="0" w:space="0" w:color="auto"/>
            <w:left w:val="none" w:sz="0" w:space="0" w:color="auto"/>
            <w:bottom w:val="none" w:sz="0" w:space="0" w:color="auto"/>
            <w:right w:val="none" w:sz="0" w:space="0" w:color="auto"/>
          </w:divBdr>
        </w:div>
      </w:divsChild>
    </w:div>
    <w:div w:id="1892960385">
      <w:bodyDiv w:val="1"/>
      <w:marLeft w:val="0"/>
      <w:marRight w:val="0"/>
      <w:marTop w:val="0"/>
      <w:marBottom w:val="0"/>
      <w:divBdr>
        <w:top w:val="none" w:sz="0" w:space="0" w:color="auto"/>
        <w:left w:val="none" w:sz="0" w:space="0" w:color="auto"/>
        <w:bottom w:val="none" w:sz="0" w:space="0" w:color="auto"/>
        <w:right w:val="none" w:sz="0" w:space="0" w:color="auto"/>
      </w:divBdr>
    </w:div>
    <w:div w:id="2050909420">
      <w:bodyDiv w:val="1"/>
      <w:marLeft w:val="0"/>
      <w:marRight w:val="0"/>
      <w:marTop w:val="0"/>
      <w:marBottom w:val="0"/>
      <w:divBdr>
        <w:top w:val="none" w:sz="0" w:space="0" w:color="auto"/>
        <w:left w:val="none" w:sz="0" w:space="0" w:color="auto"/>
        <w:bottom w:val="none" w:sz="0" w:space="0" w:color="auto"/>
        <w:right w:val="none" w:sz="0" w:space="0" w:color="auto"/>
      </w:divBdr>
      <w:divsChild>
        <w:div w:id="487677542">
          <w:marLeft w:val="0"/>
          <w:marRight w:val="0"/>
          <w:marTop w:val="0"/>
          <w:marBottom w:val="0"/>
          <w:divBdr>
            <w:top w:val="none" w:sz="0" w:space="0" w:color="auto"/>
            <w:left w:val="none" w:sz="0" w:space="0" w:color="auto"/>
            <w:bottom w:val="none" w:sz="0" w:space="0" w:color="auto"/>
            <w:right w:val="none" w:sz="0" w:space="0" w:color="auto"/>
          </w:divBdr>
        </w:div>
        <w:div w:id="1394673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2.emf"/><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6.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hyperlink" Target="https://github.com/RicardoSantos0/Proj-DM"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image" Target="media/image8.jpeg"/><Relationship Id="rId30" Type="http://schemas.openxmlformats.org/officeDocument/2006/relationships/image" Target="media/image11.png"/><Relationship Id="rId8" Type="http://schemas.openxmlformats.org/officeDocument/2006/relationships/webSettings" Target="webSettings.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A675D3C36E69FF4684665DD89789B89A" ma:contentTypeVersion="8" ma:contentTypeDescription="Criar um novo documento." ma:contentTypeScope="" ma:versionID="a29e5f4356e95657a9d93d4a29107a7e">
  <xsd:schema xmlns:xsd="http://www.w3.org/2001/XMLSchema" xmlns:xs="http://www.w3.org/2001/XMLSchema" xmlns:p="http://schemas.microsoft.com/office/2006/metadata/properties" xmlns:ns2="3e225797-c0e8-432d-8512-8476e1a4a8b7" targetNamespace="http://schemas.microsoft.com/office/2006/metadata/properties" ma:root="true" ma:fieldsID="021674762517903d89da172d3c3492a5" ns2:_="">
    <xsd:import namespace="3e225797-c0e8-432d-8512-8476e1a4a8b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225797-c0e8-432d-8512-8476e1a4a8b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1AAFF2D-EDB7-4C7B-AA9D-826792EAA4F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B3770CE-6479-461B-85AA-AE9F0ED37B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225797-c0e8-432d-8512-8476e1a4a8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32E249E-83B2-524E-A6F4-9AAC8ED5FBF0}">
  <ds:schemaRefs>
    <ds:schemaRef ds:uri="http://schemas.openxmlformats.org/officeDocument/2006/bibliography"/>
  </ds:schemaRefs>
</ds:datastoreItem>
</file>

<file path=customXml/itemProps4.xml><?xml version="1.0" encoding="utf-8"?>
<ds:datastoreItem xmlns:ds="http://schemas.openxmlformats.org/officeDocument/2006/customXml" ds:itemID="{BC913041-84D8-49D3-AC50-C35585EC8D4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18</Pages>
  <Words>9858</Words>
  <Characters>53236</Characters>
  <Application>Microsoft Office Word</Application>
  <DocSecurity>0</DocSecurity>
  <Lines>443</Lines>
  <Paragraphs>125</Paragraphs>
  <ScaleCrop>false</ScaleCrop>
  <HeadingPairs>
    <vt:vector size="2" baseType="variant">
      <vt:variant>
        <vt:lpstr>Title</vt:lpstr>
      </vt:variant>
      <vt:variant>
        <vt:i4>1</vt:i4>
      </vt:variant>
    </vt:vector>
  </HeadingPairs>
  <TitlesOfParts>
    <vt:vector size="1" baseType="lpstr">
      <vt:lpstr>Predicting</vt:lpstr>
    </vt:vector>
  </TitlesOfParts>
  <Company/>
  <LinksUpToDate>false</LinksUpToDate>
  <CharactersWithSpaces>62969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dc:title>
  <dc:subject/>
  <dc:creator>m20200620@novaims.unl.pt</dc:creator>
  <cp:keywords/>
  <cp:lastModifiedBy>Ricardo Miguel Costa Santos</cp:lastModifiedBy>
  <cp:revision>5</cp:revision>
  <cp:lastPrinted>2021-01-04T15:14:00Z</cp:lastPrinted>
  <dcterms:created xsi:type="dcterms:W3CDTF">2021-01-04T15:09:00Z</dcterms:created>
  <dcterms:modified xsi:type="dcterms:W3CDTF">2021-01-04T15:16:00Z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e">
    <vt:lpwstr>Data Mining</vt:lpwstr>
  </property>
  <property fmtid="{D5CDD505-2E9C-101B-9397-08002B2CF9AE}" pid="3" name="ZOTERO_PREF_1">
    <vt:lpwstr>&lt;data data-version="3" zotero-version="5.0.94"&gt;&lt;session id="6QhfVSXG"/&gt;&lt;style id="http://www.zotero.org/styles/elsevier-harvard" hasBibliography="1" bibliographyStyleHasBeenSet="1"/&gt;&lt;prefs&gt;&lt;pref name="fieldType" value="Field"/&gt;&lt;pref name="automaticJournal</vt:lpwstr>
  </property>
  <property fmtid="{D5CDD505-2E9C-101B-9397-08002B2CF9AE}" pid="4" name="ZOTERO_PREF_2">
    <vt:lpwstr>Abbreviations" value="true"/&gt;&lt;/prefs&gt;&lt;/data&gt;</vt:lpwstr>
  </property>
  <property fmtid="{D5CDD505-2E9C-101B-9397-08002B2CF9AE}" pid="5" name="ContentTypeId">
    <vt:lpwstr>0x010100A675D3C36E69FF4684665DD89789B89A</vt:lpwstr>
  </property>
  <property fmtid="{D5CDD505-2E9C-101B-9397-08002B2CF9AE}" pid="6" name="SharedWithUsers">
    <vt:lpwstr>14;#Joana Sofia Silva Baptista Rafael;#13;#Daniel Correia;#12;#Goncalo Palma Reis</vt:lpwstr>
  </property>
</Properties>
</file>